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7D5DA" w14:textId="77777777" w:rsidR="00B91F7C" w:rsidRDefault="004C12F7">
      <w:pPr>
        <w:spacing w:line="200" w:lineRule="exact"/>
      </w:pPr>
      <w:r>
        <w:rPr>
          <w:noProof/>
        </w:rPr>
        <mc:AlternateContent>
          <mc:Choice Requires="wpg">
            <w:drawing>
              <wp:anchor distT="0" distB="0" distL="114300" distR="114300" simplePos="0" relativeHeight="251655680" behindDoc="1" locked="0" layoutInCell="1" allowOverlap="1" wp14:anchorId="35FDF573">
                <wp:simplePos x="0" y="0"/>
                <wp:positionH relativeFrom="page">
                  <wp:posOffset>752475</wp:posOffset>
                </wp:positionH>
                <wp:positionV relativeFrom="page">
                  <wp:posOffset>942975</wp:posOffset>
                </wp:positionV>
                <wp:extent cx="4676775" cy="1219200"/>
                <wp:effectExtent l="0" t="0" r="9525" b="12700"/>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6775" cy="1219200"/>
                          <a:chOff x="1185" y="1485"/>
                          <a:chExt cx="7365" cy="1920"/>
                        </a:xfrm>
                      </wpg:grpSpPr>
                      <wps:wsp>
                        <wps:cNvPr id="6" name="Freeform 7"/>
                        <wps:cNvSpPr>
                          <a:spLocks/>
                        </wps:cNvSpPr>
                        <wps:spPr bwMode="auto">
                          <a:xfrm>
                            <a:off x="1185" y="1485"/>
                            <a:ext cx="7365" cy="1920"/>
                          </a:xfrm>
                          <a:custGeom>
                            <a:avLst/>
                            <a:gdLst>
                              <a:gd name="T0" fmla="+- 0 1185 1185"/>
                              <a:gd name="T1" fmla="*/ T0 w 7365"/>
                              <a:gd name="T2" fmla="+- 0 1805 1485"/>
                              <a:gd name="T3" fmla="*/ 1805 h 1920"/>
                              <a:gd name="T4" fmla="+- 0 1194 1185"/>
                              <a:gd name="T5" fmla="*/ T4 w 7365"/>
                              <a:gd name="T6" fmla="+- 0 1728 1485"/>
                              <a:gd name="T7" fmla="*/ 1728 h 1920"/>
                              <a:gd name="T8" fmla="+- 0 1221 1185"/>
                              <a:gd name="T9" fmla="*/ T8 w 7365"/>
                              <a:gd name="T10" fmla="+- 0 1658 1485"/>
                              <a:gd name="T11" fmla="*/ 1658 h 1920"/>
                              <a:gd name="T12" fmla="+- 0 1262 1185"/>
                              <a:gd name="T13" fmla="*/ T12 w 7365"/>
                              <a:gd name="T14" fmla="+- 0 1597 1485"/>
                              <a:gd name="T15" fmla="*/ 1597 h 1920"/>
                              <a:gd name="T16" fmla="+- 0 1316 1185"/>
                              <a:gd name="T17" fmla="*/ T16 w 7365"/>
                              <a:gd name="T18" fmla="+- 0 1547 1485"/>
                              <a:gd name="T19" fmla="*/ 1547 h 1920"/>
                              <a:gd name="T20" fmla="+- 0 1380 1185"/>
                              <a:gd name="T21" fmla="*/ T20 w 7365"/>
                              <a:gd name="T22" fmla="+- 0 1511 1485"/>
                              <a:gd name="T23" fmla="*/ 1511 h 1920"/>
                              <a:gd name="T24" fmla="+- 0 1453 1185"/>
                              <a:gd name="T25" fmla="*/ T24 w 7365"/>
                              <a:gd name="T26" fmla="+- 0 1490 1485"/>
                              <a:gd name="T27" fmla="*/ 1490 h 1920"/>
                              <a:gd name="T28" fmla="+- 0 1505 1185"/>
                              <a:gd name="T29" fmla="*/ T28 w 7365"/>
                              <a:gd name="T30" fmla="+- 0 1485 1485"/>
                              <a:gd name="T31" fmla="*/ 1485 h 1920"/>
                              <a:gd name="T32" fmla="+- 0 8230 1185"/>
                              <a:gd name="T33" fmla="*/ T32 w 7365"/>
                              <a:gd name="T34" fmla="+- 0 1485 1485"/>
                              <a:gd name="T35" fmla="*/ 1485 h 1920"/>
                              <a:gd name="T36" fmla="+- 0 8307 1185"/>
                              <a:gd name="T37" fmla="*/ T36 w 7365"/>
                              <a:gd name="T38" fmla="+- 0 1495 1485"/>
                              <a:gd name="T39" fmla="*/ 1495 h 1920"/>
                              <a:gd name="T40" fmla="+- 0 8377 1185"/>
                              <a:gd name="T41" fmla="*/ T40 w 7365"/>
                              <a:gd name="T42" fmla="+- 0 1521 1485"/>
                              <a:gd name="T43" fmla="*/ 1521 h 1920"/>
                              <a:gd name="T44" fmla="+- 0 8438 1185"/>
                              <a:gd name="T45" fmla="*/ T44 w 7365"/>
                              <a:gd name="T46" fmla="+- 0 1562 1485"/>
                              <a:gd name="T47" fmla="*/ 1562 h 1920"/>
                              <a:gd name="T48" fmla="+- 0 8488 1185"/>
                              <a:gd name="T49" fmla="*/ T48 w 7365"/>
                              <a:gd name="T50" fmla="+- 0 1616 1485"/>
                              <a:gd name="T51" fmla="*/ 1616 h 1920"/>
                              <a:gd name="T52" fmla="+- 0 8525 1185"/>
                              <a:gd name="T53" fmla="*/ T52 w 7365"/>
                              <a:gd name="T54" fmla="+- 0 1681 1485"/>
                              <a:gd name="T55" fmla="*/ 1681 h 1920"/>
                              <a:gd name="T56" fmla="+- 0 8546 1185"/>
                              <a:gd name="T57" fmla="*/ T56 w 7365"/>
                              <a:gd name="T58" fmla="+- 0 1753 1485"/>
                              <a:gd name="T59" fmla="*/ 1753 h 1920"/>
                              <a:gd name="T60" fmla="+- 0 8550 1185"/>
                              <a:gd name="T61" fmla="*/ T60 w 7365"/>
                              <a:gd name="T62" fmla="+- 0 1805 1485"/>
                              <a:gd name="T63" fmla="*/ 1805 h 1920"/>
                              <a:gd name="T64" fmla="+- 0 8550 1185"/>
                              <a:gd name="T65" fmla="*/ T64 w 7365"/>
                              <a:gd name="T66" fmla="+- 0 3085 1485"/>
                              <a:gd name="T67" fmla="*/ 3085 h 1920"/>
                              <a:gd name="T68" fmla="+- 0 8541 1185"/>
                              <a:gd name="T69" fmla="*/ T68 w 7365"/>
                              <a:gd name="T70" fmla="+- 0 3162 1485"/>
                              <a:gd name="T71" fmla="*/ 3162 h 1920"/>
                              <a:gd name="T72" fmla="+- 0 8514 1185"/>
                              <a:gd name="T73" fmla="*/ T72 w 7365"/>
                              <a:gd name="T74" fmla="+- 0 3232 1485"/>
                              <a:gd name="T75" fmla="*/ 3232 h 1920"/>
                              <a:gd name="T76" fmla="+- 0 8473 1185"/>
                              <a:gd name="T77" fmla="*/ T76 w 7365"/>
                              <a:gd name="T78" fmla="+- 0 3294 1485"/>
                              <a:gd name="T79" fmla="*/ 3294 h 1920"/>
                              <a:gd name="T80" fmla="+- 0 8419 1185"/>
                              <a:gd name="T81" fmla="*/ T80 w 7365"/>
                              <a:gd name="T82" fmla="+- 0 3344 1485"/>
                              <a:gd name="T83" fmla="*/ 3344 h 1920"/>
                              <a:gd name="T84" fmla="+- 0 8355 1185"/>
                              <a:gd name="T85" fmla="*/ T84 w 7365"/>
                              <a:gd name="T86" fmla="+- 0 3380 1485"/>
                              <a:gd name="T87" fmla="*/ 3380 h 1920"/>
                              <a:gd name="T88" fmla="+- 0 8282 1185"/>
                              <a:gd name="T89" fmla="*/ T88 w 7365"/>
                              <a:gd name="T90" fmla="+- 0 3401 1485"/>
                              <a:gd name="T91" fmla="*/ 3401 h 1920"/>
                              <a:gd name="T92" fmla="+- 0 8230 1185"/>
                              <a:gd name="T93" fmla="*/ T92 w 7365"/>
                              <a:gd name="T94" fmla="+- 0 3405 1485"/>
                              <a:gd name="T95" fmla="*/ 3405 h 1920"/>
                              <a:gd name="T96" fmla="+- 0 1505 1185"/>
                              <a:gd name="T97" fmla="*/ T96 w 7365"/>
                              <a:gd name="T98" fmla="+- 0 3405 1485"/>
                              <a:gd name="T99" fmla="*/ 3405 h 1920"/>
                              <a:gd name="T100" fmla="+- 0 1428 1185"/>
                              <a:gd name="T101" fmla="*/ T100 w 7365"/>
                              <a:gd name="T102" fmla="+- 0 3396 1485"/>
                              <a:gd name="T103" fmla="*/ 3396 h 1920"/>
                              <a:gd name="T104" fmla="+- 0 1358 1185"/>
                              <a:gd name="T105" fmla="*/ T104 w 7365"/>
                              <a:gd name="T106" fmla="+- 0 3370 1485"/>
                              <a:gd name="T107" fmla="*/ 3370 h 1920"/>
                              <a:gd name="T108" fmla="+- 0 1297 1185"/>
                              <a:gd name="T109" fmla="*/ T108 w 7365"/>
                              <a:gd name="T110" fmla="+- 0 3328 1485"/>
                              <a:gd name="T111" fmla="*/ 3328 h 1920"/>
                              <a:gd name="T112" fmla="+- 0 1247 1185"/>
                              <a:gd name="T113" fmla="*/ T112 w 7365"/>
                              <a:gd name="T114" fmla="+- 0 3274 1485"/>
                              <a:gd name="T115" fmla="*/ 3274 h 1920"/>
                              <a:gd name="T116" fmla="+- 0 1210 1185"/>
                              <a:gd name="T117" fmla="*/ T116 w 7365"/>
                              <a:gd name="T118" fmla="+- 0 3210 1485"/>
                              <a:gd name="T119" fmla="*/ 3210 h 1920"/>
                              <a:gd name="T120" fmla="+- 0 1189 1185"/>
                              <a:gd name="T121" fmla="*/ T120 w 7365"/>
                              <a:gd name="T122" fmla="+- 0 3137 1485"/>
                              <a:gd name="T123" fmla="*/ 3137 h 1920"/>
                              <a:gd name="T124" fmla="+- 0 1185 1185"/>
                              <a:gd name="T125" fmla="*/ T124 w 7365"/>
                              <a:gd name="T126" fmla="+- 0 3085 1485"/>
                              <a:gd name="T127" fmla="*/ 3085 h 1920"/>
                              <a:gd name="T128" fmla="+- 0 1185 1185"/>
                              <a:gd name="T129" fmla="*/ T128 w 7365"/>
                              <a:gd name="T130" fmla="+- 0 1805 1485"/>
                              <a:gd name="T131" fmla="*/ 1805 h 19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7365" h="1920">
                                <a:moveTo>
                                  <a:pt x="0" y="320"/>
                                </a:moveTo>
                                <a:lnTo>
                                  <a:pt x="9" y="243"/>
                                </a:lnTo>
                                <a:lnTo>
                                  <a:pt x="36" y="173"/>
                                </a:lnTo>
                                <a:lnTo>
                                  <a:pt x="77" y="112"/>
                                </a:lnTo>
                                <a:lnTo>
                                  <a:pt x="131" y="62"/>
                                </a:lnTo>
                                <a:lnTo>
                                  <a:pt x="195" y="26"/>
                                </a:lnTo>
                                <a:lnTo>
                                  <a:pt x="268" y="5"/>
                                </a:lnTo>
                                <a:lnTo>
                                  <a:pt x="320" y="0"/>
                                </a:lnTo>
                                <a:lnTo>
                                  <a:pt x="7045" y="0"/>
                                </a:lnTo>
                                <a:lnTo>
                                  <a:pt x="7122" y="10"/>
                                </a:lnTo>
                                <a:lnTo>
                                  <a:pt x="7192" y="36"/>
                                </a:lnTo>
                                <a:lnTo>
                                  <a:pt x="7253" y="77"/>
                                </a:lnTo>
                                <a:lnTo>
                                  <a:pt x="7303" y="131"/>
                                </a:lnTo>
                                <a:lnTo>
                                  <a:pt x="7340" y="196"/>
                                </a:lnTo>
                                <a:lnTo>
                                  <a:pt x="7361" y="268"/>
                                </a:lnTo>
                                <a:lnTo>
                                  <a:pt x="7365" y="320"/>
                                </a:lnTo>
                                <a:lnTo>
                                  <a:pt x="7365" y="1600"/>
                                </a:lnTo>
                                <a:lnTo>
                                  <a:pt x="7356" y="1677"/>
                                </a:lnTo>
                                <a:lnTo>
                                  <a:pt x="7329" y="1747"/>
                                </a:lnTo>
                                <a:lnTo>
                                  <a:pt x="7288" y="1809"/>
                                </a:lnTo>
                                <a:lnTo>
                                  <a:pt x="7234" y="1859"/>
                                </a:lnTo>
                                <a:lnTo>
                                  <a:pt x="7170" y="1895"/>
                                </a:lnTo>
                                <a:lnTo>
                                  <a:pt x="7097" y="1916"/>
                                </a:lnTo>
                                <a:lnTo>
                                  <a:pt x="7045" y="1920"/>
                                </a:lnTo>
                                <a:lnTo>
                                  <a:pt x="320" y="1920"/>
                                </a:lnTo>
                                <a:lnTo>
                                  <a:pt x="243" y="1911"/>
                                </a:lnTo>
                                <a:lnTo>
                                  <a:pt x="173" y="1885"/>
                                </a:lnTo>
                                <a:lnTo>
                                  <a:pt x="112" y="1843"/>
                                </a:lnTo>
                                <a:lnTo>
                                  <a:pt x="62" y="1789"/>
                                </a:lnTo>
                                <a:lnTo>
                                  <a:pt x="25" y="1725"/>
                                </a:lnTo>
                                <a:lnTo>
                                  <a:pt x="4" y="1652"/>
                                </a:lnTo>
                                <a:lnTo>
                                  <a:pt x="0" y="1600"/>
                                </a:lnTo>
                                <a:lnTo>
                                  <a:pt x="0" y="320"/>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0FAC71" id="Group 6" o:spid="_x0000_s1026" style="position:absolute;margin-left:59.25pt;margin-top:74.25pt;width:368.25pt;height:96pt;z-index:-251660800;mso-position-horizontal-relative:page;mso-position-vertical-relative:page" coordorigin="1185,1485" coordsize="7365,1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">
                <v:shape id="Freeform 7" o:spid="_x0000_s1027" style="position:absolute;left:1185;top:1485;width:7365;height:1920;visibility:visible;mso-wrap-style:square;v-text-anchor:top" coordsize="7365,1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" path="m,320l9,243,36,173,77,112,131,62,195,26,268,5,320,,7045,r77,10l7192,36r61,41l7303,131r37,65l7361,268r4,52l7365,1600r-9,77l7329,1747r-41,62l7234,1859r-64,36l7097,1916r-52,4l320,1920r-77,-9l173,1885r-61,-42l62,1789,25,1725,4,1652,,1600,,320xe" filled="f" strokecolor="#6fac46" strokeweight="1pt">
                  <v:path arrowok="t" o:connecttype="custom" o:connectlocs="0,1805;9,1728;36,1658;77,1597;131,1547;195,1511;268,1490;320,1485;7045,1485;7122,1495;7192,1521;7253,1562;7303,1616;7340,1681;7361,1753;7365,1805;7365,3085;7356,3162;7329,3232;7288,3294;7234,3344;7170,3380;7097,3401;7045,3405;320,3405;243,3396;173,3370;112,3328;62,3274;25,3210;4,3137;0,3085;0,1805" o:connectangles="0,0,0,0,0,0,0,0,0,0,0,0,0,0,0,0,0,0,0,0,0,0,0,0,0,0,0,0,0,0,0,0,0"/>
                </v:shape>
                <w10:wrap anchorx="page" anchory="page"/>
              </v:group>
            </w:pict>
          </mc:Fallback>
        </mc:AlternateContent>
      </w:r>
    </w:p>
    <w:p w14:paraId="0573EECE" w14:textId="77777777" w:rsidR="00B91F7C" w:rsidRDefault="00B91F7C">
      <w:pPr>
        <w:spacing w:line="200" w:lineRule="exact"/>
      </w:pPr>
    </w:p>
    <w:p w14:paraId="4B9D09CF" w14:textId="77777777" w:rsidR="00B91F7C" w:rsidRDefault="00B91F7C">
      <w:pPr>
        <w:spacing w:before="12" w:line="220" w:lineRule="exact"/>
        <w:rPr>
          <w:sz w:val="22"/>
          <w:szCs w:val="22"/>
        </w:rPr>
      </w:pPr>
    </w:p>
    <w:p w14:paraId="628E3425" w14:textId="77777777" w:rsidR="00B91F7C" w:rsidRDefault="00F3541D">
      <w:pPr>
        <w:spacing w:before="2"/>
        <w:ind w:left="113"/>
        <w:rPr>
          <w:rFonts w:ascii="Calibri" w:eastAsia="Calibri" w:hAnsi="Calibri" w:cs="Calibri"/>
          <w:sz w:val="26"/>
          <w:szCs w:val="26"/>
        </w:rPr>
      </w:pPr>
      <w:r>
        <w:rPr>
          <w:rFonts w:ascii="Calibri" w:eastAsia="Calibri" w:hAnsi="Calibri" w:cs="Calibri"/>
          <w:b/>
          <w:color w:val="00AF50"/>
          <w:w w:val="99"/>
          <w:sz w:val="26"/>
          <w:szCs w:val="26"/>
        </w:rPr>
        <w:t>Topics</w:t>
      </w:r>
      <w:r>
        <w:rPr>
          <w:rFonts w:ascii="Calibri" w:eastAsia="Calibri" w:hAnsi="Calibri" w:cs="Calibri"/>
          <w:b/>
          <w:color w:val="00AF50"/>
          <w:sz w:val="26"/>
          <w:szCs w:val="26"/>
        </w:rPr>
        <w:t xml:space="preserve"> </w:t>
      </w:r>
      <w:r>
        <w:rPr>
          <w:rFonts w:ascii="Calibri" w:eastAsia="Calibri" w:hAnsi="Calibri" w:cs="Calibri"/>
          <w:b/>
          <w:color w:val="00AF50"/>
          <w:w w:val="99"/>
          <w:sz w:val="26"/>
          <w:szCs w:val="26"/>
        </w:rPr>
        <w:t>Covered:</w:t>
      </w:r>
    </w:p>
    <w:p w14:paraId="04736981" w14:textId="77777777" w:rsidR="00B91F7C" w:rsidRDefault="00B91F7C">
      <w:pPr>
        <w:spacing w:before="6" w:line="180" w:lineRule="exact"/>
        <w:rPr>
          <w:sz w:val="18"/>
          <w:szCs w:val="18"/>
        </w:rPr>
      </w:pPr>
    </w:p>
    <w:p w14:paraId="5AA32937" w14:textId="77777777" w:rsidR="00B91F7C" w:rsidRDefault="00F3541D">
      <w:pPr>
        <w:ind w:left="473"/>
        <w:rPr>
          <w:sz w:val="24"/>
          <w:szCs w:val="24"/>
        </w:rPr>
      </w:pPr>
      <w:r>
        <w:rPr>
          <w:rFonts w:ascii="Arial Unicode MS" w:eastAsia="Arial Unicode MS" w:hAnsi="Arial Unicode MS" w:cs="Arial Unicode MS"/>
          <w:sz w:val="24"/>
          <w:szCs w:val="24"/>
        </w:rPr>
        <w:t xml:space="preserve">❖ </w:t>
      </w:r>
      <w:r>
        <w:rPr>
          <w:sz w:val="24"/>
          <w:szCs w:val="24"/>
        </w:rPr>
        <w:t>Project life cycle and product life cycle</w:t>
      </w:r>
    </w:p>
    <w:p w14:paraId="40711B64" w14:textId="77777777" w:rsidR="00B91F7C" w:rsidRDefault="00F3541D">
      <w:pPr>
        <w:spacing w:line="260" w:lineRule="exact"/>
        <w:ind w:left="473"/>
        <w:rPr>
          <w:sz w:val="24"/>
          <w:szCs w:val="24"/>
        </w:rPr>
      </w:pPr>
      <w:r>
        <w:rPr>
          <w:rFonts w:ascii="Arial Unicode MS" w:eastAsia="Arial Unicode MS" w:hAnsi="Arial Unicode MS" w:cs="Arial Unicode MS"/>
          <w:sz w:val="24"/>
          <w:szCs w:val="24"/>
        </w:rPr>
        <w:t xml:space="preserve">❖ </w:t>
      </w:r>
      <w:r>
        <w:rPr>
          <w:sz w:val="24"/>
          <w:szCs w:val="24"/>
        </w:rPr>
        <w:t>Project planning and scheduling</w:t>
      </w:r>
    </w:p>
    <w:p w14:paraId="4E34A132" w14:textId="77777777" w:rsidR="00B91F7C" w:rsidRDefault="00F3541D">
      <w:pPr>
        <w:spacing w:line="260" w:lineRule="exact"/>
        <w:ind w:left="473"/>
        <w:rPr>
          <w:sz w:val="24"/>
          <w:szCs w:val="24"/>
        </w:rPr>
      </w:pPr>
      <w:r>
        <w:rPr>
          <w:rFonts w:ascii="Arial Unicode MS" w:eastAsia="Arial Unicode MS" w:hAnsi="Arial Unicode MS" w:cs="Arial Unicode MS"/>
          <w:position w:val="-1"/>
          <w:sz w:val="24"/>
          <w:szCs w:val="24"/>
        </w:rPr>
        <w:t xml:space="preserve">❖ </w:t>
      </w:r>
      <w:r>
        <w:rPr>
          <w:position w:val="-1"/>
          <w:sz w:val="24"/>
          <w:szCs w:val="24"/>
        </w:rPr>
        <w:t>Resource allocation</w:t>
      </w:r>
    </w:p>
    <w:p w14:paraId="5418DB25" w14:textId="77777777" w:rsidR="00B91F7C" w:rsidRDefault="00B91F7C">
      <w:pPr>
        <w:spacing w:before="4" w:line="180" w:lineRule="exact"/>
        <w:rPr>
          <w:sz w:val="18"/>
          <w:szCs w:val="18"/>
        </w:rPr>
      </w:pPr>
    </w:p>
    <w:p w14:paraId="589C0E6E" w14:textId="77777777" w:rsidR="00B91F7C" w:rsidRDefault="00B91F7C">
      <w:pPr>
        <w:spacing w:line="200" w:lineRule="exact"/>
      </w:pPr>
    </w:p>
    <w:p w14:paraId="75E272B1" w14:textId="77777777" w:rsidR="00B91F7C" w:rsidRDefault="00B91F7C">
      <w:pPr>
        <w:spacing w:line="200" w:lineRule="exact"/>
      </w:pPr>
    </w:p>
    <w:p w14:paraId="0B56DD40" w14:textId="77777777" w:rsidR="00B91F7C" w:rsidRDefault="00F3541D">
      <w:pPr>
        <w:spacing w:before="32"/>
        <w:ind w:left="120" w:right="91"/>
        <w:jc w:val="both"/>
        <w:rPr>
          <w:sz w:val="22"/>
          <w:szCs w:val="22"/>
        </w:rPr>
      </w:pPr>
      <w:r>
        <w:rPr>
          <w:sz w:val="22"/>
          <w:szCs w:val="22"/>
        </w:rPr>
        <w:t>Product management and project management are both essential concepts for companies aiming to stay competitive in today’s business landscape. However, project management and product management are often confused by even the most experienced business professionals.</w:t>
      </w:r>
    </w:p>
    <w:p w14:paraId="1E7297ED" w14:textId="77777777" w:rsidR="00B91F7C" w:rsidRDefault="00F3541D">
      <w:pPr>
        <w:spacing w:before="1"/>
        <w:ind w:left="120" w:right="86"/>
        <w:jc w:val="both"/>
        <w:rPr>
          <w:sz w:val="22"/>
          <w:szCs w:val="22"/>
        </w:rPr>
      </w:pPr>
      <w:r>
        <w:rPr>
          <w:sz w:val="22"/>
          <w:szCs w:val="22"/>
        </w:rPr>
        <w:t xml:space="preserve">A </w:t>
      </w:r>
      <w:r>
        <w:rPr>
          <w:b/>
          <w:sz w:val="22"/>
          <w:szCs w:val="22"/>
        </w:rPr>
        <w:t xml:space="preserve">product </w:t>
      </w:r>
      <w:r>
        <w:rPr>
          <w:sz w:val="22"/>
          <w:szCs w:val="22"/>
        </w:rPr>
        <w:t>is anything that can be offered to a market to solve a problem, or to satisfy a want or need. Products have a life cycle that consists of multiple stages. First the product is conceived, then developed, then  introduced  and  managed  in  the  market,  and  finally  the  product  is  retired  when  the  need  for  it diminishes.</w:t>
      </w:r>
    </w:p>
    <w:p w14:paraId="2D3B1100" w14:textId="77777777" w:rsidR="00B91F7C" w:rsidRDefault="00F3541D">
      <w:pPr>
        <w:spacing w:before="1" w:line="240" w:lineRule="exact"/>
        <w:ind w:left="120" w:right="102"/>
        <w:jc w:val="both"/>
        <w:rPr>
          <w:sz w:val="22"/>
          <w:szCs w:val="22"/>
        </w:rPr>
      </w:pPr>
      <w:r>
        <w:rPr>
          <w:sz w:val="22"/>
          <w:szCs w:val="22"/>
        </w:rPr>
        <w:t xml:space="preserve">A </w:t>
      </w:r>
      <w:r>
        <w:rPr>
          <w:b/>
          <w:sz w:val="22"/>
          <w:szCs w:val="22"/>
        </w:rPr>
        <w:t xml:space="preserve">project </w:t>
      </w:r>
      <w:r>
        <w:rPr>
          <w:sz w:val="22"/>
          <w:szCs w:val="22"/>
        </w:rPr>
        <w:t>is  a  temporary  endeavor  that  is  undertaken  to  create  a  unique  product  or  service.  With  a project, there is a clear definition of what needs to be delivered by a specified date in time.</w:t>
      </w:r>
    </w:p>
    <w:p w14:paraId="4E0805CA" w14:textId="77777777" w:rsidR="00B91F7C" w:rsidRDefault="00F3541D">
      <w:pPr>
        <w:spacing w:line="240" w:lineRule="exact"/>
        <w:ind w:left="120" w:right="99"/>
        <w:jc w:val="both"/>
        <w:rPr>
          <w:sz w:val="22"/>
          <w:szCs w:val="22"/>
        </w:rPr>
      </w:pPr>
      <w:r>
        <w:rPr>
          <w:sz w:val="22"/>
          <w:szCs w:val="22"/>
        </w:rPr>
        <w:t>It’s important to note that a product can only be developed within the context of a project, and multiple</w:t>
      </w:r>
    </w:p>
    <w:p w14:paraId="24D2F997" w14:textId="77777777" w:rsidR="00B91F7C" w:rsidRDefault="00F3541D">
      <w:pPr>
        <w:spacing w:line="240" w:lineRule="exact"/>
        <w:ind w:left="120" w:right="5133"/>
        <w:jc w:val="both"/>
        <w:rPr>
          <w:sz w:val="22"/>
          <w:szCs w:val="22"/>
        </w:rPr>
      </w:pPr>
      <w:r>
        <w:rPr>
          <w:sz w:val="22"/>
          <w:szCs w:val="22"/>
        </w:rPr>
        <w:t>projects can occur within a product’s life cycle.</w:t>
      </w:r>
    </w:p>
    <w:p w14:paraId="4CBDDC36" w14:textId="77777777" w:rsidR="00B91F7C" w:rsidRDefault="00F3541D">
      <w:pPr>
        <w:spacing w:before="1"/>
        <w:ind w:left="120" w:right="97"/>
        <w:jc w:val="both"/>
        <w:rPr>
          <w:sz w:val="22"/>
          <w:szCs w:val="22"/>
        </w:rPr>
      </w:pPr>
      <w:r>
        <w:rPr>
          <w:b/>
          <w:sz w:val="22"/>
          <w:szCs w:val="22"/>
        </w:rPr>
        <w:t xml:space="preserve">Product  management </w:t>
      </w:r>
      <w:r>
        <w:rPr>
          <w:sz w:val="22"/>
          <w:szCs w:val="22"/>
        </w:rPr>
        <w:t xml:space="preserve">is  an  organizational  function  within  a  company  that  deals  with  the  planning, forecasting, and production or marketing of a product or products at all stages of the product life cycle. </w:t>
      </w:r>
      <w:r>
        <w:rPr>
          <w:b/>
          <w:sz w:val="22"/>
          <w:szCs w:val="22"/>
        </w:rPr>
        <w:t>Project management</w:t>
      </w:r>
      <w:r>
        <w:rPr>
          <w:sz w:val="22"/>
          <w:szCs w:val="22"/>
        </w:rPr>
        <w:t>, on the other hand, consists of the application of processes, methods, knowledge, skills, and experience to achieve the objectives of a specific project.</w:t>
      </w:r>
    </w:p>
    <w:p w14:paraId="2AB5F2F6" w14:textId="77777777" w:rsidR="00B91F7C" w:rsidRDefault="00F3541D">
      <w:pPr>
        <w:spacing w:before="1"/>
        <w:ind w:left="120" w:right="6376"/>
        <w:jc w:val="both"/>
        <w:rPr>
          <w:sz w:val="22"/>
          <w:szCs w:val="22"/>
        </w:rPr>
      </w:pPr>
      <w:r>
        <w:rPr>
          <w:b/>
          <w:sz w:val="22"/>
          <w:szCs w:val="22"/>
        </w:rPr>
        <w:t>Project Management Life Cycle</w:t>
      </w:r>
    </w:p>
    <w:p w14:paraId="21369E10" w14:textId="77777777" w:rsidR="00B91F7C" w:rsidRDefault="00F3541D">
      <w:pPr>
        <w:spacing w:before="3" w:line="240" w:lineRule="exact"/>
        <w:ind w:left="120" w:right="85"/>
        <w:jc w:val="both"/>
        <w:rPr>
          <w:sz w:val="22"/>
          <w:szCs w:val="22"/>
        </w:rPr>
      </w:pPr>
      <w:r>
        <w:rPr>
          <w:sz w:val="22"/>
          <w:szCs w:val="22"/>
        </w:rPr>
        <w:t>Whether you’re working on a small project with modest business goals or a large, multi-departmental initiative  with  sweeping  corporate  implications,  understanding  the  project  management  life  cycle  is</w:t>
      </w:r>
    </w:p>
    <w:p w14:paraId="475A855B" w14:textId="77777777" w:rsidR="00B91F7C" w:rsidRDefault="00F3541D">
      <w:pPr>
        <w:spacing w:before="2" w:line="240" w:lineRule="exact"/>
        <w:ind w:left="120" w:right="93"/>
        <w:jc w:val="both"/>
        <w:rPr>
          <w:sz w:val="22"/>
          <w:szCs w:val="22"/>
        </w:rPr>
      </w:pPr>
      <w:r>
        <w:rPr>
          <w:sz w:val="22"/>
          <w:szCs w:val="22"/>
        </w:rPr>
        <w:t>essential. Every project has essential milestones at the beginning, in the middle, and at the end, following a path from initiation to completion to evaluation.</w:t>
      </w:r>
    </w:p>
    <w:p w14:paraId="76BAE114" w14:textId="77777777" w:rsidR="00B91F7C" w:rsidRDefault="004C12F7">
      <w:pPr>
        <w:spacing w:before="2" w:line="240" w:lineRule="exact"/>
        <w:ind w:left="120" w:right="5848"/>
        <w:jc w:val="both"/>
        <w:rPr>
          <w:sz w:val="22"/>
          <w:szCs w:val="22"/>
        </w:rPr>
      </w:pPr>
      <w:r>
        <w:rPr>
          <w:noProof/>
        </w:rPr>
        <w:drawing>
          <wp:anchor distT="0" distB="0" distL="114300" distR="114300" simplePos="0" relativeHeight="251656704" behindDoc="1" locked="0" layoutInCell="1" allowOverlap="1" wp14:anchorId="6ABDFA4B">
            <wp:simplePos x="0" y="0"/>
            <wp:positionH relativeFrom="page">
              <wp:posOffset>3314700</wp:posOffset>
            </wp:positionH>
            <wp:positionV relativeFrom="paragraph">
              <wp:posOffset>12065</wp:posOffset>
            </wp:positionV>
            <wp:extent cx="3533775" cy="1911350"/>
            <wp:effectExtent l="0" t="0" r="0" b="6350"/>
            <wp:wrapNone/>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1911350"/>
                    </a:xfrm>
                    <a:prstGeom prst="rect">
                      <a:avLst/>
                    </a:prstGeom>
                    <a:noFill/>
                  </pic:spPr>
                </pic:pic>
              </a:graphicData>
            </a:graphic>
            <wp14:sizeRelH relativeFrom="page">
              <wp14:pctWidth>0</wp14:pctWidth>
            </wp14:sizeRelH>
            <wp14:sizeRelV relativeFrom="page">
              <wp14:pctHeight>0</wp14:pctHeight>
            </wp14:sizeRelV>
          </wp:anchor>
        </w:drawing>
      </w:r>
      <w:r w:rsidR="00F3541D">
        <w:rPr>
          <w:sz w:val="22"/>
          <w:szCs w:val="22"/>
        </w:rPr>
        <w:t>The  project  management  life  cycle  is usually broken  down  into  four  phases: initiation,    planning,    execution,    and</w:t>
      </w:r>
    </w:p>
    <w:p w14:paraId="7A59A11E" w14:textId="77777777" w:rsidR="00B91F7C" w:rsidRDefault="00F3541D">
      <w:pPr>
        <w:spacing w:before="2" w:line="240" w:lineRule="exact"/>
        <w:ind w:left="120" w:right="5843"/>
        <w:rPr>
          <w:sz w:val="22"/>
          <w:szCs w:val="22"/>
        </w:rPr>
      </w:pPr>
      <w:r>
        <w:rPr>
          <w:sz w:val="22"/>
          <w:szCs w:val="22"/>
        </w:rPr>
        <w:t>closure—these  make  up  the  path  that takes your project from the beginning to</w:t>
      </w:r>
    </w:p>
    <w:p w14:paraId="5B86E89E" w14:textId="77777777" w:rsidR="00B91F7C" w:rsidRDefault="00F3541D">
      <w:pPr>
        <w:spacing w:before="2" w:line="240" w:lineRule="exact"/>
        <w:ind w:left="120" w:right="5852"/>
        <w:jc w:val="both"/>
        <w:rPr>
          <w:sz w:val="22"/>
          <w:szCs w:val="22"/>
        </w:rPr>
      </w:pPr>
      <w:r>
        <w:rPr>
          <w:sz w:val="22"/>
          <w:szCs w:val="22"/>
        </w:rPr>
        <w:t>the   end.   Some   methodologies   also include  a  fifth  phase,  controlling  or monitoring.   For   our   purposes,   this</w:t>
      </w:r>
    </w:p>
    <w:p w14:paraId="6196E4D1" w14:textId="77777777" w:rsidR="00B91F7C" w:rsidRDefault="00F3541D">
      <w:pPr>
        <w:spacing w:before="2" w:line="240" w:lineRule="exact"/>
        <w:ind w:left="120" w:right="5848"/>
        <w:rPr>
          <w:sz w:val="22"/>
          <w:szCs w:val="22"/>
        </w:rPr>
      </w:pPr>
      <w:r>
        <w:rPr>
          <w:sz w:val="22"/>
          <w:szCs w:val="22"/>
        </w:rPr>
        <w:t>phase  is  covered  under  the  execution and closure phases.</w:t>
      </w:r>
    </w:p>
    <w:p w14:paraId="74D50395" w14:textId="77777777" w:rsidR="00B91F7C" w:rsidRDefault="00B91F7C">
      <w:pPr>
        <w:spacing w:line="200" w:lineRule="exact"/>
      </w:pPr>
    </w:p>
    <w:p w14:paraId="2AF76D48" w14:textId="77777777" w:rsidR="00B91F7C" w:rsidRDefault="00B91F7C">
      <w:pPr>
        <w:spacing w:before="7" w:line="260" w:lineRule="exact"/>
        <w:rPr>
          <w:sz w:val="26"/>
          <w:szCs w:val="26"/>
        </w:rPr>
      </w:pPr>
    </w:p>
    <w:p w14:paraId="71282A43" w14:textId="77777777" w:rsidR="00B91F7C" w:rsidRDefault="00F3541D">
      <w:pPr>
        <w:ind w:left="480"/>
        <w:rPr>
          <w:sz w:val="22"/>
          <w:szCs w:val="22"/>
        </w:rPr>
      </w:pPr>
      <w:r>
        <w:rPr>
          <w:b/>
          <w:sz w:val="22"/>
          <w:szCs w:val="22"/>
        </w:rPr>
        <w:t>1.    Initiation Phase</w:t>
      </w:r>
    </w:p>
    <w:p w14:paraId="2CEA34A4" w14:textId="77777777" w:rsidR="00B91F7C" w:rsidRDefault="00F3541D">
      <w:pPr>
        <w:spacing w:before="3" w:line="240" w:lineRule="exact"/>
        <w:ind w:left="840" w:right="79"/>
        <w:jc w:val="both"/>
        <w:rPr>
          <w:sz w:val="22"/>
          <w:szCs w:val="22"/>
        </w:rPr>
      </w:pPr>
      <w:r>
        <w:rPr>
          <w:sz w:val="22"/>
          <w:szCs w:val="22"/>
        </w:rPr>
        <w:t>During the first of these phases, the initiation phase, the project objective or need is identified; this can be a business problem or opportunity. An appropriate response to the need is documented in a business case with recommended solution options. A feasibility study is conducted to investigate</w:t>
      </w:r>
    </w:p>
    <w:p w14:paraId="2FF24B6D" w14:textId="77777777" w:rsidR="00B91F7C" w:rsidRDefault="00F3541D">
      <w:pPr>
        <w:spacing w:line="240" w:lineRule="exact"/>
        <w:ind w:left="840" w:right="88"/>
        <w:jc w:val="both"/>
        <w:rPr>
          <w:sz w:val="22"/>
          <w:szCs w:val="22"/>
        </w:rPr>
      </w:pPr>
      <w:r>
        <w:rPr>
          <w:sz w:val="22"/>
          <w:szCs w:val="22"/>
        </w:rPr>
        <w:t>whether  each  option  addresses  the  project  objective  and  a  final  recommended  solution  is</w:t>
      </w:r>
    </w:p>
    <w:p w14:paraId="7D4451E3" w14:textId="77777777" w:rsidR="00B91F7C" w:rsidRDefault="00F3541D">
      <w:pPr>
        <w:spacing w:before="1" w:line="240" w:lineRule="exact"/>
        <w:ind w:left="840" w:right="86"/>
        <w:jc w:val="both"/>
        <w:rPr>
          <w:sz w:val="22"/>
          <w:szCs w:val="22"/>
        </w:rPr>
      </w:pPr>
      <w:r>
        <w:rPr>
          <w:sz w:val="22"/>
          <w:szCs w:val="22"/>
        </w:rPr>
        <w:t>determined. Issues of feasibility (“can we do the project?”) and justification (“should we do the project?”) are addressed.</w:t>
      </w:r>
    </w:p>
    <w:p w14:paraId="410661A2" w14:textId="77777777" w:rsidR="00B91F7C" w:rsidRDefault="00F3541D">
      <w:pPr>
        <w:spacing w:line="240" w:lineRule="exact"/>
        <w:ind w:left="840" w:right="86"/>
        <w:jc w:val="both"/>
        <w:rPr>
          <w:sz w:val="22"/>
          <w:szCs w:val="22"/>
        </w:rPr>
      </w:pPr>
      <w:r>
        <w:rPr>
          <w:sz w:val="22"/>
          <w:szCs w:val="22"/>
        </w:rPr>
        <w:t>Once the recommended solution is approved, a project is initiated to deliver the approved solution</w:t>
      </w:r>
    </w:p>
    <w:p w14:paraId="2CDC5A8C" w14:textId="77777777" w:rsidR="00B91F7C" w:rsidRDefault="00F3541D">
      <w:pPr>
        <w:spacing w:line="240" w:lineRule="exact"/>
        <w:ind w:left="840" w:right="89"/>
        <w:jc w:val="both"/>
        <w:rPr>
          <w:sz w:val="22"/>
          <w:szCs w:val="22"/>
        </w:rPr>
        <w:sectPr w:rsidR="00B91F7C">
          <w:headerReference w:type="even" r:id="rId8"/>
          <w:headerReference w:type="default" r:id="rId9"/>
          <w:footerReference w:type="even" r:id="rId10"/>
          <w:footerReference w:type="default" r:id="rId11"/>
          <w:headerReference w:type="first" r:id="rId12"/>
          <w:footerReference w:type="first" r:id="rId13"/>
          <w:pgSz w:w="12240" w:h="15840"/>
          <w:pgMar w:top="1020" w:right="1320" w:bottom="280" w:left="1320" w:header="754" w:footer="1055" w:gutter="0"/>
          <w:pgNumType w:start="1"/>
          <w:cols w:space="720"/>
        </w:sectPr>
      </w:pPr>
      <w:r>
        <w:rPr>
          <w:sz w:val="22"/>
          <w:szCs w:val="22"/>
        </w:rPr>
        <w:t>and a project manager is appointed. The major deliverables and the participating work groups are</w:t>
      </w:r>
    </w:p>
    <w:p w14:paraId="1C8A6668" w14:textId="77777777" w:rsidR="00B91F7C" w:rsidRDefault="00B91F7C">
      <w:pPr>
        <w:spacing w:line="200" w:lineRule="exact"/>
      </w:pPr>
    </w:p>
    <w:p w14:paraId="04876A71" w14:textId="77777777" w:rsidR="00B91F7C" w:rsidRDefault="00B91F7C">
      <w:pPr>
        <w:spacing w:before="3" w:line="220" w:lineRule="exact"/>
        <w:rPr>
          <w:sz w:val="22"/>
          <w:szCs w:val="22"/>
        </w:rPr>
      </w:pPr>
    </w:p>
    <w:p w14:paraId="5A0B2F8A" w14:textId="77777777" w:rsidR="00B91F7C" w:rsidRDefault="00F3541D">
      <w:pPr>
        <w:spacing w:before="32"/>
        <w:ind w:left="820" w:right="79"/>
        <w:jc w:val="both"/>
        <w:rPr>
          <w:sz w:val="22"/>
          <w:szCs w:val="22"/>
        </w:rPr>
      </w:pPr>
      <w:r>
        <w:rPr>
          <w:sz w:val="22"/>
          <w:szCs w:val="22"/>
        </w:rPr>
        <w:t>identified,  and  the  project  team  begins  to  take  shape.  Approval  is  then  sought  by  the  project manager to move onto the detailed planning phase.</w:t>
      </w:r>
    </w:p>
    <w:p w14:paraId="7A2BADB3" w14:textId="77777777" w:rsidR="00B91F7C" w:rsidRDefault="00B91F7C">
      <w:pPr>
        <w:spacing w:before="6" w:line="100" w:lineRule="exact"/>
        <w:rPr>
          <w:sz w:val="10"/>
          <w:szCs w:val="10"/>
        </w:rPr>
      </w:pPr>
    </w:p>
    <w:p w14:paraId="78B3B3CB" w14:textId="77777777" w:rsidR="00B91F7C" w:rsidRDefault="00F3541D">
      <w:pPr>
        <w:ind w:left="460"/>
        <w:rPr>
          <w:sz w:val="22"/>
          <w:szCs w:val="22"/>
        </w:rPr>
      </w:pPr>
      <w:r>
        <w:rPr>
          <w:b/>
          <w:sz w:val="22"/>
          <w:szCs w:val="22"/>
        </w:rPr>
        <w:t>2.    Planning Phase</w:t>
      </w:r>
    </w:p>
    <w:p w14:paraId="2105780C" w14:textId="77777777" w:rsidR="00B91F7C" w:rsidRDefault="00F3541D">
      <w:pPr>
        <w:spacing w:line="240" w:lineRule="exact"/>
        <w:ind w:left="820" w:right="87"/>
        <w:jc w:val="both"/>
        <w:rPr>
          <w:sz w:val="22"/>
          <w:szCs w:val="22"/>
        </w:rPr>
      </w:pPr>
      <w:r>
        <w:rPr>
          <w:sz w:val="22"/>
          <w:szCs w:val="22"/>
        </w:rPr>
        <w:t>The next phase, the planning phase, is where the project solution is further developed in as much</w:t>
      </w:r>
    </w:p>
    <w:p w14:paraId="69DB1D3A" w14:textId="77777777" w:rsidR="00B91F7C" w:rsidRDefault="00F3541D">
      <w:pPr>
        <w:spacing w:before="1"/>
        <w:ind w:left="820" w:right="78"/>
        <w:jc w:val="both"/>
        <w:rPr>
          <w:sz w:val="22"/>
          <w:szCs w:val="22"/>
        </w:rPr>
      </w:pPr>
      <w:r>
        <w:rPr>
          <w:sz w:val="22"/>
          <w:szCs w:val="22"/>
        </w:rPr>
        <w:t>detail as possible and the steps necessary to meet the project’s objective are planned. In this step, the team identifies all of the work to be done. The project’s tasks and resource requirements are identified,  along  with  the  strategy  for  producing  them.  This  is  also  referred  to  as  “scope management.”  A  project  plan  is  created  outlining  the  activities,  tasks,  dependencies,  and timeframes. The project manager coordinates the preparation of a project budget by providing cost estimates for the labor, equipment, and materials costs. The budget is used to monitor and control cost expenditures during project implementation.</w:t>
      </w:r>
    </w:p>
    <w:p w14:paraId="15FD351B" w14:textId="77777777" w:rsidR="00B91F7C" w:rsidRDefault="00F3541D">
      <w:pPr>
        <w:spacing w:before="1" w:line="240" w:lineRule="exact"/>
        <w:ind w:left="820" w:right="86"/>
        <w:jc w:val="both"/>
        <w:rPr>
          <w:sz w:val="22"/>
          <w:szCs w:val="22"/>
        </w:rPr>
      </w:pPr>
      <w:r>
        <w:rPr>
          <w:sz w:val="22"/>
          <w:szCs w:val="22"/>
        </w:rPr>
        <w:t>Once the project team has identified the work, prepared the schedule, and estimated the costs, the three fundamental components of the planning process are complete. This is an excellent time to</w:t>
      </w:r>
    </w:p>
    <w:p w14:paraId="2DEB0A07" w14:textId="77777777" w:rsidR="00B91F7C" w:rsidRDefault="00F3541D">
      <w:pPr>
        <w:spacing w:line="240" w:lineRule="exact"/>
        <w:ind w:left="820" w:right="89"/>
        <w:jc w:val="both"/>
        <w:rPr>
          <w:sz w:val="22"/>
          <w:szCs w:val="22"/>
        </w:rPr>
      </w:pPr>
      <w:r>
        <w:rPr>
          <w:sz w:val="22"/>
          <w:szCs w:val="22"/>
        </w:rPr>
        <w:t>identify and try to deal with anything that might pose a threat to the successful completion of the</w:t>
      </w:r>
    </w:p>
    <w:p w14:paraId="2CEC7161" w14:textId="77777777" w:rsidR="00B91F7C" w:rsidRDefault="00F3541D">
      <w:pPr>
        <w:spacing w:before="1"/>
        <w:ind w:left="820" w:right="79"/>
        <w:jc w:val="both"/>
        <w:rPr>
          <w:sz w:val="22"/>
          <w:szCs w:val="22"/>
        </w:rPr>
      </w:pPr>
      <w:r>
        <w:rPr>
          <w:sz w:val="22"/>
          <w:szCs w:val="22"/>
        </w:rPr>
        <w:t>project. This is called risk management. In risk management, “high-threat” potential problems are identified along with the action that is to be taken on each high-threat potential problem, either to reduce the probability that the problem will occur or to reduce the impact on the project if it does occur. This is also a good time to identify all project stakeholders and establish a communication plan describing the information needed and the delivery method to be used to keep the stakeholders informed.</w:t>
      </w:r>
    </w:p>
    <w:p w14:paraId="05C670FB" w14:textId="77777777" w:rsidR="00B91F7C" w:rsidRDefault="00F3541D">
      <w:pPr>
        <w:spacing w:before="1" w:line="240" w:lineRule="exact"/>
        <w:ind w:left="820" w:right="78"/>
        <w:jc w:val="both"/>
        <w:rPr>
          <w:sz w:val="22"/>
          <w:szCs w:val="22"/>
        </w:rPr>
      </w:pPr>
      <w:r>
        <w:rPr>
          <w:sz w:val="22"/>
          <w:szCs w:val="22"/>
        </w:rPr>
        <w:t>Finally, you will want to document a quality plan, providing quality targets, assurance, and control measures, along with an acceptance plan, listing the criteria to be met to gain customer acceptance.</w:t>
      </w:r>
    </w:p>
    <w:p w14:paraId="28E8FF63" w14:textId="77777777" w:rsidR="00B91F7C" w:rsidRDefault="00F3541D">
      <w:pPr>
        <w:spacing w:line="240" w:lineRule="exact"/>
        <w:ind w:left="820" w:right="1019"/>
        <w:jc w:val="both"/>
        <w:rPr>
          <w:sz w:val="22"/>
          <w:szCs w:val="22"/>
        </w:rPr>
      </w:pPr>
      <w:r>
        <w:rPr>
          <w:sz w:val="22"/>
          <w:szCs w:val="22"/>
        </w:rPr>
        <w:t>At this point, the project would have been planned in detail and is ready to be executed.</w:t>
      </w:r>
    </w:p>
    <w:p w14:paraId="0D9A4745" w14:textId="77777777" w:rsidR="00B91F7C" w:rsidRDefault="00B91F7C">
      <w:pPr>
        <w:spacing w:before="7" w:line="100" w:lineRule="exact"/>
        <w:rPr>
          <w:sz w:val="10"/>
          <w:szCs w:val="10"/>
        </w:rPr>
      </w:pPr>
    </w:p>
    <w:p w14:paraId="72ACCE6C" w14:textId="77777777" w:rsidR="00B91F7C" w:rsidRDefault="00F3541D">
      <w:pPr>
        <w:ind w:left="460"/>
        <w:rPr>
          <w:sz w:val="22"/>
          <w:szCs w:val="22"/>
        </w:rPr>
      </w:pPr>
      <w:r>
        <w:rPr>
          <w:b/>
          <w:sz w:val="22"/>
          <w:szCs w:val="22"/>
        </w:rPr>
        <w:t>3.    Implementation (Execution) Phase</w:t>
      </w:r>
    </w:p>
    <w:p w14:paraId="6A77F374" w14:textId="77777777" w:rsidR="00B91F7C" w:rsidRDefault="00F3541D">
      <w:pPr>
        <w:spacing w:before="1" w:line="240" w:lineRule="exact"/>
        <w:ind w:left="820" w:right="83"/>
        <w:jc w:val="both"/>
        <w:rPr>
          <w:sz w:val="22"/>
          <w:szCs w:val="22"/>
        </w:rPr>
      </w:pPr>
      <w:r>
        <w:rPr>
          <w:sz w:val="22"/>
          <w:szCs w:val="22"/>
        </w:rPr>
        <w:t>During the third phase, the implementation phase, the project plan is put into motion and the work of the project is performed. It is important to maintain control and communicate as needed during</w:t>
      </w:r>
    </w:p>
    <w:p w14:paraId="16C38A7A" w14:textId="77777777" w:rsidR="00B91F7C" w:rsidRDefault="00F3541D">
      <w:pPr>
        <w:spacing w:line="240" w:lineRule="exact"/>
        <w:ind w:left="820" w:right="92"/>
        <w:jc w:val="both"/>
        <w:rPr>
          <w:sz w:val="22"/>
          <w:szCs w:val="22"/>
        </w:rPr>
      </w:pPr>
      <w:r>
        <w:rPr>
          <w:sz w:val="22"/>
          <w:szCs w:val="22"/>
        </w:rPr>
        <w:t>implementation. Progress is continuously monitored and appropriate adjustments are made and</w:t>
      </w:r>
    </w:p>
    <w:p w14:paraId="66A41BEC" w14:textId="77777777" w:rsidR="00B91F7C" w:rsidRDefault="00F3541D">
      <w:pPr>
        <w:spacing w:before="1"/>
        <w:ind w:left="820" w:right="80"/>
        <w:jc w:val="both"/>
        <w:rPr>
          <w:sz w:val="22"/>
          <w:szCs w:val="22"/>
        </w:rPr>
      </w:pPr>
      <w:r>
        <w:rPr>
          <w:sz w:val="22"/>
          <w:szCs w:val="22"/>
        </w:rPr>
        <w:t>recorded as variances from the original plan. In any project, a project manager spends most of the time in this step. During project implementation, people are carrying out the tasks, and progress information  is  being  reported  through  regular  team  meetings.  The  project  manager  uses  this information  to  maintain  control  over  the  direction  of  the  project  by comparing  the  progress reports with the project plan to measure the performance of the project activities and take corrective action  as  needed.  The  first  course  of  action  should  always  be  to  bring  the  project  back  on course (i.e., to return it to the original plan). If that cannot happen, the team should record variations from the  original  plan  and record  and  publish  modifications to  the  plan. Throughout  this  step, project  sponsors  and  other  key  stakeholders  should  be  kept  informed  of  the  project’s  status according to the agreed-on frequency and format of communication. The plan should be updated and published on a regular basis.</w:t>
      </w:r>
    </w:p>
    <w:p w14:paraId="40D01004" w14:textId="77777777" w:rsidR="00B91F7C" w:rsidRDefault="00F3541D">
      <w:pPr>
        <w:spacing w:line="240" w:lineRule="exact"/>
        <w:ind w:left="820" w:right="84"/>
        <w:jc w:val="both"/>
        <w:rPr>
          <w:sz w:val="22"/>
          <w:szCs w:val="22"/>
        </w:rPr>
      </w:pPr>
      <w:r>
        <w:rPr>
          <w:sz w:val="22"/>
          <w:szCs w:val="22"/>
        </w:rPr>
        <w:t>Status reports should always emphasize the anticipated end point in terms of cost, schedule, and quality  of  deliverables.  Each  project  deliverable  produced  should  be  reviewed  for  quality  and</w:t>
      </w:r>
    </w:p>
    <w:p w14:paraId="090336C8" w14:textId="77777777" w:rsidR="00B91F7C" w:rsidRDefault="00F3541D">
      <w:pPr>
        <w:spacing w:line="240" w:lineRule="exact"/>
        <w:ind w:left="820" w:right="90"/>
        <w:jc w:val="both"/>
        <w:rPr>
          <w:sz w:val="22"/>
          <w:szCs w:val="22"/>
        </w:rPr>
      </w:pPr>
      <w:r>
        <w:rPr>
          <w:sz w:val="22"/>
          <w:szCs w:val="22"/>
        </w:rPr>
        <w:t>measured against the acceptance criteria. Once all of the deliverables have been produced and the</w:t>
      </w:r>
    </w:p>
    <w:p w14:paraId="5B595B84" w14:textId="77777777" w:rsidR="00B91F7C" w:rsidRDefault="00F3541D">
      <w:pPr>
        <w:spacing w:line="240" w:lineRule="exact"/>
        <w:ind w:left="820" w:right="2356"/>
        <w:jc w:val="both"/>
        <w:rPr>
          <w:sz w:val="22"/>
          <w:szCs w:val="22"/>
        </w:rPr>
      </w:pPr>
      <w:r>
        <w:rPr>
          <w:sz w:val="22"/>
          <w:szCs w:val="22"/>
        </w:rPr>
        <w:t>customer has accepted the final solution, the project is ready for closure.</w:t>
      </w:r>
    </w:p>
    <w:p w14:paraId="0E18AE06" w14:textId="77777777" w:rsidR="00B91F7C" w:rsidRDefault="00B91F7C">
      <w:pPr>
        <w:spacing w:before="9" w:line="100" w:lineRule="exact"/>
        <w:rPr>
          <w:sz w:val="10"/>
          <w:szCs w:val="10"/>
        </w:rPr>
      </w:pPr>
    </w:p>
    <w:p w14:paraId="63D8D233" w14:textId="77777777" w:rsidR="00B91F7C" w:rsidRDefault="00F3541D">
      <w:pPr>
        <w:ind w:left="460"/>
        <w:rPr>
          <w:sz w:val="22"/>
          <w:szCs w:val="22"/>
        </w:rPr>
      </w:pPr>
      <w:r>
        <w:rPr>
          <w:b/>
          <w:sz w:val="22"/>
          <w:szCs w:val="22"/>
        </w:rPr>
        <w:t>4.    Closure Phase</w:t>
      </w:r>
    </w:p>
    <w:p w14:paraId="1004ED4F" w14:textId="77777777" w:rsidR="00B91F7C" w:rsidRDefault="00F3541D">
      <w:pPr>
        <w:spacing w:before="3" w:line="240" w:lineRule="exact"/>
        <w:ind w:left="820" w:right="84"/>
        <w:jc w:val="both"/>
        <w:rPr>
          <w:sz w:val="22"/>
          <w:szCs w:val="22"/>
        </w:rPr>
      </w:pPr>
      <w:r>
        <w:rPr>
          <w:sz w:val="22"/>
          <w:szCs w:val="22"/>
        </w:rPr>
        <w:t>During the final closure, or completion phase, the emphasis is on releasing the final deliverables to the customer, handing over project documentation to the business, terminating supplier contracts,</w:t>
      </w:r>
    </w:p>
    <w:p w14:paraId="2810B010" w14:textId="77777777" w:rsidR="00B91F7C" w:rsidRDefault="00F3541D">
      <w:pPr>
        <w:spacing w:before="2" w:line="240" w:lineRule="exact"/>
        <w:ind w:left="820" w:right="81"/>
        <w:jc w:val="both"/>
        <w:rPr>
          <w:sz w:val="22"/>
          <w:szCs w:val="22"/>
        </w:rPr>
      </w:pPr>
      <w:r>
        <w:rPr>
          <w:sz w:val="22"/>
          <w:szCs w:val="22"/>
        </w:rPr>
        <w:lastRenderedPageBreak/>
        <w:t>releasing project resources, and communicating the closure of the project to all stakeholders. The last remaining step is to conduct lessons-learned studies to examine what went well and what didn’t. Through  this  type  of  analysis,  the  wisdom  of  experience  is  transferred  back  to  the  project</w:t>
      </w:r>
    </w:p>
    <w:p w14:paraId="233F30C7" w14:textId="77777777" w:rsidR="00B91F7C" w:rsidRDefault="00F3541D">
      <w:pPr>
        <w:spacing w:line="240" w:lineRule="exact"/>
        <w:ind w:left="820" w:right="4281"/>
        <w:jc w:val="both"/>
        <w:rPr>
          <w:sz w:val="22"/>
          <w:szCs w:val="22"/>
        </w:rPr>
        <w:sectPr w:rsidR="00B91F7C" w:rsidSect="00F3541D">
          <w:pgSz w:w="12240" w:h="15840"/>
          <w:pgMar w:top="1020" w:right="1320" w:bottom="280" w:left="1340" w:header="754" w:footer="1467" w:gutter="0"/>
          <w:cols w:space="720"/>
        </w:sectPr>
      </w:pPr>
      <w:r>
        <w:rPr>
          <w:sz w:val="22"/>
          <w:szCs w:val="22"/>
        </w:rPr>
        <w:t>organization, which will help future project teams.</w:t>
      </w:r>
    </w:p>
    <w:p w14:paraId="4A3F0966" w14:textId="77777777" w:rsidR="00B91F7C" w:rsidRDefault="00B91F7C">
      <w:pPr>
        <w:spacing w:line="200" w:lineRule="exact"/>
      </w:pPr>
    </w:p>
    <w:p w14:paraId="6F58765A" w14:textId="77777777" w:rsidR="00B91F7C" w:rsidRDefault="00B91F7C">
      <w:pPr>
        <w:spacing w:before="3" w:line="220" w:lineRule="exact"/>
        <w:rPr>
          <w:sz w:val="22"/>
          <w:szCs w:val="22"/>
        </w:rPr>
      </w:pPr>
    </w:p>
    <w:p w14:paraId="2FC154E8" w14:textId="77777777" w:rsidR="00B91F7C" w:rsidRDefault="00F3541D">
      <w:pPr>
        <w:spacing w:before="32"/>
        <w:ind w:left="100" w:right="7674"/>
        <w:jc w:val="both"/>
        <w:rPr>
          <w:sz w:val="22"/>
          <w:szCs w:val="22"/>
        </w:rPr>
      </w:pPr>
      <w:r>
        <w:rPr>
          <w:b/>
          <w:sz w:val="22"/>
          <w:szCs w:val="22"/>
        </w:rPr>
        <w:t>Product Life Cycle</w:t>
      </w:r>
    </w:p>
    <w:p w14:paraId="26E305A6" w14:textId="77777777" w:rsidR="00B91F7C" w:rsidRDefault="004C12F7">
      <w:pPr>
        <w:spacing w:before="1"/>
        <w:ind w:left="100" w:right="5720"/>
        <w:jc w:val="both"/>
        <w:rPr>
          <w:sz w:val="22"/>
          <w:szCs w:val="22"/>
        </w:rPr>
      </w:pPr>
      <w:r>
        <w:rPr>
          <w:noProof/>
        </w:rPr>
        <w:drawing>
          <wp:anchor distT="0" distB="0" distL="114300" distR="114300" simplePos="0" relativeHeight="251657728" behindDoc="1" locked="0" layoutInCell="1" allowOverlap="1" wp14:anchorId="1537EDF5">
            <wp:simplePos x="0" y="0"/>
            <wp:positionH relativeFrom="page">
              <wp:posOffset>3390900</wp:posOffset>
            </wp:positionH>
            <wp:positionV relativeFrom="paragraph">
              <wp:posOffset>5715</wp:posOffset>
            </wp:positionV>
            <wp:extent cx="3457575" cy="210947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7575" cy="2109470"/>
                    </a:xfrm>
                    <a:prstGeom prst="rect">
                      <a:avLst/>
                    </a:prstGeom>
                    <a:noFill/>
                  </pic:spPr>
                </pic:pic>
              </a:graphicData>
            </a:graphic>
            <wp14:sizeRelH relativeFrom="page">
              <wp14:pctWidth>0</wp14:pctWidth>
            </wp14:sizeRelH>
            <wp14:sizeRelV relativeFrom="page">
              <wp14:pctHeight>0</wp14:pctHeight>
            </wp14:sizeRelV>
          </wp:anchor>
        </w:drawing>
      </w:r>
      <w:r w:rsidR="00F3541D">
        <w:rPr>
          <w:sz w:val="22"/>
          <w:szCs w:val="22"/>
        </w:rPr>
        <w:t>The product life cycle describes the period of time over which an item is developed, brought to market and eventually removed from the market. The cycle is broken into four stages: introduction, growth, maturity and  decline. The  idea  of  the  product  life cycle is used in marketing to decide when it is appropriate to advertise, reduce prices, explore   new   markets   or   create   new packaging.</w:t>
      </w:r>
    </w:p>
    <w:p w14:paraId="6E5C8213" w14:textId="77777777" w:rsidR="00B91F7C" w:rsidRDefault="00B91F7C">
      <w:pPr>
        <w:spacing w:line="200" w:lineRule="exact"/>
      </w:pPr>
    </w:p>
    <w:p w14:paraId="6DF70BC2" w14:textId="77777777" w:rsidR="00B91F7C" w:rsidRDefault="00B91F7C">
      <w:pPr>
        <w:spacing w:before="17" w:line="280" w:lineRule="exact"/>
        <w:rPr>
          <w:sz w:val="28"/>
          <w:szCs w:val="28"/>
        </w:rPr>
      </w:pPr>
    </w:p>
    <w:p w14:paraId="398B113B" w14:textId="77777777" w:rsidR="00B91F7C" w:rsidRDefault="00F3541D">
      <w:pPr>
        <w:spacing w:before="32"/>
        <w:ind w:left="460"/>
        <w:rPr>
          <w:sz w:val="22"/>
          <w:szCs w:val="22"/>
        </w:rPr>
      </w:pPr>
      <w:r>
        <w:rPr>
          <w:sz w:val="22"/>
          <w:szCs w:val="22"/>
        </w:rPr>
        <w:t xml:space="preserve">1.    </w:t>
      </w:r>
      <w:r>
        <w:rPr>
          <w:b/>
          <w:sz w:val="22"/>
          <w:szCs w:val="22"/>
        </w:rPr>
        <w:t xml:space="preserve">Introduction  Stage </w:t>
      </w:r>
      <w:r>
        <w:rPr>
          <w:sz w:val="22"/>
          <w:szCs w:val="22"/>
        </w:rPr>
        <w:t>–  This  stage</w:t>
      </w:r>
    </w:p>
    <w:p w14:paraId="2720D2BC" w14:textId="77777777" w:rsidR="00B91F7C" w:rsidRDefault="00F3541D">
      <w:pPr>
        <w:spacing w:before="2"/>
        <w:ind w:left="820" w:right="84"/>
        <w:jc w:val="both"/>
        <w:rPr>
          <w:sz w:val="22"/>
          <w:szCs w:val="22"/>
        </w:rPr>
      </w:pPr>
      <w:r>
        <w:rPr>
          <w:sz w:val="22"/>
          <w:szCs w:val="22"/>
        </w:rPr>
        <w:t>of the cycle could be the most expensive for a company launching a new product. The size of the market for the product is small, which means sales are low, although they will be increasing. On the  other  hand,  the  cost  of  things  like  research  and  development,  consumer  testing,  and  the marketing needed to launch the product can be very high, especially if it’s a competitive sector.</w:t>
      </w:r>
    </w:p>
    <w:p w14:paraId="31414905" w14:textId="77777777" w:rsidR="00B91F7C" w:rsidRDefault="00F3541D">
      <w:pPr>
        <w:spacing w:before="1" w:line="240" w:lineRule="exact"/>
        <w:ind w:left="820" w:right="82" w:hanging="360"/>
        <w:rPr>
          <w:sz w:val="22"/>
          <w:szCs w:val="22"/>
        </w:rPr>
      </w:pPr>
      <w:r>
        <w:rPr>
          <w:sz w:val="22"/>
          <w:szCs w:val="22"/>
        </w:rPr>
        <w:t xml:space="preserve">2.    </w:t>
      </w:r>
      <w:r>
        <w:rPr>
          <w:b/>
          <w:sz w:val="22"/>
          <w:szCs w:val="22"/>
        </w:rPr>
        <w:t xml:space="preserve">Growth Stage </w:t>
      </w:r>
      <w:r>
        <w:rPr>
          <w:sz w:val="22"/>
          <w:szCs w:val="22"/>
        </w:rPr>
        <w:t>– The growth stage is typically characterized by a strong growth in sales and profits, and because the company can start to benefit from economies of scale in production, the profit</w:t>
      </w:r>
    </w:p>
    <w:p w14:paraId="309B0CAD" w14:textId="77777777" w:rsidR="00B91F7C" w:rsidRDefault="00F3541D">
      <w:pPr>
        <w:spacing w:line="240" w:lineRule="exact"/>
        <w:ind w:left="820" w:right="90"/>
        <w:jc w:val="both"/>
        <w:rPr>
          <w:sz w:val="22"/>
          <w:szCs w:val="22"/>
        </w:rPr>
      </w:pPr>
      <w:r>
        <w:rPr>
          <w:sz w:val="22"/>
          <w:szCs w:val="22"/>
        </w:rPr>
        <w:t>margins, as well as the overall amount of profit, will increase. This makes it possible for businesses</w:t>
      </w:r>
    </w:p>
    <w:p w14:paraId="474203BE" w14:textId="77777777" w:rsidR="00B91F7C" w:rsidRDefault="00F3541D">
      <w:pPr>
        <w:spacing w:before="1"/>
        <w:ind w:left="820" w:right="276"/>
        <w:jc w:val="both"/>
        <w:rPr>
          <w:sz w:val="22"/>
          <w:szCs w:val="22"/>
        </w:rPr>
      </w:pPr>
      <w:r>
        <w:rPr>
          <w:sz w:val="22"/>
          <w:szCs w:val="22"/>
        </w:rPr>
        <w:t>to invest more money in the promotional activity to maximize the potential of this growth stage.</w:t>
      </w:r>
    </w:p>
    <w:p w14:paraId="4A966105" w14:textId="77777777" w:rsidR="00B91F7C" w:rsidRDefault="00F3541D">
      <w:pPr>
        <w:spacing w:before="3" w:line="240" w:lineRule="exact"/>
        <w:ind w:left="820" w:right="87" w:hanging="360"/>
        <w:rPr>
          <w:sz w:val="22"/>
          <w:szCs w:val="22"/>
        </w:rPr>
      </w:pPr>
      <w:r>
        <w:rPr>
          <w:sz w:val="22"/>
          <w:szCs w:val="22"/>
        </w:rPr>
        <w:t xml:space="preserve">3.    </w:t>
      </w:r>
      <w:r>
        <w:rPr>
          <w:b/>
          <w:sz w:val="22"/>
          <w:szCs w:val="22"/>
        </w:rPr>
        <w:t xml:space="preserve">Maturity  Stage </w:t>
      </w:r>
      <w:r>
        <w:rPr>
          <w:sz w:val="22"/>
          <w:szCs w:val="22"/>
        </w:rPr>
        <w:t>–  During  the  maturity  stage,  the  product  is  established  and  the  aim  for  the manufacturer is now to maintain the market share they have built up. This is probably the most</w:t>
      </w:r>
    </w:p>
    <w:p w14:paraId="0614E439" w14:textId="77777777" w:rsidR="00B91F7C" w:rsidRDefault="00F3541D">
      <w:pPr>
        <w:spacing w:before="2" w:line="240" w:lineRule="exact"/>
        <w:ind w:left="820" w:right="78"/>
        <w:jc w:val="both"/>
        <w:rPr>
          <w:sz w:val="22"/>
          <w:szCs w:val="22"/>
        </w:rPr>
      </w:pPr>
      <w:r>
        <w:rPr>
          <w:sz w:val="22"/>
          <w:szCs w:val="22"/>
        </w:rPr>
        <w:t>competitive time for most products and businesses need to invest wisely in any marketing they undertake. They also need to consider any product modifications or improvements to the production</w:t>
      </w:r>
    </w:p>
    <w:p w14:paraId="6A84054B" w14:textId="77777777" w:rsidR="00B91F7C" w:rsidRDefault="00F3541D">
      <w:pPr>
        <w:spacing w:line="240" w:lineRule="exact"/>
        <w:ind w:left="820" w:right="3733"/>
        <w:jc w:val="both"/>
        <w:rPr>
          <w:sz w:val="22"/>
          <w:szCs w:val="22"/>
        </w:rPr>
      </w:pPr>
      <w:r>
        <w:rPr>
          <w:sz w:val="22"/>
          <w:szCs w:val="22"/>
        </w:rPr>
        <w:t>process which might give them a competitive advantage.</w:t>
      </w:r>
    </w:p>
    <w:p w14:paraId="65CBFCFD" w14:textId="77777777" w:rsidR="00B91F7C" w:rsidRDefault="00F3541D">
      <w:pPr>
        <w:spacing w:before="3" w:line="240" w:lineRule="exact"/>
        <w:ind w:left="820" w:right="80" w:hanging="360"/>
        <w:rPr>
          <w:sz w:val="22"/>
          <w:szCs w:val="22"/>
        </w:rPr>
      </w:pPr>
      <w:r>
        <w:rPr>
          <w:sz w:val="22"/>
          <w:szCs w:val="22"/>
        </w:rPr>
        <w:t xml:space="preserve">4.    </w:t>
      </w:r>
      <w:r>
        <w:rPr>
          <w:b/>
          <w:sz w:val="22"/>
          <w:szCs w:val="22"/>
        </w:rPr>
        <w:t xml:space="preserve">Decline Stage </w:t>
      </w:r>
      <w:r>
        <w:rPr>
          <w:sz w:val="22"/>
          <w:szCs w:val="22"/>
        </w:rPr>
        <w:t>– Eventually, the market for a product will start to shrink, and this is what’s known as the decline stage. This shrinkage could be due to the market becoming saturated (i.e. all the</w:t>
      </w:r>
    </w:p>
    <w:p w14:paraId="5DB56195" w14:textId="77777777" w:rsidR="00B91F7C" w:rsidRDefault="00F3541D">
      <w:pPr>
        <w:spacing w:before="2" w:line="240" w:lineRule="exact"/>
        <w:ind w:left="820" w:right="80"/>
        <w:jc w:val="both"/>
        <w:rPr>
          <w:sz w:val="22"/>
          <w:szCs w:val="22"/>
        </w:rPr>
      </w:pPr>
      <w:r>
        <w:rPr>
          <w:sz w:val="22"/>
          <w:szCs w:val="22"/>
        </w:rPr>
        <w:t>customers  who  will  buy  the  product  have  already  purchased  it),  or  because  the  consumers  are switching to a different type of product. While this decline may be inevitable, it may still be possible</w:t>
      </w:r>
    </w:p>
    <w:p w14:paraId="126D6BA5" w14:textId="77777777" w:rsidR="00B91F7C" w:rsidRDefault="00F3541D">
      <w:pPr>
        <w:spacing w:before="2" w:line="240" w:lineRule="exact"/>
        <w:ind w:left="820" w:right="81"/>
        <w:jc w:val="both"/>
        <w:rPr>
          <w:sz w:val="22"/>
          <w:szCs w:val="22"/>
        </w:rPr>
      </w:pPr>
      <w:r>
        <w:rPr>
          <w:sz w:val="22"/>
          <w:szCs w:val="22"/>
        </w:rPr>
        <w:t>for companies to make some profit by switching to less-expensive production methods and cheaper markets.</w:t>
      </w:r>
    </w:p>
    <w:p w14:paraId="0AC75C9B" w14:textId="77777777" w:rsidR="00B91F7C" w:rsidRDefault="00B91F7C">
      <w:pPr>
        <w:spacing w:before="11" w:line="240" w:lineRule="exact"/>
        <w:rPr>
          <w:sz w:val="24"/>
          <w:szCs w:val="24"/>
        </w:rPr>
      </w:pPr>
    </w:p>
    <w:p w14:paraId="1D385A9C" w14:textId="77777777" w:rsidR="00B91F7C" w:rsidRDefault="00F3541D">
      <w:pPr>
        <w:ind w:left="100"/>
        <w:rPr>
          <w:sz w:val="22"/>
          <w:szCs w:val="22"/>
        </w:rPr>
      </w:pPr>
      <w:r>
        <w:rPr>
          <w:b/>
          <w:sz w:val="22"/>
          <w:szCs w:val="22"/>
        </w:rPr>
        <w:t>Project Planning</w:t>
      </w:r>
    </w:p>
    <w:p w14:paraId="15F8E446" w14:textId="77777777" w:rsidR="00B91F7C" w:rsidRDefault="00F3541D">
      <w:pPr>
        <w:spacing w:before="1" w:line="240" w:lineRule="exact"/>
        <w:ind w:left="100" w:right="86"/>
        <w:rPr>
          <w:sz w:val="22"/>
          <w:szCs w:val="22"/>
        </w:rPr>
      </w:pPr>
      <w:r>
        <w:rPr>
          <w:sz w:val="22"/>
          <w:szCs w:val="22"/>
        </w:rPr>
        <w:t>Project planning is a procedural step in project management, where required documentation is created to ensure  successful  project  completion.  Documentation  includes  all  actions  required  to  define,  prepare,</w:t>
      </w:r>
    </w:p>
    <w:p w14:paraId="0859FD7E" w14:textId="77777777" w:rsidR="00B91F7C" w:rsidRDefault="00F3541D">
      <w:pPr>
        <w:spacing w:line="240" w:lineRule="exact"/>
        <w:ind w:left="100"/>
        <w:rPr>
          <w:sz w:val="22"/>
          <w:szCs w:val="22"/>
        </w:rPr>
      </w:pPr>
      <w:r>
        <w:rPr>
          <w:sz w:val="22"/>
          <w:szCs w:val="22"/>
        </w:rPr>
        <w:t>integrate and coordinate additional  plans. The project plan clearly defines how the project is executed,</w:t>
      </w:r>
    </w:p>
    <w:p w14:paraId="7F5E76C1" w14:textId="77777777" w:rsidR="00B91F7C" w:rsidRDefault="00F3541D">
      <w:pPr>
        <w:spacing w:before="1" w:line="240" w:lineRule="exact"/>
        <w:ind w:left="100" w:right="506"/>
        <w:rPr>
          <w:sz w:val="22"/>
          <w:szCs w:val="22"/>
        </w:rPr>
      </w:pPr>
      <w:r>
        <w:rPr>
          <w:sz w:val="22"/>
          <w:szCs w:val="22"/>
        </w:rPr>
        <w:t>monitored, controlled and closed. Project planning is never truly finished until a project is completed. A well-prepared plan should address and consequently answer the following questions:</w:t>
      </w:r>
    </w:p>
    <w:p w14:paraId="65FEBBDA" w14:textId="77777777" w:rsidR="00B91F7C" w:rsidRDefault="00F3541D">
      <w:pPr>
        <w:spacing w:line="240" w:lineRule="exact"/>
        <w:ind w:left="100"/>
        <w:rPr>
          <w:sz w:val="22"/>
          <w:szCs w:val="22"/>
        </w:rPr>
        <w:sectPr w:rsidR="00B91F7C">
          <w:pgSz w:w="12240" w:h="15840"/>
          <w:pgMar w:top="1020" w:right="1320" w:bottom="280" w:left="1340" w:header="754" w:footer="1055" w:gutter="0"/>
          <w:cols w:space="720"/>
        </w:sectPr>
      </w:pPr>
      <w:r>
        <w:rPr>
          <w:b/>
          <w:sz w:val="22"/>
          <w:szCs w:val="22"/>
        </w:rPr>
        <w:t>Why? -</w:t>
      </w:r>
      <w:r>
        <w:rPr>
          <w:sz w:val="22"/>
          <w:szCs w:val="22"/>
        </w:rPr>
        <w:t>This question is about the reasons why a project is sponsored and the problem it addresses.</w:t>
      </w:r>
    </w:p>
    <w:p w14:paraId="78799034" w14:textId="77777777" w:rsidR="00B91F7C" w:rsidRDefault="00B91F7C">
      <w:pPr>
        <w:spacing w:line="200" w:lineRule="exact"/>
      </w:pPr>
    </w:p>
    <w:p w14:paraId="6A9E1E50" w14:textId="77777777" w:rsidR="00B91F7C" w:rsidRDefault="00B91F7C">
      <w:pPr>
        <w:spacing w:before="3" w:line="220" w:lineRule="exact"/>
        <w:rPr>
          <w:sz w:val="22"/>
          <w:szCs w:val="22"/>
        </w:rPr>
      </w:pPr>
    </w:p>
    <w:p w14:paraId="4EFDD3FB" w14:textId="77777777" w:rsidR="00B91F7C" w:rsidRDefault="004C12F7">
      <w:pPr>
        <w:spacing w:before="32"/>
        <w:ind w:left="100" w:right="6631"/>
        <w:jc w:val="both"/>
        <w:rPr>
          <w:sz w:val="22"/>
          <w:szCs w:val="22"/>
        </w:rPr>
      </w:pPr>
      <w:r>
        <w:rPr>
          <w:noProof/>
        </w:rPr>
        <w:drawing>
          <wp:anchor distT="0" distB="0" distL="114300" distR="114300" simplePos="0" relativeHeight="251658752" behindDoc="1" locked="0" layoutInCell="1" allowOverlap="1" wp14:anchorId="1DB09A43">
            <wp:simplePos x="0" y="0"/>
            <wp:positionH relativeFrom="page">
              <wp:posOffset>3524250</wp:posOffset>
            </wp:positionH>
            <wp:positionV relativeFrom="paragraph">
              <wp:posOffset>177800</wp:posOffset>
            </wp:positionV>
            <wp:extent cx="4057650" cy="4171950"/>
            <wp:effectExtent l="0" t="0" r="6350" b="635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7650" cy="4171950"/>
                    </a:xfrm>
                    <a:prstGeom prst="rect">
                      <a:avLst/>
                    </a:prstGeom>
                    <a:noFill/>
                  </pic:spPr>
                </pic:pic>
              </a:graphicData>
            </a:graphic>
            <wp14:sizeRelH relativeFrom="page">
              <wp14:pctWidth>0</wp14:pctWidth>
            </wp14:sizeRelH>
            <wp14:sizeRelV relativeFrom="page">
              <wp14:pctHeight>0</wp14:pctHeight>
            </wp14:sizeRelV>
          </wp:anchor>
        </w:drawing>
      </w:r>
      <w:r w:rsidR="00F3541D">
        <w:rPr>
          <w:b/>
          <w:sz w:val="22"/>
          <w:szCs w:val="22"/>
        </w:rPr>
        <w:t>What? -</w:t>
      </w:r>
      <w:r w:rsidR="00F3541D">
        <w:rPr>
          <w:sz w:val="22"/>
          <w:szCs w:val="22"/>
        </w:rPr>
        <w:t>This question is about the work that is to be done to deliver products/results, etc. and deliverables themselves.</w:t>
      </w:r>
    </w:p>
    <w:p w14:paraId="7ABA13C1" w14:textId="77777777" w:rsidR="00B91F7C" w:rsidRDefault="00F3541D">
      <w:pPr>
        <w:spacing w:before="5" w:line="240" w:lineRule="exact"/>
        <w:ind w:left="100" w:right="6631"/>
        <w:jc w:val="both"/>
        <w:rPr>
          <w:sz w:val="22"/>
          <w:szCs w:val="22"/>
        </w:rPr>
      </w:pPr>
      <w:r>
        <w:rPr>
          <w:b/>
          <w:sz w:val="22"/>
          <w:szCs w:val="22"/>
        </w:rPr>
        <w:t xml:space="preserve">Who? - </w:t>
      </w:r>
      <w:r>
        <w:rPr>
          <w:sz w:val="22"/>
          <w:szCs w:val="22"/>
        </w:rPr>
        <w:t>This is about involved people, their roles and responsibilities as well as the way they are supposed to be organized.</w:t>
      </w:r>
    </w:p>
    <w:p w14:paraId="4F94CF92" w14:textId="77777777" w:rsidR="00B91F7C" w:rsidRDefault="00F3541D">
      <w:pPr>
        <w:spacing w:line="240" w:lineRule="exact"/>
        <w:ind w:left="100" w:right="6630"/>
        <w:jc w:val="both"/>
        <w:rPr>
          <w:sz w:val="22"/>
          <w:szCs w:val="22"/>
        </w:rPr>
      </w:pPr>
      <w:r>
        <w:rPr>
          <w:b/>
          <w:sz w:val="22"/>
          <w:szCs w:val="22"/>
        </w:rPr>
        <w:t xml:space="preserve">When?     -     </w:t>
      </w:r>
      <w:r>
        <w:rPr>
          <w:sz w:val="22"/>
          <w:szCs w:val="22"/>
        </w:rPr>
        <w:t>This     is     about     project’s</w:t>
      </w:r>
    </w:p>
    <w:p w14:paraId="1AEBE2A4" w14:textId="77777777" w:rsidR="00B91F7C" w:rsidRDefault="00F3541D">
      <w:pPr>
        <w:spacing w:line="240" w:lineRule="exact"/>
        <w:ind w:left="100" w:right="8957"/>
        <w:jc w:val="both"/>
        <w:rPr>
          <w:sz w:val="22"/>
          <w:szCs w:val="22"/>
        </w:rPr>
      </w:pPr>
      <w:r>
        <w:rPr>
          <w:sz w:val="22"/>
          <w:szCs w:val="22"/>
        </w:rPr>
        <w:t>schedule/timeline.</w:t>
      </w:r>
    </w:p>
    <w:p w14:paraId="666275CF" w14:textId="77777777" w:rsidR="00B91F7C" w:rsidRDefault="00B91F7C">
      <w:pPr>
        <w:spacing w:before="13" w:line="240" w:lineRule="exact"/>
        <w:rPr>
          <w:sz w:val="24"/>
          <w:szCs w:val="24"/>
        </w:rPr>
      </w:pPr>
    </w:p>
    <w:p w14:paraId="6A4E63EF" w14:textId="77777777" w:rsidR="00B91F7C" w:rsidRDefault="00F3541D">
      <w:pPr>
        <w:ind w:left="100" w:right="7511"/>
        <w:jc w:val="both"/>
        <w:rPr>
          <w:sz w:val="22"/>
          <w:szCs w:val="22"/>
        </w:rPr>
      </w:pPr>
      <w:r>
        <w:rPr>
          <w:b/>
          <w:sz w:val="22"/>
          <w:szCs w:val="22"/>
        </w:rPr>
        <w:t>Step in Project Planning Process</w:t>
      </w:r>
    </w:p>
    <w:p w14:paraId="5C5CAA9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0: Select project</w:t>
      </w:r>
    </w:p>
    <w:p w14:paraId="6A08D90A" w14:textId="77777777" w:rsidR="00B91F7C" w:rsidRDefault="00F3541D">
      <w:pPr>
        <w:spacing w:before="5" w:line="240" w:lineRule="exact"/>
        <w:ind w:left="820" w:right="6877" w:hanging="360"/>
        <w:rPr>
          <w:sz w:val="22"/>
          <w:szCs w:val="22"/>
        </w:rPr>
      </w:pPr>
      <w:r>
        <w:rPr>
          <w:rFonts w:ascii="Arial Unicode MS" w:eastAsia="Arial Unicode MS" w:hAnsi="Arial Unicode MS" w:cs="Arial Unicode MS"/>
          <w:sz w:val="22"/>
          <w:szCs w:val="22"/>
        </w:rPr>
        <w:t xml:space="preserve">➢  </w:t>
      </w:r>
      <w:r>
        <w:rPr>
          <w:sz w:val="22"/>
          <w:szCs w:val="22"/>
        </w:rPr>
        <w:t>Step 1: Identify project scope and objectives</w:t>
      </w:r>
    </w:p>
    <w:p w14:paraId="707B3656" w14:textId="77777777" w:rsidR="00B91F7C" w:rsidRDefault="00F3541D">
      <w:pPr>
        <w:spacing w:before="2" w:line="240" w:lineRule="exact"/>
        <w:ind w:left="820" w:right="7804" w:hanging="360"/>
        <w:rPr>
          <w:sz w:val="22"/>
          <w:szCs w:val="22"/>
        </w:rPr>
      </w:pPr>
      <w:r>
        <w:rPr>
          <w:rFonts w:ascii="Arial Unicode MS" w:eastAsia="Arial Unicode MS" w:hAnsi="Arial Unicode MS" w:cs="Arial Unicode MS"/>
          <w:sz w:val="22"/>
          <w:szCs w:val="22"/>
        </w:rPr>
        <w:t xml:space="preserve">➢  </w:t>
      </w:r>
      <w:r>
        <w:rPr>
          <w:sz w:val="22"/>
          <w:szCs w:val="22"/>
        </w:rPr>
        <w:t>Step 2: Identify project infrastructure</w:t>
      </w:r>
    </w:p>
    <w:p w14:paraId="41E07C0D" w14:textId="77777777" w:rsidR="00B91F7C" w:rsidRDefault="00F3541D">
      <w:pPr>
        <w:spacing w:before="2" w:line="240" w:lineRule="exact"/>
        <w:ind w:left="820" w:right="7770" w:hanging="360"/>
        <w:rPr>
          <w:sz w:val="22"/>
          <w:szCs w:val="22"/>
        </w:rPr>
      </w:pPr>
      <w:r>
        <w:rPr>
          <w:rFonts w:ascii="Arial Unicode MS" w:eastAsia="Arial Unicode MS" w:hAnsi="Arial Unicode MS" w:cs="Arial Unicode MS"/>
          <w:sz w:val="22"/>
          <w:szCs w:val="22"/>
        </w:rPr>
        <w:t xml:space="preserve">➢  </w:t>
      </w:r>
      <w:r>
        <w:rPr>
          <w:sz w:val="22"/>
          <w:szCs w:val="22"/>
        </w:rPr>
        <w:t>Step 3: Analyze project characteristics</w:t>
      </w:r>
    </w:p>
    <w:p w14:paraId="5C03CD79"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4: Identify project products</w:t>
      </w:r>
    </w:p>
    <w:p w14:paraId="18EE7121" w14:textId="77777777" w:rsidR="00B91F7C" w:rsidRDefault="00F3541D">
      <w:pPr>
        <w:spacing w:before="1"/>
        <w:ind w:left="820"/>
        <w:rPr>
          <w:sz w:val="22"/>
          <w:szCs w:val="22"/>
        </w:rPr>
      </w:pPr>
      <w:r>
        <w:rPr>
          <w:sz w:val="22"/>
          <w:szCs w:val="22"/>
        </w:rPr>
        <w:t>and activities</w:t>
      </w:r>
    </w:p>
    <w:p w14:paraId="0E76AE1F" w14:textId="77777777" w:rsidR="00B91F7C" w:rsidRDefault="00F3541D">
      <w:pPr>
        <w:spacing w:before="1" w:line="240" w:lineRule="exact"/>
        <w:ind w:left="820" w:right="7086" w:hanging="360"/>
        <w:rPr>
          <w:sz w:val="22"/>
          <w:szCs w:val="22"/>
        </w:rPr>
      </w:pPr>
      <w:r>
        <w:rPr>
          <w:rFonts w:ascii="Arial Unicode MS" w:eastAsia="Arial Unicode MS" w:hAnsi="Arial Unicode MS" w:cs="Arial Unicode MS"/>
          <w:sz w:val="22"/>
          <w:szCs w:val="22"/>
        </w:rPr>
        <w:t xml:space="preserve">➢  </w:t>
      </w:r>
      <w:r>
        <w:rPr>
          <w:sz w:val="22"/>
          <w:szCs w:val="22"/>
        </w:rPr>
        <w:t>Step 5: Estimate effort for each activity</w:t>
      </w:r>
    </w:p>
    <w:p w14:paraId="7A029866"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6: Identify activity risks</w:t>
      </w:r>
    </w:p>
    <w:p w14:paraId="509D89A6"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7: Allocate resources</w:t>
      </w:r>
    </w:p>
    <w:p w14:paraId="46B6843D"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8: Review/publicize plan</w:t>
      </w:r>
    </w:p>
    <w:p w14:paraId="62FBF751"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Step 9: Execute plan</w:t>
      </w:r>
    </w:p>
    <w:p w14:paraId="774BD27D" w14:textId="77777777" w:rsidR="00B91F7C" w:rsidRDefault="00F3541D">
      <w:pPr>
        <w:spacing w:before="5" w:line="240" w:lineRule="exact"/>
        <w:ind w:left="820" w:right="6633" w:hanging="360"/>
        <w:rPr>
          <w:sz w:val="22"/>
          <w:szCs w:val="22"/>
        </w:rPr>
      </w:pPr>
      <w:r>
        <w:rPr>
          <w:rFonts w:ascii="Arial Unicode MS" w:eastAsia="Arial Unicode MS" w:hAnsi="Arial Unicode MS" w:cs="Arial Unicode MS"/>
          <w:sz w:val="22"/>
          <w:szCs w:val="22"/>
        </w:rPr>
        <w:t xml:space="preserve">➢  </w:t>
      </w:r>
      <w:r>
        <w:rPr>
          <w:sz w:val="22"/>
          <w:szCs w:val="22"/>
        </w:rPr>
        <w:t>Step  10:  Execute  lower  levels  of planning</w:t>
      </w:r>
    </w:p>
    <w:p w14:paraId="32D6ED1D" w14:textId="77777777" w:rsidR="00B91F7C" w:rsidRDefault="00B91F7C">
      <w:pPr>
        <w:spacing w:line="200" w:lineRule="exact"/>
      </w:pPr>
    </w:p>
    <w:p w14:paraId="7A5333FE" w14:textId="77777777" w:rsidR="00B91F7C" w:rsidRDefault="00B91F7C">
      <w:pPr>
        <w:spacing w:before="11" w:line="260" w:lineRule="exact"/>
        <w:rPr>
          <w:sz w:val="26"/>
          <w:szCs w:val="26"/>
        </w:rPr>
      </w:pPr>
    </w:p>
    <w:p w14:paraId="64FE9BE5" w14:textId="77777777" w:rsidR="00B91F7C" w:rsidRDefault="00F3541D">
      <w:pPr>
        <w:spacing w:before="32"/>
        <w:ind w:left="100"/>
        <w:rPr>
          <w:sz w:val="22"/>
          <w:szCs w:val="22"/>
        </w:rPr>
      </w:pPr>
      <w:r>
        <w:rPr>
          <w:b/>
          <w:sz w:val="22"/>
          <w:szCs w:val="22"/>
        </w:rPr>
        <w:t>Step 1: Identify project scope and objectives</w:t>
      </w:r>
    </w:p>
    <w:p w14:paraId="16AF8D8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objectives and practical measures of the effectiveness in meeting those objectives</w:t>
      </w:r>
    </w:p>
    <w:p w14:paraId="67D4B4F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Establish a project authority</w:t>
      </w:r>
    </w:p>
    <w:p w14:paraId="662ED0BA" w14:textId="77777777" w:rsidR="00B91F7C" w:rsidRDefault="00F3541D">
      <w:pPr>
        <w:spacing w:line="260" w:lineRule="exact"/>
        <w:ind w:left="1180"/>
        <w:rPr>
          <w:sz w:val="22"/>
          <w:szCs w:val="22"/>
        </w:rPr>
      </w:pPr>
      <w:r>
        <w:rPr>
          <w:rFonts w:ascii="Courier New" w:eastAsia="Courier New" w:hAnsi="Courier New" w:cs="Courier New"/>
          <w:position w:val="1"/>
          <w:sz w:val="22"/>
          <w:szCs w:val="22"/>
        </w:rPr>
        <w:t xml:space="preserve">o  </w:t>
      </w:r>
      <w:r>
        <w:rPr>
          <w:position w:val="1"/>
          <w:sz w:val="22"/>
          <w:szCs w:val="22"/>
        </w:rPr>
        <w:t>To ensure the unity of purpose among all persons concerned</w:t>
      </w:r>
    </w:p>
    <w:p w14:paraId="2D0A527A" w14:textId="77777777" w:rsidR="00B91F7C" w:rsidRDefault="00F3541D">
      <w:pPr>
        <w:spacing w:line="22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all stakeholders in the project and their interests</w:t>
      </w:r>
    </w:p>
    <w:p w14:paraId="000AE32C"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Modify objectives in the light of stakeholder analysis</w:t>
      </w:r>
    </w:p>
    <w:p w14:paraId="3CB9C216"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Establish methods of communication between all parties</w:t>
      </w:r>
    </w:p>
    <w:p w14:paraId="3D579B30" w14:textId="77777777" w:rsidR="00B91F7C" w:rsidRDefault="00B91F7C">
      <w:pPr>
        <w:spacing w:before="13" w:line="240" w:lineRule="exact"/>
        <w:rPr>
          <w:sz w:val="24"/>
          <w:szCs w:val="24"/>
        </w:rPr>
      </w:pPr>
    </w:p>
    <w:p w14:paraId="64E955B4" w14:textId="77777777" w:rsidR="00B91F7C" w:rsidRDefault="00F3541D">
      <w:pPr>
        <w:ind w:left="64" w:right="6958"/>
        <w:jc w:val="center"/>
        <w:rPr>
          <w:sz w:val="22"/>
          <w:szCs w:val="22"/>
        </w:rPr>
      </w:pPr>
      <w:r>
        <w:rPr>
          <w:b/>
          <w:sz w:val="22"/>
          <w:szCs w:val="22"/>
        </w:rPr>
        <w:t>Step 2: Identify Project Infrastructure</w:t>
      </w:r>
    </w:p>
    <w:p w14:paraId="6689CF5A"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relationship between the project and strategic planning</w:t>
      </w:r>
    </w:p>
    <w:p w14:paraId="4FE49E4A"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To determine the order of related projects (in the organization) being carried out</w:t>
      </w:r>
    </w:p>
    <w:p w14:paraId="10995A9F"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To establish a framework within which the system fits</w:t>
      </w:r>
    </w:p>
    <w:p w14:paraId="66364227"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To ensure the hardware and software standards are followed</w:t>
      </w:r>
    </w:p>
    <w:p w14:paraId="4A94BB71"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installation standards and procedures</w:t>
      </w:r>
    </w:p>
    <w:p w14:paraId="46E7BFC2"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more appropriate name: “Identify standards and procedures related to the software</w:t>
      </w:r>
    </w:p>
    <w:p w14:paraId="43B449EC" w14:textId="77777777" w:rsidR="00B91F7C" w:rsidRDefault="00F3541D">
      <w:pPr>
        <w:spacing w:line="240" w:lineRule="exact"/>
        <w:ind w:left="1504" w:right="8339"/>
        <w:jc w:val="center"/>
        <w:rPr>
          <w:sz w:val="22"/>
          <w:szCs w:val="22"/>
        </w:rPr>
      </w:pPr>
      <w:r>
        <w:rPr>
          <w:b/>
          <w:sz w:val="22"/>
          <w:szCs w:val="22"/>
        </w:rPr>
        <w:t>project”</w:t>
      </w:r>
    </w:p>
    <w:p w14:paraId="7684B168"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project team organization</w:t>
      </w:r>
    </w:p>
    <w:p w14:paraId="5B96D858" w14:textId="77777777" w:rsidR="00B91F7C" w:rsidRDefault="00B91F7C">
      <w:pPr>
        <w:spacing w:before="13" w:line="240" w:lineRule="exact"/>
        <w:rPr>
          <w:sz w:val="24"/>
          <w:szCs w:val="24"/>
        </w:rPr>
      </w:pPr>
    </w:p>
    <w:p w14:paraId="44F681A8" w14:textId="77777777" w:rsidR="00B91F7C" w:rsidRDefault="00F3541D">
      <w:pPr>
        <w:ind w:left="64" w:right="6873"/>
        <w:jc w:val="center"/>
        <w:rPr>
          <w:sz w:val="22"/>
          <w:szCs w:val="22"/>
        </w:rPr>
      </w:pPr>
      <w:r>
        <w:rPr>
          <w:b/>
          <w:sz w:val="22"/>
          <w:szCs w:val="22"/>
        </w:rPr>
        <w:t>Step 3: Analyze Project Characteristics</w:t>
      </w:r>
    </w:p>
    <w:p w14:paraId="3FD8F421"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Distinguish the project as either objective-driven or product-driven</w:t>
      </w:r>
    </w:p>
    <w:p w14:paraId="011A77A0"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Analyze other project characteristics (including quality-based ones)</w:t>
      </w:r>
    </w:p>
    <w:p w14:paraId="6F6BDC3C" w14:textId="77777777" w:rsidR="00B91F7C" w:rsidRDefault="00F3541D">
      <w:pPr>
        <w:spacing w:line="240" w:lineRule="exact"/>
        <w:ind w:left="460"/>
        <w:rPr>
          <w:sz w:val="22"/>
          <w:szCs w:val="22"/>
        </w:rPr>
        <w:sectPr w:rsidR="00B91F7C">
          <w:pgSz w:w="12240" w:h="15840"/>
          <w:pgMar w:top="1020" w:right="200" w:bottom="280" w:left="1340" w:header="754" w:footer="1055" w:gutter="0"/>
          <w:cols w:space="720"/>
        </w:sectPr>
      </w:pPr>
      <w:r>
        <w:rPr>
          <w:rFonts w:ascii="Arial Unicode MS" w:eastAsia="Arial Unicode MS" w:hAnsi="Arial Unicode MS" w:cs="Arial Unicode MS"/>
          <w:sz w:val="22"/>
          <w:szCs w:val="22"/>
        </w:rPr>
        <w:t xml:space="preserve">❖ </w:t>
      </w:r>
      <w:r>
        <w:rPr>
          <w:sz w:val="22"/>
          <w:szCs w:val="22"/>
        </w:rPr>
        <w:t>Identify high level project risks</w:t>
      </w:r>
    </w:p>
    <w:p w14:paraId="17ECE2F6" w14:textId="77777777" w:rsidR="00B91F7C" w:rsidRDefault="00B91F7C">
      <w:pPr>
        <w:spacing w:line="200" w:lineRule="exact"/>
      </w:pPr>
    </w:p>
    <w:p w14:paraId="75CBAB70" w14:textId="77777777" w:rsidR="00B91F7C" w:rsidRDefault="00B91F7C">
      <w:pPr>
        <w:spacing w:before="2" w:line="220" w:lineRule="exact"/>
        <w:rPr>
          <w:sz w:val="22"/>
          <w:szCs w:val="22"/>
        </w:rPr>
      </w:pPr>
    </w:p>
    <w:p w14:paraId="217CF11C" w14:textId="77777777" w:rsidR="00B91F7C" w:rsidRDefault="00F3541D">
      <w:pPr>
        <w:spacing w:before="31"/>
        <w:ind w:left="460"/>
        <w:rPr>
          <w:sz w:val="22"/>
          <w:szCs w:val="22"/>
        </w:rPr>
      </w:pPr>
      <w:r>
        <w:rPr>
          <w:rFonts w:ascii="Arial Unicode MS" w:eastAsia="Arial Unicode MS" w:hAnsi="Arial Unicode MS" w:cs="Arial Unicode MS"/>
          <w:sz w:val="22"/>
          <w:szCs w:val="22"/>
        </w:rPr>
        <w:t xml:space="preserve">❖ </w:t>
      </w:r>
      <w:r>
        <w:rPr>
          <w:sz w:val="22"/>
          <w:szCs w:val="22"/>
        </w:rPr>
        <w:t>Take into account user requirements concerning implementation</w:t>
      </w:r>
    </w:p>
    <w:p w14:paraId="513A77BE"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Select general lifecycle approach in the light of the above</w:t>
      </w:r>
    </w:p>
    <w:p w14:paraId="4B10932F"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Review overall resource estimates</w:t>
      </w:r>
    </w:p>
    <w:p w14:paraId="55EB3FC6" w14:textId="77777777" w:rsidR="00B91F7C" w:rsidRDefault="00F3541D">
      <w:pPr>
        <w:spacing w:before="1"/>
        <w:ind w:left="784" w:right="7139"/>
        <w:jc w:val="center"/>
        <w:rPr>
          <w:sz w:val="22"/>
          <w:szCs w:val="22"/>
        </w:rPr>
      </w:pPr>
      <w:r>
        <w:rPr>
          <w:b/>
          <w:sz w:val="22"/>
          <w:szCs w:val="22"/>
        </w:rPr>
        <w:t>Up to this stage,</w:t>
      </w:r>
    </w:p>
    <w:p w14:paraId="3CFA76A2"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the major risks of the project are identified</w:t>
      </w:r>
    </w:p>
    <w:p w14:paraId="6FA5E74F"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the overall approach of the project is decided</w:t>
      </w:r>
    </w:p>
    <w:p w14:paraId="4AA7C652" w14:textId="77777777" w:rsidR="00B91F7C" w:rsidRDefault="00F3541D">
      <w:pPr>
        <w:spacing w:before="1"/>
        <w:ind w:left="100"/>
        <w:rPr>
          <w:sz w:val="22"/>
          <w:szCs w:val="22"/>
        </w:rPr>
      </w:pPr>
      <w:r>
        <w:rPr>
          <w:b/>
          <w:sz w:val="22"/>
          <w:szCs w:val="22"/>
        </w:rPr>
        <w:t>So, it is a good place to re-estimate the required effort and other resources for the project</w:t>
      </w:r>
    </w:p>
    <w:p w14:paraId="2170251D" w14:textId="77777777" w:rsidR="00B91F7C" w:rsidRDefault="00B91F7C">
      <w:pPr>
        <w:spacing w:before="13" w:line="240" w:lineRule="exact"/>
        <w:rPr>
          <w:sz w:val="24"/>
          <w:szCs w:val="24"/>
        </w:rPr>
      </w:pPr>
    </w:p>
    <w:p w14:paraId="664C7D89" w14:textId="77777777" w:rsidR="00B91F7C" w:rsidRDefault="00F3541D">
      <w:pPr>
        <w:ind w:left="100"/>
        <w:rPr>
          <w:sz w:val="22"/>
          <w:szCs w:val="22"/>
        </w:rPr>
      </w:pPr>
      <w:r>
        <w:rPr>
          <w:b/>
          <w:sz w:val="22"/>
          <w:szCs w:val="22"/>
        </w:rPr>
        <w:t>Step 4: Identify Project Products and Activities</w:t>
      </w:r>
    </w:p>
    <w:p w14:paraId="1F78CCDC"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and describe project products</w:t>
      </w:r>
    </w:p>
    <w:p w14:paraId="7857D076"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Identify all the products related to the project</w:t>
      </w:r>
    </w:p>
    <w:p w14:paraId="5BE53614"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Account for the required activities</w:t>
      </w:r>
    </w:p>
    <w:p w14:paraId="035876CF"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Document generic product flows</w:t>
      </w:r>
    </w:p>
    <w:p w14:paraId="73D298FF"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To document the relative order of the products</w:t>
      </w:r>
    </w:p>
    <w:p w14:paraId="71445882"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Recognize product instances</w:t>
      </w:r>
    </w:p>
    <w:p w14:paraId="6604666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Produce an ideal activity network</w:t>
      </w:r>
    </w:p>
    <w:p w14:paraId="51D8EB36" w14:textId="77777777" w:rsidR="00B91F7C" w:rsidRDefault="00F3541D">
      <w:pPr>
        <w:spacing w:before="3" w:line="240" w:lineRule="exact"/>
        <w:ind w:left="1540" w:right="861" w:hanging="360"/>
        <w:rPr>
          <w:sz w:val="22"/>
          <w:szCs w:val="22"/>
        </w:rPr>
      </w:pPr>
      <w:r>
        <w:rPr>
          <w:rFonts w:ascii="Arial Unicode MS" w:eastAsia="Arial Unicode MS" w:hAnsi="Arial Unicode MS" w:cs="Arial Unicode MS"/>
          <w:sz w:val="22"/>
          <w:szCs w:val="22"/>
        </w:rPr>
        <w:t xml:space="preserve">➢  </w:t>
      </w:r>
      <w:r>
        <w:rPr>
          <w:b/>
          <w:sz w:val="22"/>
          <w:szCs w:val="22"/>
        </w:rPr>
        <w:t>Activity network shows the tasks that have to be carried out as well as their sequence of execution for the creation of a product from another</w:t>
      </w:r>
    </w:p>
    <w:p w14:paraId="09C44B2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Modify the ideal to take into account need for stages and checkpoints</w:t>
      </w:r>
    </w:p>
    <w:p w14:paraId="4A83535C"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To check compatibility of products of previous activities</w:t>
      </w:r>
    </w:p>
    <w:p w14:paraId="2B21BB80" w14:textId="77777777" w:rsidR="00B91F7C" w:rsidRDefault="00B91F7C">
      <w:pPr>
        <w:spacing w:before="13" w:line="240" w:lineRule="exact"/>
        <w:rPr>
          <w:sz w:val="24"/>
          <w:szCs w:val="24"/>
        </w:rPr>
      </w:pPr>
    </w:p>
    <w:p w14:paraId="4822F77D" w14:textId="77777777" w:rsidR="00B91F7C" w:rsidRDefault="00F3541D">
      <w:pPr>
        <w:ind w:left="100"/>
        <w:rPr>
          <w:sz w:val="22"/>
          <w:szCs w:val="22"/>
        </w:rPr>
      </w:pPr>
      <w:r>
        <w:rPr>
          <w:b/>
          <w:sz w:val="22"/>
          <w:szCs w:val="22"/>
        </w:rPr>
        <w:t>Step 5: Estimate Effort for Each Activity</w:t>
      </w:r>
    </w:p>
    <w:p w14:paraId="007D5606"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Carry out bottom-up estimates</w:t>
      </w:r>
    </w:p>
    <w:p w14:paraId="6359CEF6"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need to estimate staff effort, time for each activity, and other resources</w:t>
      </w:r>
    </w:p>
    <w:p w14:paraId="0765A8B6"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Revise plan to create controllable activities</w:t>
      </w:r>
    </w:p>
    <w:p w14:paraId="6205F7ED"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need to break a task into a series of manageable sub-tasks</w:t>
      </w:r>
    </w:p>
    <w:p w14:paraId="1A052694" w14:textId="77777777" w:rsidR="00B91F7C" w:rsidRDefault="00B91F7C">
      <w:pPr>
        <w:spacing w:before="11" w:line="240" w:lineRule="exact"/>
        <w:rPr>
          <w:sz w:val="24"/>
          <w:szCs w:val="24"/>
        </w:rPr>
      </w:pPr>
    </w:p>
    <w:p w14:paraId="52A5A952" w14:textId="77777777" w:rsidR="00B91F7C" w:rsidRDefault="00F3541D">
      <w:pPr>
        <w:ind w:left="100"/>
        <w:rPr>
          <w:sz w:val="22"/>
          <w:szCs w:val="22"/>
        </w:rPr>
      </w:pPr>
      <w:r>
        <w:rPr>
          <w:b/>
          <w:sz w:val="22"/>
          <w:szCs w:val="22"/>
        </w:rPr>
        <w:t>Step 6: Identify Activity Risks</w:t>
      </w:r>
    </w:p>
    <w:p w14:paraId="385D996A"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and quantify the risks of each activity</w:t>
      </w:r>
    </w:p>
    <w:p w14:paraId="79D33D30"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Plan risk reduction and contingency measures where appropriate</w:t>
      </w:r>
    </w:p>
    <w:p w14:paraId="37DF57CB"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Adjust overall plans and estimates to take account of risks</w:t>
      </w:r>
    </w:p>
    <w:p w14:paraId="0E37DC3E" w14:textId="77777777" w:rsidR="00B91F7C" w:rsidRDefault="00B91F7C">
      <w:pPr>
        <w:spacing w:before="11" w:line="240" w:lineRule="exact"/>
        <w:rPr>
          <w:sz w:val="24"/>
          <w:szCs w:val="24"/>
        </w:rPr>
      </w:pPr>
    </w:p>
    <w:p w14:paraId="1008F3AB" w14:textId="77777777" w:rsidR="00B91F7C" w:rsidRDefault="00F3541D">
      <w:pPr>
        <w:ind w:left="100"/>
        <w:rPr>
          <w:sz w:val="22"/>
          <w:szCs w:val="22"/>
        </w:rPr>
      </w:pPr>
      <w:r>
        <w:rPr>
          <w:b/>
          <w:sz w:val="22"/>
          <w:szCs w:val="22"/>
        </w:rPr>
        <w:t>Step 7: Allocate Resources (Staffing)</w:t>
      </w:r>
    </w:p>
    <w:p w14:paraId="4278A2FD"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Identify and allocate resources</w:t>
      </w:r>
    </w:p>
    <w:p w14:paraId="2911A2C5"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type of staff needed for each activity</w:t>
      </w:r>
    </w:p>
    <w:p w14:paraId="249E37C2"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staff availabilities are identified</w:t>
      </w:r>
    </w:p>
    <w:p w14:paraId="64CDDF4C"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staff are provisionally allocated to task</w:t>
      </w:r>
    </w:p>
    <w:p w14:paraId="48FC4DEF"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Revise plans and estimates to take into account resource constraints</w:t>
      </w:r>
    </w:p>
    <w:p w14:paraId="1246B62C"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staffing constraints</w:t>
      </w:r>
    </w:p>
    <w:p w14:paraId="3DC7827D"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staffing issues</w:t>
      </w:r>
    </w:p>
    <w:p w14:paraId="29E5BA59" w14:textId="77777777" w:rsidR="00B91F7C" w:rsidRDefault="00B91F7C">
      <w:pPr>
        <w:spacing w:before="14" w:line="240" w:lineRule="exact"/>
        <w:rPr>
          <w:sz w:val="24"/>
          <w:szCs w:val="24"/>
        </w:rPr>
      </w:pPr>
    </w:p>
    <w:p w14:paraId="6D2AA000" w14:textId="77777777" w:rsidR="00B91F7C" w:rsidRDefault="00F3541D">
      <w:pPr>
        <w:ind w:left="100"/>
        <w:rPr>
          <w:sz w:val="22"/>
          <w:szCs w:val="22"/>
        </w:rPr>
      </w:pPr>
      <w:r>
        <w:rPr>
          <w:b/>
          <w:sz w:val="22"/>
          <w:szCs w:val="22"/>
        </w:rPr>
        <w:t>Step 8: Review/publicize Plan</w:t>
      </w:r>
    </w:p>
    <w:p w14:paraId="17491EA2"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Review quality aspects of the project plan</w:t>
      </w:r>
    </w:p>
    <w:p w14:paraId="6B28DF6D"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To ensure each activity is completed with a quality product</w:t>
      </w:r>
    </w:p>
    <w:p w14:paraId="1A1049BE"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Each activity should have ‘exit requirements’.</w:t>
      </w:r>
    </w:p>
    <w:p w14:paraId="7DE9BC49"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b/>
          <w:sz w:val="22"/>
          <w:szCs w:val="22"/>
        </w:rPr>
        <w:t>This ensures the quality of the product on each activity.</w:t>
      </w:r>
    </w:p>
    <w:p w14:paraId="0AE93A8D"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Document plans and obtain agreement</w:t>
      </w:r>
    </w:p>
    <w:p w14:paraId="3077FAC8" w14:textId="77777777" w:rsidR="00B91F7C" w:rsidRDefault="00F3541D">
      <w:pPr>
        <w:spacing w:line="240" w:lineRule="exact"/>
        <w:ind w:left="1180"/>
        <w:rPr>
          <w:sz w:val="22"/>
          <w:szCs w:val="22"/>
        </w:rPr>
      </w:pPr>
      <w:r>
        <w:rPr>
          <w:rFonts w:ascii="Arial Unicode MS" w:eastAsia="Arial Unicode MS" w:hAnsi="Arial Unicode MS" w:cs="Arial Unicode MS"/>
          <w:sz w:val="22"/>
          <w:szCs w:val="22"/>
        </w:rPr>
        <w:t xml:space="preserve">➢  </w:t>
      </w:r>
      <w:r>
        <w:rPr>
          <w:sz w:val="22"/>
          <w:szCs w:val="22"/>
        </w:rPr>
        <w:t>all parties understand and agree to the commitments in the plan</w:t>
      </w:r>
    </w:p>
    <w:p w14:paraId="05DC900B" w14:textId="77777777" w:rsidR="00B91F7C" w:rsidRDefault="00B91F7C">
      <w:pPr>
        <w:spacing w:before="11" w:line="240" w:lineRule="exact"/>
        <w:rPr>
          <w:sz w:val="24"/>
          <w:szCs w:val="24"/>
        </w:rPr>
      </w:pPr>
    </w:p>
    <w:p w14:paraId="798EB11D" w14:textId="77777777" w:rsidR="00B91F7C" w:rsidRDefault="00F3541D">
      <w:pPr>
        <w:ind w:left="100"/>
        <w:rPr>
          <w:sz w:val="22"/>
          <w:szCs w:val="22"/>
        </w:rPr>
      </w:pPr>
      <w:r>
        <w:rPr>
          <w:b/>
          <w:sz w:val="22"/>
          <w:szCs w:val="22"/>
        </w:rPr>
        <w:t>Step 9 and 10: Execute Plan/Lower Level of Planning</w:t>
      </w:r>
    </w:p>
    <w:p w14:paraId="722D8B6F" w14:textId="77777777" w:rsidR="00B91F7C" w:rsidRDefault="00F3541D">
      <w:pPr>
        <w:spacing w:line="240" w:lineRule="exact"/>
        <w:ind w:left="460"/>
        <w:rPr>
          <w:sz w:val="22"/>
          <w:szCs w:val="22"/>
        </w:rPr>
        <w:sectPr w:rsidR="00B91F7C">
          <w:pgSz w:w="12240" w:h="15840"/>
          <w:pgMar w:top="1020" w:right="1400" w:bottom="280" w:left="1340" w:header="754" w:footer="1055" w:gutter="0"/>
          <w:cols w:space="720"/>
        </w:sectPr>
      </w:pPr>
      <w:r>
        <w:rPr>
          <w:rFonts w:ascii="Arial Unicode MS" w:eastAsia="Arial Unicode MS" w:hAnsi="Arial Unicode MS" w:cs="Arial Unicode MS"/>
          <w:sz w:val="22"/>
          <w:szCs w:val="22"/>
        </w:rPr>
        <w:t xml:space="preserve">❖ </w:t>
      </w:r>
      <w:r>
        <w:rPr>
          <w:sz w:val="22"/>
          <w:szCs w:val="22"/>
        </w:rPr>
        <w:t>Build the physical project deliverables and present them to the customer for signoff.</w:t>
      </w:r>
    </w:p>
    <w:p w14:paraId="584B22B9" w14:textId="77777777" w:rsidR="00B91F7C" w:rsidRDefault="00B91F7C">
      <w:pPr>
        <w:spacing w:line="200" w:lineRule="exact"/>
      </w:pPr>
    </w:p>
    <w:p w14:paraId="558007B8" w14:textId="77777777" w:rsidR="00B91F7C" w:rsidRDefault="00B91F7C">
      <w:pPr>
        <w:spacing w:before="3" w:line="220" w:lineRule="exact"/>
        <w:rPr>
          <w:sz w:val="22"/>
          <w:szCs w:val="22"/>
        </w:rPr>
      </w:pPr>
    </w:p>
    <w:p w14:paraId="2BB508FE" w14:textId="77777777" w:rsidR="00B91F7C" w:rsidRDefault="00F3541D">
      <w:pPr>
        <w:spacing w:before="32"/>
        <w:ind w:left="100" w:right="78"/>
        <w:jc w:val="both"/>
        <w:rPr>
          <w:sz w:val="22"/>
          <w:szCs w:val="22"/>
        </w:rPr>
      </w:pPr>
      <w:r>
        <w:rPr>
          <w:sz w:val="22"/>
          <w:szCs w:val="22"/>
        </w:rPr>
        <w:t>Once the project is under way, plans will need to be drawn up in greater detail for each activity as it becomes due.  Detailed  and  lower  level  of  planning  of  the  later  stages  will  need  to  be  delayed  because  more information will be available nearer the start of the stage.</w:t>
      </w:r>
    </w:p>
    <w:p w14:paraId="5B26C85F" w14:textId="77777777" w:rsidR="00B91F7C" w:rsidRDefault="00B91F7C">
      <w:pPr>
        <w:spacing w:before="14" w:line="240" w:lineRule="exact"/>
        <w:rPr>
          <w:sz w:val="24"/>
          <w:szCs w:val="24"/>
        </w:rPr>
      </w:pPr>
    </w:p>
    <w:p w14:paraId="79E1C504" w14:textId="77777777" w:rsidR="00B91F7C" w:rsidRDefault="00F3541D">
      <w:pPr>
        <w:ind w:left="100" w:right="7829"/>
        <w:jc w:val="both"/>
        <w:rPr>
          <w:sz w:val="24"/>
          <w:szCs w:val="24"/>
        </w:rPr>
      </w:pPr>
      <w:r>
        <w:rPr>
          <w:b/>
          <w:sz w:val="24"/>
          <w:szCs w:val="24"/>
        </w:rPr>
        <w:t>SCHEDULING</w:t>
      </w:r>
    </w:p>
    <w:p w14:paraId="655028DB" w14:textId="77777777" w:rsidR="00B91F7C" w:rsidRDefault="00F3541D">
      <w:pPr>
        <w:spacing w:line="240" w:lineRule="exact"/>
        <w:ind w:left="100" w:right="90"/>
        <w:jc w:val="both"/>
        <w:rPr>
          <w:sz w:val="22"/>
          <w:szCs w:val="22"/>
        </w:rPr>
      </w:pPr>
      <w:r>
        <w:rPr>
          <w:sz w:val="22"/>
          <w:szCs w:val="22"/>
        </w:rPr>
        <w:t>Software  Project  Scheduling  is  an  activity  that  distributes  Estimated  Effort  across  the  Planned  Project</w:t>
      </w:r>
    </w:p>
    <w:p w14:paraId="4F3C43E2" w14:textId="77777777" w:rsidR="00B91F7C" w:rsidRDefault="00F3541D">
      <w:pPr>
        <w:spacing w:before="1" w:line="240" w:lineRule="exact"/>
        <w:ind w:left="100" w:right="86"/>
        <w:rPr>
          <w:sz w:val="22"/>
          <w:szCs w:val="22"/>
        </w:rPr>
      </w:pPr>
      <w:r>
        <w:rPr>
          <w:sz w:val="22"/>
          <w:szCs w:val="22"/>
        </w:rPr>
        <w:t>Duration  by  allocating  the  Effort  to  specific  Software  Engineering  Task.  Project  Scheduling  is  the culmination of a Project Planning activity that is a primary component of Software Project Management.</w:t>
      </w:r>
    </w:p>
    <w:p w14:paraId="56050546" w14:textId="77777777" w:rsidR="00B91F7C" w:rsidRDefault="00F3541D">
      <w:pPr>
        <w:spacing w:line="240" w:lineRule="exact"/>
        <w:ind w:left="100" w:right="91"/>
        <w:jc w:val="both"/>
        <w:rPr>
          <w:sz w:val="22"/>
          <w:szCs w:val="22"/>
        </w:rPr>
      </w:pPr>
      <w:r>
        <w:rPr>
          <w:sz w:val="22"/>
          <w:szCs w:val="22"/>
        </w:rPr>
        <w:t>Project Scheduling establishes a “Road Map” for the Project Manager When combined with Estimation</w:t>
      </w:r>
    </w:p>
    <w:p w14:paraId="19A835E9" w14:textId="77777777" w:rsidR="00B91F7C" w:rsidRDefault="00F3541D">
      <w:pPr>
        <w:spacing w:before="1"/>
        <w:ind w:left="100" w:right="6966"/>
        <w:jc w:val="both"/>
        <w:rPr>
          <w:sz w:val="22"/>
          <w:szCs w:val="22"/>
        </w:rPr>
      </w:pPr>
      <w:r>
        <w:rPr>
          <w:sz w:val="22"/>
          <w:szCs w:val="22"/>
        </w:rPr>
        <w:t>Methods and Risk Analysis.</w:t>
      </w:r>
    </w:p>
    <w:p w14:paraId="6528D933" w14:textId="77777777" w:rsidR="00B91F7C" w:rsidRDefault="00F3541D">
      <w:pPr>
        <w:spacing w:before="3" w:line="240" w:lineRule="exact"/>
        <w:ind w:left="100" w:right="82"/>
        <w:rPr>
          <w:sz w:val="22"/>
          <w:szCs w:val="22"/>
        </w:rPr>
      </w:pPr>
      <w:r>
        <w:rPr>
          <w:sz w:val="22"/>
          <w:szCs w:val="22"/>
        </w:rPr>
        <w:t>Scheduling begins with Process Decompositions. The characteristics of the Project are used to adapt an appropriate task set for the Work to be done. A Task Network depicts each engineering task, its dependency</w:t>
      </w:r>
    </w:p>
    <w:p w14:paraId="6B216426" w14:textId="77777777" w:rsidR="00B91F7C" w:rsidRDefault="00F3541D">
      <w:pPr>
        <w:spacing w:line="240" w:lineRule="exact"/>
        <w:ind w:left="100" w:right="79"/>
        <w:jc w:val="both"/>
        <w:rPr>
          <w:sz w:val="22"/>
          <w:szCs w:val="22"/>
        </w:rPr>
      </w:pPr>
      <w:r>
        <w:rPr>
          <w:sz w:val="22"/>
          <w:szCs w:val="22"/>
        </w:rPr>
        <w:t>on other tasks and its projected duration. The Task Network is used to compute the Critical Path, a Timeline</w:t>
      </w:r>
    </w:p>
    <w:p w14:paraId="7B0BF1D9" w14:textId="77777777" w:rsidR="00B91F7C" w:rsidRDefault="00F3541D">
      <w:pPr>
        <w:spacing w:line="240" w:lineRule="exact"/>
        <w:ind w:left="100" w:right="84"/>
        <w:rPr>
          <w:sz w:val="22"/>
          <w:szCs w:val="22"/>
        </w:rPr>
      </w:pPr>
      <w:r>
        <w:rPr>
          <w:sz w:val="22"/>
          <w:szCs w:val="22"/>
        </w:rPr>
        <w:t>Chart and a variety of project information. Using the Project Schedule as a guide, the Project Manager can track and control each step in the Software process.</w:t>
      </w:r>
    </w:p>
    <w:p w14:paraId="144A0F57" w14:textId="77777777" w:rsidR="00B91F7C" w:rsidRDefault="00B91F7C">
      <w:pPr>
        <w:spacing w:before="10" w:line="240" w:lineRule="exact"/>
        <w:rPr>
          <w:sz w:val="24"/>
          <w:szCs w:val="24"/>
        </w:rPr>
      </w:pPr>
    </w:p>
    <w:p w14:paraId="783B39AB" w14:textId="77777777" w:rsidR="00B91F7C" w:rsidRDefault="00F3541D">
      <w:pPr>
        <w:ind w:left="100" w:right="7702"/>
        <w:jc w:val="both"/>
        <w:rPr>
          <w:sz w:val="22"/>
          <w:szCs w:val="22"/>
        </w:rPr>
      </w:pPr>
      <w:r>
        <w:rPr>
          <w:b/>
          <w:sz w:val="22"/>
          <w:szCs w:val="22"/>
        </w:rPr>
        <w:t>Project scheduling</w:t>
      </w:r>
    </w:p>
    <w:p w14:paraId="132056C0" w14:textId="77777777" w:rsidR="00B91F7C" w:rsidRDefault="00F3541D">
      <w:pPr>
        <w:spacing w:before="3" w:line="240" w:lineRule="exact"/>
        <w:ind w:left="100" w:right="82"/>
        <w:rPr>
          <w:sz w:val="22"/>
          <w:szCs w:val="22"/>
        </w:rPr>
      </w:pPr>
      <w:r>
        <w:rPr>
          <w:sz w:val="22"/>
          <w:szCs w:val="22"/>
        </w:rPr>
        <w:t>The reality of a Technical Project is that hundreds of small tasks must occur in order to accomplish a large goal. Some of these tasks lie outside the main stream and may be completed without worry abut impact On</w:t>
      </w:r>
    </w:p>
    <w:p w14:paraId="5AACC084" w14:textId="77777777" w:rsidR="00B91F7C" w:rsidRDefault="00F3541D">
      <w:pPr>
        <w:spacing w:before="2" w:line="240" w:lineRule="exact"/>
        <w:ind w:left="100" w:right="79"/>
        <w:rPr>
          <w:sz w:val="22"/>
          <w:szCs w:val="22"/>
        </w:rPr>
      </w:pPr>
      <w:r>
        <w:rPr>
          <w:sz w:val="22"/>
          <w:szCs w:val="22"/>
        </w:rPr>
        <w:t>Project Completion Date. Other tasks lie on the “Critical Path”. These tasks are called “Critical Tasks” fall behind  schedule  the  completion  date  on  the  entire  project  is  put  into  jeopardy.  The  Project  Managers</w:t>
      </w:r>
    </w:p>
    <w:p w14:paraId="30626DB5" w14:textId="77777777" w:rsidR="00B91F7C" w:rsidRDefault="00F3541D">
      <w:pPr>
        <w:spacing w:line="240" w:lineRule="exact"/>
        <w:ind w:left="100" w:right="5025"/>
        <w:jc w:val="both"/>
        <w:rPr>
          <w:sz w:val="22"/>
          <w:szCs w:val="22"/>
        </w:rPr>
      </w:pPr>
      <w:r>
        <w:rPr>
          <w:sz w:val="22"/>
          <w:szCs w:val="22"/>
        </w:rPr>
        <w:t>Objectives with regards to Project Scheduling are:</w:t>
      </w:r>
    </w:p>
    <w:p w14:paraId="4B1785DB" w14:textId="77777777" w:rsidR="00B91F7C" w:rsidRDefault="00F3541D">
      <w:pPr>
        <w:spacing w:line="240" w:lineRule="exact"/>
        <w:ind w:left="820"/>
        <w:rPr>
          <w:sz w:val="22"/>
          <w:szCs w:val="22"/>
        </w:rPr>
      </w:pPr>
      <w:r>
        <w:rPr>
          <w:sz w:val="22"/>
          <w:szCs w:val="22"/>
        </w:rPr>
        <w:t>1. Define all Tasks.</w:t>
      </w:r>
    </w:p>
    <w:p w14:paraId="6076F8E0" w14:textId="77777777" w:rsidR="00B91F7C" w:rsidRDefault="00F3541D">
      <w:pPr>
        <w:spacing w:line="240" w:lineRule="exact"/>
        <w:ind w:left="820"/>
        <w:rPr>
          <w:sz w:val="22"/>
          <w:szCs w:val="22"/>
        </w:rPr>
      </w:pPr>
      <w:r>
        <w:rPr>
          <w:sz w:val="22"/>
          <w:szCs w:val="22"/>
        </w:rPr>
        <w:t>2. Build a Network that depicts that’s dependencies.</w:t>
      </w:r>
    </w:p>
    <w:p w14:paraId="4F368CCE" w14:textId="77777777" w:rsidR="00B91F7C" w:rsidRDefault="00F3541D">
      <w:pPr>
        <w:spacing w:before="1"/>
        <w:ind w:left="820"/>
        <w:rPr>
          <w:sz w:val="22"/>
          <w:szCs w:val="22"/>
        </w:rPr>
      </w:pPr>
      <w:r>
        <w:rPr>
          <w:sz w:val="22"/>
          <w:szCs w:val="22"/>
        </w:rPr>
        <w:t>3. Identify the tasks that are Critical within the Network.</w:t>
      </w:r>
    </w:p>
    <w:p w14:paraId="7AC49618" w14:textId="77777777" w:rsidR="00B91F7C" w:rsidRDefault="00F3541D">
      <w:pPr>
        <w:spacing w:line="240" w:lineRule="exact"/>
        <w:ind w:left="820"/>
        <w:rPr>
          <w:sz w:val="22"/>
          <w:szCs w:val="22"/>
        </w:rPr>
      </w:pPr>
      <w:r>
        <w:rPr>
          <w:sz w:val="22"/>
          <w:szCs w:val="22"/>
        </w:rPr>
        <w:t>4. Track task progress to ensure that delay is recognized. “One Day at a time “.</w:t>
      </w:r>
    </w:p>
    <w:p w14:paraId="62BF200F" w14:textId="77777777" w:rsidR="00B91F7C" w:rsidRDefault="00B91F7C">
      <w:pPr>
        <w:spacing w:before="14" w:line="240" w:lineRule="exact"/>
        <w:rPr>
          <w:sz w:val="24"/>
          <w:szCs w:val="24"/>
        </w:rPr>
      </w:pPr>
    </w:p>
    <w:p w14:paraId="593DDDB4" w14:textId="77777777" w:rsidR="00B91F7C" w:rsidRDefault="00F3541D">
      <w:pPr>
        <w:ind w:left="100" w:right="7275"/>
        <w:jc w:val="both"/>
        <w:rPr>
          <w:sz w:val="22"/>
          <w:szCs w:val="22"/>
        </w:rPr>
      </w:pPr>
      <w:r>
        <w:rPr>
          <w:b/>
          <w:sz w:val="22"/>
          <w:szCs w:val="22"/>
        </w:rPr>
        <w:t>Scheduling Techniques</w:t>
      </w:r>
    </w:p>
    <w:p w14:paraId="356F1EB4"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Program Evaluation and Review Technique (PERT)</w:t>
      </w:r>
    </w:p>
    <w:p w14:paraId="02F9B0D7"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Gantt Chart</w:t>
      </w:r>
    </w:p>
    <w:p w14:paraId="4001EC97"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Critical Path Method (CPM)</w:t>
      </w:r>
    </w:p>
    <w:p w14:paraId="24DE3773"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Work Breakdown Structure (WBS)</w:t>
      </w:r>
    </w:p>
    <w:p w14:paraId="7C01F20B"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Bar Chart</w:t>
      </w:r>
    </w:p>
    <w:p w14:paraId="71AF83D5"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Linked Bar Chart</w:t>
      </w:r>
    </w:p>
    <w:p w14:paraId="75617BAF"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sz w:val="22"/>
          <w:szCs w:val="22"/>
        </w:rPr>
        <w:t>Network Diagram</w:t>
      </w:r>
    </w:p>
    <w:p w14:paraId="37D2EBC6" w14:textId="77777777" w:rsidR="00B91F7C" w:rsidRDefault="00B91F7C">
      <w:pPr>
        <w:spacing w:before="6" w:line="100" w:lineRule="exact"/>
        <w:rPr>
          <w:sz w:val="10"/>
          <w:szCs w:val="10"/>
        </w:rPr>
      </w:pPr>
    </w:p>
    <w:p w14:paraId="31ABE6DE" w14:textId="77777777" w:rsidR="00B91F7C" w:rsidRDefault="00B91F7C">
      <w:pPr>
        <w:spacing w:line="200" w:lineRule="exact"/>
      </w:pPr>
    </w:p>
    <w:p w14:paraId="2AC4A79E" w14:textId="77777777" w:rsidR="00B91F7C" w:rsidRDefault="00B91F7C">
      <w:pPr>
        <w:spacing w:line="200" w:lineRule="exact"/>
      </w:pPr>
    </w:p>
    <w:p w14:paraId="555F317D" w14:textId="77777777" w:rsidR="00B91F7C" w:rsidRDefault="00F3541D">
      <w:pPr>
        <w:ind w:left="100" w:right="6408"/>
        <w:jc w:val="both"/>
        <w:rPr>
          <w:sz w:val="24"/>
          <w:szCs w:val="24"/>
        </w:rPr>
      </w:pPr>
      <w:r>
        <w:rPr>
          <w:b/>
          <w:sz w:val="24"/>
          <w:szCs w:val="24"/>
        </w:rPr>
        <w:t>RESOURCE ALLOCATION</w:t>
      </w:r>
    </w:p>
    <w:p w14:paraId="3FFA6120" w14:textId="77777777" w:rsidR="00B91F7C" w:rsidRDefault="00F3541D">
      <w:pPr>
        <w:spacing w:before="3" w:line="240" w:lineRule="exact"/>
        <w:ind w:left="100" w:right="78"/>
        <w:rPr>
          <w:sz w:val="22"/>
          <w:szCs w:val="22"/>
        </w:rPr>
      </w:pPr>
      <w:r>
        <w:rPr>
          <w:sz w:val="22"/>
          <w:szCs w:val="22"/>
        </w:rPr>
        <w:t xml:space="preserve">Resource allocation in project management is concerned with creating a plan which can help achieve future goals. There are many resources which have to be allocated when managing a project,  </w:t>
      </w:r>
      <w:r>
        <w:rPr>
          <w:i/>
          <w:sz w:val="22"/>
          <w:szCs w:val="22"/>
        </w:rPr>
        <w:t>beginning from</w:t>
      </w:r>
    </w:p>
    <w:p w14:paraId="036CE4DE" w14:textId="77777777" w:rsidR="00B91F7C" w:rsidRDefault="00F3541D">
      <w:pPr>
        <w:spacing w:line="240" w:lineRule="exact"/>
        <w:ind w:left="100" w:right="4007"/>
        <w:jc w:val="both"/>
        <w:rPr>
          <w:sz w:val="22"/>
          <w:szCs w:val="22"/>
        </w:rPr>
      </w:pPr>
      <w:r>
        <w:rPr>
          <w:i/>
          <w:sz w:val="22"/>
          <w:szCs w:val="22"/>
        </w:rPr>
        <w:t>budget to equipment and tools, to data and the project’s plan</w:t>
      </w:r>
      <w:r>
        <w:rPr>
          <w:sz w:val="22"/>
          <w:szCs w:val="22"/>
        </w:rPr>
        <w:t>.</w:t>
      </w:r>
    </w:p>
    <w:p w14:paraId="0394BCC5" w14:textId="77777777" w:rsidR="00B91F7C" w:rsidRDefault="00F3541D">
      <w:pPr>
        <w:spacing w:before="1" w:line="240" w:lineRule="exact"/>
        <w:ind w:left="100" w:right="80"/>
        <w:rPr>
          <w:sz w:val="22"/>
          <w:szCs w:val="22"/>
        </w:rPr>
      </w:pPr>
      <w:r>
        <w:rPr>
          <w:sz w:val="22"/>
          <w:szCs w:val="22"/>
        </w:rPr>
        <w:t xml:space="preserve">Resource allocation in project management is so important because it gives </w:t>
      </w:r>
      <w:r>
        <w:rPr>
          <w:b/>
          <w:sz w:val="22"/>
          <w:szCs w:val="22"/>
        </w:rPr>
        <w:t>a clear picture on the amount of work that has to be done</w:t>
      </w:r>
      <w:r>
        <w:rPr>
          <w:sz w:val="22"/>
          <w:szCs w:val="22"/>
        </w:rPr>
        <w:t>. It also helps to schedule ahead and have an insight into the team’s progress,</w:t>
      </w:r>
    </w:p>
    <w:p w14:paraId="7C1A73CE" w14:textId="77777777" w:rsidR="00B91F7C" w:rsidRDefault="00F3541D">
      <w:pPr>
        <w:spacing w:line="240" w:lineRule="exact"/>
        <w:ind w:left="100" w:right="3277"/>
        <w:jc w:val="both"/>
        <w:rPr>
          <w:sz w:val="22"/>
          <w:szCs w:val="22"/>
        </w:rPr>
      </w:pPr>
      <w:r>
        <w:rPr>
          <w:sz w:val="22"/>
          <w:szCs w:val="22"/>
        </w:rPr>
        <w:t>including allocating the right amount of time to everyone on the team.</w:t>
      </w:r>
    </w:p>
    <w:p w14:paraId="1DD9A66A" w14:textId="77777777" w:rsidR="00B91F7C" w:rsidRDefault="00F3541D">
      <w:pPr>
        <w:spacing w:before="1"/>
        <w:ind w:left="100" w:right="89"/>
        <w:jc w:val="both"/>
        <w:rPr>
          <w:sz w:val="22"/>
          <w:szCs w:val="22"/>
        </w:rPr>
      </w:pPr>
      <w:r>
        <w:rPr>
          <w:sz w:val="22"/>
          <w:szCs w:val="22"/>
        </w:rPr>
        <w:t>Resource allocation allows to plan and prepare for the project’s implementation or achieving goals. It is</w:t>
      </w:r>
    </w:p>
    <w:p w14:paraId="41D1FEA9" w14:textId="77777777" w:rsidR="00B91F7C" w:rsidRDefault="00F3541D">
      <w:pPr>
        <w:spacing w:line="240" w:lineRule="exact"/>
        <w:ind w:left="100" w:right="3855"/>
        <w:jc w:val="both"/>
        <w:rPr>
          <w:sz w:val="22"/>
          <w:szCs w:val="22"/>
        </w:rPr>
      </w:pPr>
      <w:r>
        <w:rPr>
          <w:sz w:val="22"/>
          <w:szCs w:val="22"/>
        </w:rPr>
        <w:t>also possible to analyze existing threats and risks to the project.</w:t>
      </w:r>
    </w:p>
    <w:p w14:paraId="30235E2E" w14:textId="77777777" w:rsidR="00B91F7C" w:rsidRDefault="00F3541D">
      <w:pPr>
        <w:spacing w:before="1" w:line="240" w:lineRule="exact"/>
        <w:ind w:left="100" w:right="79"/>
        <w:rPr>
          <w:sz w:val="22"/>
          <w:szCs w:val="22"/>
        </w:rPr>
      </w:pPr>
      <w:r>
        <w:rPr>
          <w:sz w:val="22"/>
          <w:szCs w:val="22"/>
        </w:rPr>
        <w:lastRenderedPageBreak/>
        <w:t xml:space="preserve">But above all, resource allocation in project management helps to  </w:t>
      </w:r>
      <w:r>
        <w:rPr>
          <w:b/>
          <w:sz w:val="22"/>
          <w:szCs w:val="22"/>
        </w:rPr>
        <w:t>control all the workload</w:t>
      </w:r>
      <w:r>
        <w:rPr>
          <w:sz w:val="22"/>
          <w:szCs w:val="22"/>
        </w:rPr>
        <w:t xml:space="preserve">. This, as a result, contributes to team’s effectiveness at work and what follows later is </w:t>
      </w:r>
      <w:r>
        <w:rPr>
          <w:b/>
          <w:sz w:val="22"/>
          <w:szCs w:val="22"/>
        </w:rPr>
        <w:t>a satisfying and exhaustive</w:t>
      </w:r>
    </w:p>
    <w:p w14:paraId="57E0DACF" w14:textId="77777777" w:rsidR="00B91F7C" w:rsidRDefault="00F3541D">
      <w:pPr>
        <w:spacing w:line="240" w:lineRule="exact"/>
        <w:ind w:left="100" w:right="8717"/>
        <w:jc w:val="both"/>
        <w:rPr>
          <w:sz w:val="22"/>
          <w:szCs w:val="22"/>
        </w:rPr>
        <w:sectPr w:rsidR="00B91F7C">
          <w:pgSz w:w="12240" w:h="15840"/>
          <w:pgMar w:top="1020" w:right="1320" w:bottom="280" w:left="1340" w:header="754" w:footer="1055" w:gutter="0"/>
          <w:cols w:space="720"/>
        </w:sectPr>
      </w:pPr>
      <w:r>
        <w:rPr>
          <w:b/>
          <w:sz w:val="22"/>
          <w:szCs w:val="22"/>
        </w:rPr>
        <w:t>project</w:t>
      </w:r>
      <w:r>
        <w:rPr>
          <w:sz w:val="22"/>
          <w:szCs w:val="22"/>
        </w:rPr>
        <w:t>.</w:t>
      </w:r>
    </w:p>
    <w:p w14:paraId="683717B4" w14:textId="77777777" w:rsidR="00B91F7C" w:rsidRDefault="00B91F7C">
      <w:pPr>
        <w:spacing w:line="200" w:lineRule="exact"/>
      </w:pPr>
    </w:p>
    <w:p w14:paraId="249552CC" w14:textId="77777777" w:rsidR="00B91F7C" w:rsidRDefault="00B91F7C">
      <w:pPr>
        <w:spacing w:before="3" w:line="220" w:lineRule="exact"/>
        <w:rPr>
          <w:sz w:val="22"/>
          <w:szCs w:val="22"/>
        </w:rPr>
      </w:pPr>
    </w:p>
    <w:p w14:paraId="0F961FFF" w14:textId="77777777" w:rsidR="00B91F7C" w:rsidRDefault="004C12F7">
      <w:pPr>
        <w:spacing w:before="32"/>
        <w:ind w:left="100" w:right="6740"/>
        <w:rPr>
          <w:sz w:val="22"/>
          <w:szCs w:val="22"/>
        </w:rPr>
      </w:pPr>
      <w:r>
        <w:rPr>
          <w:noProof/>
        </w:rPr>
        <w:drawing>
          <wp:anchor distT="0" distB="0" distL="114300" distR="114300" simplePos="0" relativeHeight="251659776" behindDoc="1" locked="0" layoutInCell="1" allowOverlap="1" wp14:anchorId="1B1AB00B">
            <wp:simplePos x="0" y="0"/>
            <wp:positionH relativeFrom="page">
              <wp:posOffset>2743200</wp:posOffset>
            </wp:positionH>
            <wp:positionV relativeFrom="paragraph">
              <wp:posOffset>181610</wp:posOffset>
            </wp:positionV>
            <wp:extent cx="4114165" cy="2933700"/>
            <wp:effectExtent l="0" t="0" r="635"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165" cy="2933700"/>
                    </a:xfrm>
                    <a:prstGeom prst="rect">
                      <a:avLst/>
                    </a:prstGeom>
                    <a:noFill/>
                  </pic:spPr>
                </pic:pic>
              </a:graphicData>
            </a:graphic>
            <wp14:sizeRelH relativeFrom="page">
              <wp14:pctWidth>0</wp14:pctWidth>
            </wp14:sizeRelH>
            <wp14:sizeRelV relativeFrom="page">
              <wp14:pctHeight>0</wp14:pctHeight>
            </wp14:sizeRelV>
          </wp:anchor>
        </w:drawing>
      </w:r>
      <w:r w:rsidR="00F3541D">
        <w:rPr>
          <w:b/>
          <w:sz w:val="22"/>
          <w:szCs w:val="22"/>
        </w:rPr>
        <w:t xml:space="preserve">How to Allocate Resources </w:t>
      </w:r>
      <w:r w:rsidR="00F3541D">
        <w:rPr>
          <w:sz w:val="22"/>
          <w:szCs w:val="22"/>
        </w:rPr>
        <w:t xml:space="preserve">Since  resources  refer  to  quite an extensive list of things and aspects            of            project management,     it     may     be confusing    when    trying    to properly allocate them all. But it’s  not  difficult  and  requires certain       </w:t>
      </w:r>
      <w:r w:rsidR="00F3541D">
        <w:rPr>
          <w:b/>
          <w:sz w:val="22"/>
          <w:szCs w:val="22"/>
        </w:rPr>
        <w:t>dedication       and involvement</w:t>
      </w:r>
      <w:r w:rsidR="00F3541D">
        <w:rPr>
          <w:sz w:val="22"/>
          <w:szCs w:val="22"/>
        </w:rPr>
        <w:t>. Here’s what you can do to allocate resources in the right way when managing a project:</w:t>
      </w:r>
    </w:p>
    <w:p w14:paraId="0D5642D8" w14:textId="77777777" w:rsidR="00B91F7C" w:rsidRDefault="00F3541D">
      <w:pPr>
        <w:spacing w:before="5" w:line="240" w:lineRule="exact"/>
        <w:ind w:left="820" w:right="6739" w:hanging="360"/>
        <w:rPr>
          <w:sz w:val="22"/>
          <w:szCs w:val="22"/>
        </w:rPr>
      </w:pPr>
      <w:r>
        <w:rPr>
          <w:rFonts w:ascii="Arial Unicode MS" w:eastAsia="Arial Unicode MS" w:hAnsi="Arial Unicode MS" w:cs="Arial Unicode MS"/>
          <w:sz w:val="22"/>
          <w:szCs w:val="22"/>
        </w:rPr>
        <w:t xml:space="preserve">❖ </w:t>
      </w:r>
      <w:r>
        <w:rPr>
          <w:b/>
          <w:sz w:val="22"/>
          <w:szCs w:val="22"/>
        </w:rPr>
        <w:t xml:space="preserve">know  the  scope </w:t>
      </w:r>
      <w:r>
        <w:rPr>
          <w:sz w:val="22"/>
          <w:szCs w:val="22"/>
        </w:rPr>
        <w:t>–  to know  what  is  project</w:t>
      </w:r>
    </w:p>
    <w:p w14:paraId="414F1DB4" w14:textId="77777777" w:rsidR="00B91F7C" w:rsidRDefault="00F3541D">
      <w:pPr>
        <w:spacing w:before="2" w:line="240" w:lineRule="exact"/>
        <w:ind w:left="820" w:right="6739"/>
        <w:jc w:val="both"/>
        <w:rPr>
          <w:sz w:val="22"/>
          <w:szCs w:val="22"/>
        </w:rPr>
      </w:pPr>
      <w:r>
        <w:rPr>
          <w:sz w:val="22"/>
          <w:szCs w:val="22"/>
        </w:rPr>
        <w:t>about,  what    will  be needed  to  achieve  it, and   to   be   able   to</w:t>
      </w:r>
    </w:p>
    <w:p w14:paraId="133355F0" w14:textId="77777777" w:rsidR="00B91F7C" w:rsidRDefault="00F3541D">
      <w:pPr>
        <w:spacing w:before="2" w:line="240" w:lineRule="exact"/>
        <w:ind w:left="820" w:right="6741"/>
        <w:jc w:val="both"/>
        <w:rPr>
          <w:sz w:val="22"/>
          <w:szCs w:val="22"/>
        </w:rPr>
      </w:pPr>
      <w:r>
        <w:rPr>
          <w:sz w:val="22"/>
          <w:szCs w:val="22"/>
        </w:rPr>
        <w:t>properly          allocate resources;</w:t>
      </w:r>
    </w:p>
    <w:p w14:paraId="33749FF8" w14:textId="77777777" w:rsidR="00B91F7C" w:rsidRDefault="00F3541D">
      <w:pPr>
        <w:spacing w:before="2" w:line="240" w:lineRule="exact"/>
        <w:ind w:left="820" w:right="79" w:hanging="360"/>
        <w:rPr>
          <w:sz w:val="22"/>
          <w:szCs w:val="22"/>
        </w:rPr>
      </w:pPr>
      <w:r>
        <w:rPr>
          <w:rFonts w:ascii="Arial Unicode MS" w:eastAsia="Arial Unicode MS" w:hAnsi="Arial Unicode MS" w:cs="Arial Unicode MS"/>
          <w:sz w:val="22"/>
          <w:szCs w:val="22"/>
        </w:rPr>
        <w:t xml:space="preserve">❖ </w:t>
      </w:r>
      <w:r>
        <w:rPr>
          <w:b/>
          <w:sz w:val="22"/>
          <w:szCs w:val="22"/>
        </w:rPr>
        <w:t xml:space="preserve">identify  resources  – </w:t>
      </w:r>
      <w:r>
        <w:rPr>
          <w:sz w:val="22"/>
          <w:szCs w:val="22"/>
        </w:rPr>
        <w:t>to  know  which  tools,  equipment,  etc.  will  be  needed  for  completing  the project;</w:t>
      </w:r>
    </w:p>
    <w:p w14:paraId="1C29C763" w14:textId="77777777" w:rsidR="00B91F7C" w:rsidRDefault="00F3541D">
      <w:pPr>
        <w:spacing w:line="240" w:lineRule="exact"/>
        <w:ind w:left="460"/>
        <w:rPr>
          <w:sz w:val="22"/>
          <w:szCs w:val="22"/>
        </w:rPr>
      </w:pPr>
      <w:r>
        <w:rPr>
          <w:rFonts w:ascii="Arial Unicode MS" w:eastAsia="Arial Unicode MS" w:hAnsi="Arial Unicode MS" w:cs="Arial Unicode MS"/>
          <w:sz w:val="22"/>
          <w:szCs w:val="22"/>
        </w:rPr>
        <w:t xml:space="preserve">❖ </w:t>
      </w:r>
      <w:r>
        <w:rPr>
          <w:b/>
          <w:sz w:val="22"/>
          <w:szCs w:val="22"/>
        </w:rPr>
        <w:t xml:space="preserve">track time </w:t>
      </w:r>
      <w:r>
        <w:rPr>
          <w:sz w:val="22"/>
          <w:szCs w:val="22"/>
        </w:rPr>
        <w:t>– to have a deep analysis of the progress and current situation as well as be able to</w:t>
      </w:r>
    </w:p>
    <w:p w14:paraId="09D2CFB9" w14:textId="77777777" w:rsidR="00B91F7C" w:rsidRDefault="00F3541D">
      <w:pPr>
        <w:spacing w:before="1"/>
        <w:ind w:left="820" w:right="6467"/>
        <w:jc w:val="both"/>
        <w:rPr>
          <w:sz w:val="22"/>
          <w:szCs w:val="22"/>
        </w:rPr>
      </w:pPr>
      <w:r>
        <w:rPr>
          <w:sz w:val="22"/>
          <w:szCs w:val="22"/>
        </w:rPr>
        <w:t>control it in the real-time;</w:t>
      </w:r>
    </w:p>
    <w:p w14:paraId="7777ACDE" w14:textId="77777777" w:rsidR="00B91F7C" w:rsidRDefault="00F3541D">
      <w:pPr>
        <w:spacing w:before="1" w:line="240" w:lineRule="exact"/>
        <w:ind w:left="820" w:right="81" w:hanging="360"/>
        <w:rPr>
          <w:sz w:val="22"/>
          <w:szCs w:val="22"/>
        </w:rPr>
      </w:pPr>
      <w:r>
        <w:rPr>
          <w:rFonts w:ascii="Arial Unicode MS" w:eastAsia="Arial Unicode MS" w:hAnsi="Arial Unicode MS" w:cs="Arial Unicode MS"/>
          <w:sz w:val="22"/>
          <w:szCs w:val="22"/>
        </w:rPr>
        <w:t xml:space="preserve">❖ </w:t>
      </w:r>
      <w:r>
        <w:rPr>
          <w:b/>
          <w:sz w:val="22"/>
          <w:szCs w:val="22"/>
        </w:rPr>
        <w:t xml:space="preserve">Don’t look only at the big picture – </w:t>
      </w:r>
      <w:r>
        <w:rPr>
          <w:sz w:val="22"/>
          <w:szCs w:val="22"/>
        </w:rPr>
        <w:t>the process of working on a project is not done with task allocation. Once resources are allocated keep track of all of them. If you lose at least one tiny detail,</w:t>
      </w:r>
    </w:p>
    <w:p w14:paraId="452FB77C" w14:textId="77777777" w:rsidR="00B91F7C" w:rsidRDefault="00F3541D">
      <w:pPr>
        <w:spacing w:line="240" w:lineRule="exact"/>
        <w:ind w:left="820" w:right="6814"/>
        <w:jc w:val="both"/>
        <w:rPr>
          <w:sz w:val="22"/>
          <w:szCs w:val="22"/>
        </w:rPr>
      </w:pPr>
      <w:r>
        <w:rPr>
          <w:sz w:val="22"/>
          <w:szCs w:val="22"/>
        </w:rPr>
        <w:t>your project may fail;</w:t>
      </w:r>
    </w:p>
    <w:p w14:paraId="529EED2F" w14:textId="77777777" w:rsidR="00B91F7C" w:rsidRDefault="00F3541D">
      <w:pPr>
        <w:spacing w:before="1" w:line="240" w:lineRule="exact"/>
        <w:ind w:left="820" w:right="87" w:hanging="360"/>
        <w:rPr>
          <w:sz w:val="22"/>
          <w:szCs w:val="22"/>
        </w:rPr>
      </w:pPr>
      <w:r>
        <w:rPr>
          <w:rFonts w:ascii="Arial Unicode MS" w:eastAsia="Arial Unicode MS" w:hAnsi="Arial Unicode MS" w:cs="Arial Unicode MS"/>
          <w:sz w:val="22"/>
          <w:szCs w:val="22"/>
        </w:rPr>
        <w:t xml:space="preserve">❖ </w:t>
      </w:r>
      <w:r>
        <w:rPr>
          <w:b/>
          <w:sz w:val="22"/>
          <w:szCs w:val="22"/>
        </w:rPr>
        <w:t xml:space="preserve">Don’t  over-allocate  – </w:t>
      </w:r>
      <w:r>
        <w:rPr>
          <w:sz w:val="22"/>
          <w:szCs w:val="22"/>
        </w:rPr>
        <w:t>because  your  team  will  experience  burnout  and  their  productivity  will significantly drop.</w:t>
      </w:r>
    </w:p>
    <w:sectPr w:rsidR="00B91F7C">
      <w:pgSz w:w="12240" w:h="15840"/>
      <w:pgMar w:top="1020" w:right="1320" w:bottom="280" w:left="1340" w:header="754"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9F5C9" w14:textId="77777777" w:rsidR="00417EE9" w:rsidRDefault="00417EE9">
      <w:r>
        <w:separator/>
      </w:r>
    </w:p>
  </w:endnote>
  <w:endnote w:type="continuationSeparator" w:id="0">
    <w:p w14:paraId="424564FD" w14:textId="77777777" w:rsidR="00417EE9" w:rsidRDefault="00417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6F7A6" w14:textId="77777777" w:rsidR="00D31018" w:rsidRDefault="00D310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DB38" w14:textId="77777777" w:rsidR="00B91F7C" w:rsidRDefault="004C12F7">
    <w:pPr>
      <w:spacing w:line="200" w:lineRule="exact"/>
    </w:pPr>
    <w:r>
      <w:rPr>
        <w:noProof/>
      </w:rPr>
      <mc:AlternateContent>
        <mc:Choice Requires="wpg">
          <w:drawing>
            <wp:anchor distT="0" distB="0" distL="114300" distR="114300" simplePos="0" relativeHeight="251658240" behindDoc="1" locked="0" layoutInCell="1" allowOverlap="1" wp14:anchorId="7E6A9B00">
              <wp:simplePos x="0" y="0"/>
              <wp:positionH relativeFrom="page">
                <wp:posOffset>3819525</wp:posOffset>
              </wp:positionH>
              <wp:positionV relativeFrom="page">
                <wp:posOffset>9267825</wp:posOffset>
              </wp:positionV>
              <wp:extent cx="714375" cy="466725"/>
              <wp:effectExtent l="0" t="0" r="9525" b="15875"/>
              <wp:wrapNone/>
              <wp:docPr id="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375" cy="466725"/>
                        <a:chOff x="6015" y="14595"/>
                        <a:chExt cx="1125" cy="735"/>
                      </a:xfrm>
                    </wpg:grpSpPr>
                    <wps:wsp>
                      <wps:cNvPr id="10" name="Freeform 4"/>
                      <wps:cNvSpPr>
                        <a:spLocks/>
                      </wps:cNvSpPr>
                      <wps:spPr bwMode="auto">
                        <a:xfrm>
                          <a:off x="6015" y="14595"/>
                          <a:ext cx="1125" cy="735"/>
                        </a:xfrm>
                        <a:custGeom>
                          <a:avLst/>
                          <a:gdLst>
                            <a:gd name="T0" fmla="+- 0 6030 6015"/>
                            <a:gd name="T1" fmla="*/ T0 w 1125"/>
                            <a:gd name="T2" fmla="+- 0 14693 14595"/>
                            <a:gd name="T3" fmla="*/ 14693 h 735"/>
                            <a:gd name="T4" fmla="+- 0 6092 6015"/>
                            <a:gd name="T5" fmla="*/ T4 w 1125"/>
                            <a:gd name="T6" fmla="+- 0 14719 14595"/>
                            <a:gd name="T7" fmla="*/ 14719 h 735"/>
                            <a:gd name="T8" fmla="+- 0 6137 6015"/>
                            <a:gd name="T9" fmla="*/ T8 w 1125"/>
                            <a:gd name="T10" fmla="+- 0 14730 14595"/>
                            <a:gd name="T11" fmla="*/ 14730 h 735"/>
                            <a:gd name="T12" fmla="+- 0 6190 6015"/>
                            <a:gd name="T13" fmla="*/ T12 w 1125"/>
                            <a:gd name="T14" fmla="+- 0 14737 14595"/>
                            <a:gd name="T15" fmla="*/ 14737 h 735"/>
                            <a:gd name="T16" fmla="+- 0 6248 6015"/>
                            <a:gd name="T17" fmla="*/ T16 w 1125"/>
                            <a:gd name="T18" fmla="+- 0 14741 14595"/>
                            <a:gd name="T19" fmla="*/ 14741 h 735"/>
                            <a:gd name="T20" fmla="+- 0 6296 6015"/>
                            <a:gd name="T21" fmla="*/ T20 w 1125"/>
                            <a:gd name="T22" fmla="+- 0 14742 14595"/>
                            <a:gd name="T23" fmla="*/ 14742 h 735"/>
                            <a:gd name="T24" fmla="+- 0 6358 6015"/>
                            <a:gd name="T25" fmla="*/ T24 w 1125"/>
                            <a:gd name="T26" fmla="+- 0 14741 14595"/>
                            <a:gd name="T27" fmla="*/ 14741 h 735"/>
                            <a:gd name="T28" fmla="+- 0 6416 6015"/>
                            <a:gd name="T29" fmla="*/ T28 w 1125"/>
                            <a:gd name="T30" fmla="+- 0 14735 14595"/>
                            <a:gd name="T31" fmla="*/ 14735 h 735"/>
                            <a:gd name="T32" fmla="+- 0 6467 6015"/>
                            <a:gd name="T33" fmla="*/ T32 w 1125"/>
                            <a:gd name="T34" fmla="+- 0 14727 14595"/>
                            <a:gd name="T35" fmla="*/ 14727 h 735"/>
                            <a:gd name="T36" fmla="+- 0 6510 6015"/>
                            <a:gd name="T37" fmla="*/ T36 w 1125"/>
                            <a:gd name="T38" fmla="+- 0 14717 14595"/>
                            <a:gd name="T39" fmla="*/ 14717 h 735"/>
                            <a:gd name="T40" fmla="+- 0 6556 6015"/>
                            <a:gd name="T41" fmla="*/ T40 w 1125"/>
                            <a:gd name="T42" fmla="+- 0 14697 14595"/>
                            <a:gd name="T43" fmla="*/ 14697 h 735"/>
                            <a:gd name="T44" fmla="+- 0 6577 6015"/>
                            <a:gd name="T45" fmla="*/ T44 w 1125"/>
                            <a:gd name="T46" fmla="+- 0 14669 14595"/>
                            <a:gd name="T47" fmla="*/ 14669 h 735"/>
                            <a:gd name="T48" fmla="+- 0 6604 6015"/>
                            <a:gd name="T49" fmla="*/ T48 w 1125"/>
                            <a:gd name="T50" fmla="+- 0 14638 14595"/>
                            <a:gd name="T51" fmla="*/ 14638 h 735"/>
                            <a:gd name="T52" fmla="+- 0 6676 6015"/>
                            <a:gd name="T53" fmla="*/ T52 w 1125"/>
                            <a:gd name="T54" fmla="+- 0 14613 14595"/>
                            <a:gd name="T55" fmla="*/ 14613 h 735"/>
                            <a:gd name="T56" fmla="+- 0 6725 6015"/>
                            <a:gd name="T57" fmla="*/ T56 w 1125"/>
                            <a:gd name="T58" fmla="+- 0 14604 14595"/>
                            <a:gd name="T59" fmla="*/ 14604 h 735"/>
                            <a:gd name="T60" fmla="+- 0 6781 6015"/>
                            <a:gd name="T61" fmla="*/ T60 w 1125"/>
                            <a:gd name="T62" fmla="+- 0 14598 14595"/>
                            <a:gd name="T63" fmla="*/ 14598 h 735"/>
                            <a:gd name="T64" fmla="+- 0 6842 6015"/>
                            <a:gd name="T65" fmla="*/ T64 w 1125"/>
                            <a:gd name="T66" fmla="+- 0 14596 14595"/>
                            <a:gd name="T67" fmla="*/ 14596 h 735"/>
                            <a:gd name="T68" fmla="+- 0 6890 6015"/>
                            <a:gd name="T69" fmla="*/ T68 w 1125"/>
                            <a:gd name="T70" fmla="+- 0 14596 14595"/>
                            <a:gd name="T71" fmla="*/ 14596 h 735"/>
                            <a:gd name="T72" fmla="+- 0 6950 6015"/>
                            <a:gd name="T73" fmla="*/ T72 w 1125"/>
                            <a:gd name="T74" fmla="+- 0 14599 14595"/>
                            <a:gd name="T75" fmla="*/ 14599 h 735"/>
                            <a:gd name="T76" fmla="+- 0 7005 6015"/>
                            <a:gd name="T77" fmla="*/ T76 w 1125"/>
                            <a:gd name="T78" fmla="+- 0 14606 14595"/>
                            <a:gd name="T79" fmla="*/ 14606 h 735"/>
                            <a:gd name="T80" fmla="+- 0 7052 6015"/>
                            <a:gd name="T81" fmla="*/ T80 w 1125"/>
                            <a:gd name="T82" fmla="+- 0 14616 14595"/>
                            <a:gd name="T83" fmla="*/ 14616 h 735"/>
                            <a:gd name="T84" fmla="+- 0 7119 6015"/>
                            <a:gd name="T85" fmla="*/ T84 w 1125"/>
                            <a:gd name="T86" fmla="+- 0 14641 14595"/>
                            <a:gd name="T87" fmla="*/ 14641 h 735"/>
                            <a:gd name="T88" fmla="+- 0 7140 6015"/>
                            <a:gd name="T89" fmla="*/ T88 w 1125"/>
                            <a:gd name="T90" fmla="+- 0 14669 14595"/>
                            <a:gd name="T91" fmla="*/ 14669 h 735"/>
                            <a:gd name="T92" fmla="+- 0 7138 6015"/>
                            <a:gd name="T93" fmla="*/ T92 w 1125"/>
                            <a:gd name="T94" fmla="+- 0 15249 14595"/>
                            <a:gd name="T95" fmla="*/ 15249 h 735"/>
                            <a:gd name="T96" fmla="+- 0 7113 6015"/>
                            <a:gd name="T97" fmla="*/ T96 w 1125"/>
                            <a:gd name="T98" fmla="+- 0 15226 14595"/>
                            <a:gd name="T99" fmla="*/ 15226 h 735"/>
                            <a:gd name="T100" fmla="+- 0 7063 6015"/>
                            <a:gd name="T101" fmla="*/ T100 w 1125"/>
                            <a:gd name="T102" fmla="+- 0 15206 14595"/>
                            <a:gd name="T103" fmla="*/ 15206 h 735"/>
                            <a:gd name="T104" fmla="+- 0 7018 6015"/>
                            <a:gd name="T105" fmla="*/ T104 w 1125"/>
                            <a:gd name="T106" fmla="+- 0 15196 14595"/>
                            <a:gd name="T107" fmla="*/ 15196 h 735"/>
                            <a:gd name="T108" fmla="+- 0 6965 6015"/>
                            <a:gd name="T109" fmla="*/ T108 w 1125"/>
                            <a:gd name="T110" fmla="+- 0 15189 14595"/>
                            <a:gd name="T111" fmla="*/ 15189 h 735"/>
                            <a:gd name="T112" fmla="+- 0 6907 6015"/>
                            <a:gd name="T113" fmla="*/ T112 w 1125"/>
                            <a:gd name="T114" fmla="+- 0 15185 14595"/>
                            <a:gd name="T115" fmla="*/ 15185 h 735"/>
                            <a:gd name="T116" fmla="+- 0 6859 6015"/>
                            <a:gd name="T117" fmla="*/ T116 w 1125"/>
                            <a:gd name="T118" fmla="+- 0 15183 14595"/>
                            <a:gd name="T119" fmla="*/ 15183 h 735"/>
                            <a:gd name="T120" fmla="+- 0 6797 6015"/>
                            <a:gd name="T121" fmla="*/ T120 w 1125"/>
                            <a:gd name="T122" fmla="+- 0 15185 14595"/>
                            <a:gd name="T123" fmla="*/ 15185 h 735"/>
                            <a:gd name="T124" fmla="+- 0 6739 6015"/>
                            <a:gd name="T125" fmla="*/ T124 w 1125"/>
                            <a:gd name="T126" fmla="+- 0 15190 14595"/>
                            <a:gd name="T127" fmla="*/ 15190 h 735"/>
                            <a:gd name="T128" fmla="+- 0 6688 6015"/>
                            <a:gd name="T129" fmla="*/ T128 w 1125"/>
                            <a:gd name="T130" fmla="+- 0 15198 14595"/>
                            <a:gd name="T131" fmla="*/ 15198 h 735"/>
                            <a:gd name="T132" fmla="+- 0 6645 6015"/>
                            <a:gd name="T133" fmla="*/ T132 w 1125"/>
                            <a:gd name="T134" fmla="+- 0 15209 14595"/>
                            <a:gd name="T135" fmla="*/ 15209 h 735"/>
                            <a:gd name="T136" fmla="+- 0 6598 6015"/>
                            <a:gd name="T137" fmla="*/ T136 w 1125"/>
                            <a:gd name="T138" fmla="+- 0 15229 14595"/>
                            <a:gd name="T139" fmla="*/ 15229 h 735"/>
                            <a:gd name="T140" fmla="+- 0 6577 6015"/>
                            <a:gd name="T141" fmla="*/ T140 w 1125"/>
                            <a:gd name="T142" fmla="+- 0 15257 14595"/>
                            <a:gd name="T143" fmla="*/ 15257 h 735"/>
                            <a:gd name="T144" fmla="+- 0 6562 6015"/>
                            <a:gd name="T145" fmla="*/ T144 w 1125"/>
                            <a:gd name="T146" fmla="+- 0 15281 14595"/>
                            <a:gd name="T147" fmla="*/ 15281 h 735"/>
                            <a:gd name="T148" fmla="+- 0 6501 6015"/>
                            <a:gd name="T149" fmla="*/ T148 w 1125"/>
                            <a:gd name="T150" fmla="+- 0 15307 14595"/>
                            <a:gd name="T151" fmla="*/ 15307 h 735"/>
                            <a:gd name="T152" fmla="+- 0 6456 6015"/>
                            <a:gd name="T153" fmla="*/ T152 w 1125"/>
                            <a:gd name="T154" fmla="+- 0 15318 14595"/>
                            <a:gd name="T155" fmla="*/ 15318 h 735"/>
                            <a:gd name="T156" fmla="+- 0 6403 6015"/>
                            <a:gd name="T157" fmla="*/ T156 w 1125"/>
                            <a:gd name="T158" fmla="+- 0 15325 14595"/>
                            <a:gd name="T159" fmla="*/ 15325 h 735"/>
                            <a:gd name="T160" fmla="+- 0 6344 6015"/>
                            <a:gd name="T161" fmla="*/ T160 w 1125"/>
                            <a:gd name="T162" fmla="+- 0 15329 14595"/>
                            <a:gd name="T163" fmla="*/ 15329 h 735"/>
                            <a:gd name="T164" fmla="+- 0 6296 6015"/>
                            <a:gd name="T165" fmla="*/ T164 w 1125"/>
                            <a:gd name="T166" fmla="+- 0 15330 14595"/>
                            <a:gd name="T167" fmla="*/ 15330 h 735"/>
                            <a:gd name="T168" fmla="+- 0 6234 6015"/>
                            <a:gd name="T169" fmla="*/ T168 w 1125"/>
                            <a:gd name="T170" fmla="+- 0 15329 14595"/>
                            <a:gd name="T171" fmla="*/ 15329 h 735"/>
                            <a:gd name="T172" fmla="+- 0 6177 6015"/>
                            <a:gd name="T173" fmla="*/ T172 w 1125"/>
                            <a:gd name="T174" fmla="+- 0 15323 14595"/>
                            <a:gd name="T175" fmla="*/ 15323 h 735"/>
                            <a:gd name="T176" fmla="+- 0 6126 6015"/>
                            <a:gd name="T177" fmla="*/ T176 w 1125"/>
                            <a:gd name="T178" fmla="+- 0 15315 14595"/>
                            <a:gd name="T179" fmla="*/ 15315 h 735"/>
                            <a:gd name="T180" fmla="+- 0 6083 6015"/>
                            <a:gd name="T181" fmla="*/ T180 w 1125"/>
                            <a:gd name="T182" fmla="+- 0 15305 14595"/>
                            <a:gd name="T183" fmla="*/ 15305 h 735"/>
                            <a:gd name="T184" fmla="+- 0 6036 6015"/>
                            <a:gd name="T185" fmla="*/ T184 w 1125"/>
                            <a:gd name="T186" fmla="+- 0 15285 14595"/>
                            <a:gd name="T187" fmla="*/ 15285 h 735"/>
                            <a:gd name="T188" fmla="+- 0 6015 6015"/>
                            <a:gd name="T189" fmla="*/ T188 w 1125"/>
                            <a:gd name="T190" fmla="+- 0 15257 14595"/>
                            <a:gd name="T191" fmla="*/ 15257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125" h="735">
                              <a:moveTo>
                                <a:pt x="0" y="74"/>
                              </a:moveTo>
                              <a:lnTo>
                                <a:pt x="15" y="98"/>
                              </a:lnTo>
                              <a:lnTo>
                                <a:pt x="41" y="112"/>
                              </a:lnTo>
                              <a:lnTo>
                                <a:pt x="77" y="124"/>
                              </a:lnTo>
                              <a:lnTo>
                                <a:pt x="98" y="130"/>
                              </a:lnTo>
                              <a:lnTo>
                                <a:pt x="122" y="135"/>
                              </a:lnTo>
                              <a:lnTo>
                                <a:pt x="147" y="139"/>
                              </a:lnTo>
                              <a:lnTo>
                                <a:pt x="175" y="142"/>
                              </a:lnTo>
                              <a:lnTo>
                                <a:pt x="203" y="145"/>
                              </a:lnTo>
                              <a:lnTo>
                                <a:pt x="233" y="146"/>
                              </a:lnTo>
                              <a:lnTo>
                                <a:pt x="264" y="147"/>
                              </a:lnTo>
                              <a:lnTo>
                                <a:pt x="281" y="147"/>
                              </a:lnTo>
                              <a:lnTo>
                                <a:pt x="313" y="147"/>
                              </a:lnTo>
                              <a:lnTo>
                                <a:pt x="343" y="146"/>
                              </a:lnTo>
                              <a:lnTo>
                                <a:pt x="373" y="143"/>
                              </a:lnTo>
                              <a:lnTo>
                                <a:pt x="401" y="140"/>
                              </a:lnTo>
                              <a:lnTo>
                                <a:pt x="427" y="137"/>
                              </a:lnTo>
                              <a:lnTo>
                                <a:pt x="452" y="132"/>
                              </a:lnTo>
                              <a:lnTo>
                                <a:pt x="474" y="127"/>
                              </a:lnTo>
                              <a:lnTo>
                                <a:pt x="495" y="122"/>
                              </a:lnTo>
                              <a:lnTo>
                                <a:pt x="513" y="116"/>
                              </a:lnTo>
                              <a:lnTo>
                                <a:pt x="541" y="102"/>
                              </a:lnTo>
                              <a:lnTo>
                                <a:pt x="558" y="86"/>
                              </a:lnTo>
                              <a:lnTo>
                                <a:pt x="562" y="74"/>
                              </a:lnTo>
                              <a:lnTo>
                                <a:pt x="564" y="66"/>
                              </a:lnTo>
                              <a:lnTo>
                                <a:pt x="589" y="43"/>
                              </a:lnTo>
                              <a:lnTo>
                                <a:pt x="620" y="29"/>
                              </a:lnTo>
                              <a:lnTo>
                                <a:pt x="661" y="18"/>
                              </a:lnTo>
                              <a:lnTo>
                                <a:pt x="684" y="13"/>
                              </a:lnTo>
                              <a:lnTo>
                                <a:pt x="710" y="9"/>
                              </a:lnTo>
                              <a:lnTo>
                                <a:pt x="737" y="6"/>
                              </a:lnTo>
                              <a:lnTo>
                                <a:pt x="766" y="3"/>
                              </a:lnTo>
                              <a:lnTo>
                                <a:pt x="795" y="2"/>
                              </a:lnTo>
                              <a:lnTo>
                                <a:pt x="827" y="1"/>
                              </a:lnTo>
                              <a:lnTo>
                                <a:pt x="844" y="0"/>
                              </a:lnTo>
                              <a:lnTo>
                                <a:pt x="875" y="1"/>
                              </a:lnTo>
                              <a:lnTo>
                                <a:pt x="906" y="2"/>
                              </a:lnTo>
                              <a:lnTo>
                                <a:pt x="935" y="4"/>
                              </a:lnTo>
                              <a:lnTo>
                                <a:pt x="963" y="7"/>
                              </a:lnTo>
                              <a:lnTo>
                                <a:pt x="990" y="11"/>
                              </a:lnTo>
                              <a:lnTo>
                                <a:pt x="1014" y="15"/>
                              </a:lnTo>
                              <a:lnTo>
                                <a:pt x="1037" y="21"/>
                              </a:lnTo>
                              <a:lnTo>
                                <a:pt x="1076" y="32"/>
                              </a:lnTo>
                              <a:lnTo>
                                <a:pt x="1104" y="46"/>
                              </a:lnTo>
                              <a:lnTo>
                                <a:pt x="1121" y="61"/>
                              </a:lnTo>
                              <a:lnTo>
                                <a:pt x="1125" y="74"/>
                              </a:lnTo>
                              <a:lnTo>
                                <a:pt x="1125" y="662"/>
                              </a:lnTo>
                              <a:lnTo>
                                <a:pt x="1123" y="654"/>
                              </a:lnTo>
                              <a:lnTo>
                                <a:pt x="1118" y="646"/>
                              </a:lnTo>
                              <a:lnTo>
                                <a:pt x="1098" y="631"/>
                              </a:lnTo>
                              <a:lnTo>
                                <a:pt x="1067" y="617"/>
                              </a:lnTo>
                              <a:lnTo>
                                <a:pt x="1048" y="611"/>
                              </a:lnTo>
                              <a:lnTo>
                                <a:pt x="1027" y="606"/>
                              </a:lnTo>
                              <a:lnTo>
                                <a:pt x="1003" y="601"/>
                              </a:lnTo>
                              <a:lnTo>
                                <a:pt x="978" y="597"/>
                              </a:lnTo>
                              <a:lnTo>
                                <a:pt x="950" y="594"/>
                              </a:lnTo>
                              <a:lnTo>
                                <a:pt x="922" y="591"/>
                              </a:lnTo>
                              <a:lnTo>
                                <a:pt x="892" y="590"/>
                              </a:lnTo>
                              <a:lnTo>
                                <a:pt x="861" y="589"/>
                              </a:lnTo>
                              <a:lnTo>
                                <a:pt x="844" y="588"/>
                              </a:lnTo>
                              <a:lnTo>
                                <a:pt x="812" y="589"/>
                              </a:lnTo>
                              <a:lnTo>
                                <a:pt x="782" y="590"/>
                              </a:lnTo>
                              <a:lnTo>
                                <a:pt x="752" y="592"/>
                              </a:lnTo>
                              <a:lnTo>
                                <a:pt x="724" y="595"/>
                              </a:lnTo>
                              <a:lnTo>
                                <a:pt x="698" y="599"/>
                              </a:lnTo>
                              <a:lnTo>
                                <a:pt x="673" y="603"/>
                              </a:lnTo>
                              <a:lnTo>
                                <a:pt x="651" y="608"/>
                              </a:lnTo>
                              <a:lnTo>
                                <a:pt x="630" y="614"/>
                              </a:lnTo>
                              <a:lnTo>
                                <a:pt x="612" y="620"/>
                              </a:lnTo>
                              <a:lnTo>
                                <a:pt x="583" y="634"/>
                              </a:lnTo>
                              <a:lnTo>
                                <a:pt x="567" y="649"/>
                              </a:lnTo>
                              <a:lnTo>
                                <a:pt x="562" y="662"/>
                              </a:lnTo>
                              <a:lnTo>
                                <a:pt x="561" y="670"/>
                              </a:lnTo>
                              <a:lnTo>
                                <a:pt x="547" y="686"/>
                              </a:lnTo>
                              <a:lnTo>
                                <a:pt x="522" y="700"/>
                              </a:lnTo>
                              <a:lnTo>
                                <a:pt x="486" y="712"/>
                              </a:lnTo>
                              <a:lnTo>
                                <a:pt x="464" y="718"/>
                              </a:lnTo>
                              <a:lnTo>
                                <a:pt x="441" y="723"/>
                              </a:lnTo>
                              <a:lnTo>
                                <a:pt x="415" y="727"/>
                              </a:lnTo>
                              <a:lnTo>
                                <a:pt x="388" y="730"/>
                              </a:lnTo>
                              <a:lnTo>
                                <a:pt x="359" y="733"/>
                              </a:lnTo>
                              <a:lnTo>
                                <a:pt x="329" y="734"/>
                              </a:lnTo>
                              <a:lnTo>
                                <a:pt x="298" y="735"/>
                              </a:lnTo>
                              <a:lnTo>
                                <a:pt x="281" y="735"/>
                              </a:lnTo>
                              <a:lnTo>
                                <a:pt x="250" y="735"/>
                              </a:lnTo>
                              <a:lnTo>
                                <a:pt x="219" y="734"/>
                              </a:lnTo>
                              <a:lnTo>
                                <a:pt x="190" y="731"/>
                              </a:lnTo>
                              <a:lnTo>
                                <a:pt x="162" y="728"/>
                              </a:lnTo>
                              <a:lnTo>
                                <a:pt x="135" y="725"/>
                              </a:lnTo>
                              <a:lnTo>
                                <a:pt x="111" y="720"/>
                              </a:lnTo>
                              <a:lnTo>
                                <a:pt x="88" y="715"/>
                              </a:lnTo>
                              <a:lnTo>
                                <a:pt x="68" y="710"/>
                              </a:lnTo>
                              <a:lnTo>
                                <a:pt x="49" y="704"/>
                              </a:lnTo>
                              <a:lnTo>
                                <a:pt x="21" y="690"/>
                              </a:lnTo>
                              <a:lnTo>
                                <a:pt x="4" y="674"/>
                              </a:lnTo>
                              <a:lnTo>
                                <a:pt x="0" y="662"/>
                              </a:lnTo>
                              <a:lnTo>
                                <a:pt x="0" y="74"/>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5BAAE3" id="Group 3" o:spid="_x0000_s1026" style="position:absolute;margin-left:300.75pt;margin-top:729.75pt;width:56.25pt;height:36.75pt;z-index:-251658240;mso-position-horizontal-relative:page;mso-position-vertical-relative:page" coordorigin="6015,14595" coordsize="1125,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">
              <v:shape id="Freeform 4" o:spid="_x0000_s1027" style="position:absolute;left:6015;top:14595;width:1125;height:735;visibility:visible;mso-wrap-style:square;v-text-anchor:top" coordsize="112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" path="m,74l15,98r26,14l77,124r21,6l122,135r25,4l175,142r28,3l233,146r31,1l281,147r32,l343,146r30,-3l401,140r26,-3l452,132r22,-5l495,122r18,-6l541,102,558,86r4,-12l564,66,589,43,620,29,661,18r23,-5l710,9,737,6,766,3,795,2,827,1,844,r31,1l906,2r29,2l963,7r27,4l1014,15r23,6l1076,32r28,14l1121,61r4,13l1125,662r-2,-8l1118,646r-20,-15l1067,617r-19,-6l1027,606r-24,-5l978,597r-28,-3l922,591r-30,-1l861,589r-17,-1l812,589r-30,1l752,592r-28,3l698,599r-25,4l651,608r-21,6l612,620r-29,14l567,649r-5,13l561,670r-14,16l522,700r-36,12l464,718r-23,5l415,727r-27,3l359,733r-30,1l298,735r-17,l250,735r-31,-1l190,731r-28,-3l135,725r-24,-5l88,715,68,710,49,704,21,690,4,674,,662,,74xe" filled="f" strokecolor="#6fac46" strokeweight="1pt">
                <v:path arrowok="t" o:connecttype="custom" o:connectlocs="15,14693;77,14719;122,14730;175,14737;233,14741;281,14742;343,14741;401,14735;452,14727;495,14717;541,14697;562,14669;589,14638;661,14613;710,14604;766,14598;827,14596;875,14596;935,14599;990,14606;1037,14616;1104,14641;1125,14669;1123,15249;1098,15226;1048,15206;1003,15196;950,15189;892,15185;844,15183;782,15185;724,15190;673,15198;630,15209;583,15229;562,15257;547,15281;486,15307;441,15318;388,15325;329,15329;281,15330;219,15329;162,15323;111,15315;68,15305;21,15285;0,15257" o:connectangles="0,0,0,0,0,0,0,0,0,0,0,0,0,0,0,0,0,0,0,0,0,0,0,0,0,0,0,0,0,0,0,0,0,0,0,0,0,0,0,0,0,0,0,0,0,0,0,0"/>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5AC93F9E">
              <wp:simplePos x="0" y="0"/>
              <wp:positionH relativeFrom="page">
                <wp:posOffset>4116070</wp:posOffset>
              </wp:positionH>
              <wp:positionV relativeFrom="page">
                <wp:posOffset>9429115</wp:posOffset>
              </wp:positionV>
              <wp:extent cx="121285" cy="165100"/>
              <wp:effectExtent l="0" t="0" r="571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2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EF0FD" w14:textId="77777777" w:rsidR="00B91F7C" w:rsidRDefault="00F3541D">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93F9E" id="_x0000_t202" coordsize="21600,21600" o:spt="202" path="m,l,21600r21600,l21600,xe">
              <v:stroke joinstyle="miter"/>
              <v:path gradientshapeok="t" o:connecttype="rect"/>
            </v:shapetype>
            <v:shape id="Text Box 2" o:spid="_x0000_s1027" type="#_x0000_t202" style="position:absolute;margin-left:324.1pt;margin-top:742.45pt;width:9.55pt;height:1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" filled="f" stroked="f">
              <v:path arrowok="t"/>
              <v:textbox inset="0,0,0,0">
                <w:txbxContent>
                  <w:p w14:paraId="46EEF0FD" w14:textId="77777777" w:rsidR="00B91F7C" w:rsidRDefault="00F3541D">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59A6A89">
              <wp:simplePos x="0" y="0"/>
              <wp:positionH relativeFrom="page">
                <wp:posOffset>901700</wp:posOffset>
              </wp:positionH>
              <wp:positionV relativeFrom="page">
                <wp:posOffset>9442450</wp:posOffset>
              </wp:positionV>
              <wp:extent cx="1593850" cy="165100"/>
              <wp:effectExtent l="0" t="0" r="635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38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621A" w14:textId="77777777" w:rsidR="00B91F7C" w:rsidRDefault="00F3541D">
                          <w:pPr>
                            <w:spacing w:line="220" w:lineRule="exact"/>
                            <w:ind w:left="20" w:right="-33"/>
                            <w:rPr>
                              <w:sz w:val="22"/>
                              <w:szCs w:val="22"/>
                            </w:rPr>
                          </w:pPr>
                          <w:r>
                            <w:rPr>
                              <w:sz w:val="22"/>
                              <w:szCs w:val="22"/>
                            </w:rPr>
                            <w:t>C</w:t>
                          </w:r>
                          <w:r w:rsidR="00D31018">
                            <w:rPr>
                              <w:sz w:val="22"/>
                              <w:szCs w:val="22"/>
                            </w:rPr>
                            <w:t xml:space="preserve">ompiled by: </w:t>
                          </w:r>
                          <w:proofErr w:type="spellStart"/>
                          <w:r w:rsidR="00D31018">
                            <w:rPr>
                              <w:sz w:val="22"/>
                              <w:szCs w:val="22"/>
                            </w:rPr>
                            <w:t>Smn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A6A89" id="Text Box 1" o:spid="_x0000_s1028" type="#_x0000_t202" style="position:absolute;margin-left:71pt;margin-top:743.5pt;width:125.5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" filled="f" stroked="f">
              <v:path arrowok="t"/>
              <v:textbox inset="0,0,0,0">
                <w:txbxContent>
                  <w:p w14:paraId="30CC621A" w14:textId="77777777" w:rsidR="00B91F7C" w:rsidRDefault="00F3541D">
                    <w:pPr>
                      <w:spacing w:line="220" w:lineRule="exact"/>
                      <w:ind w:left="20" w:right="-33"/>
                      <w:rPr>
                        <w:sz w:val="22"/>
                        <w:szCs w:val="22"/>
                      </w:rPr>
                    </w:pPr>
                    <w:r>
                      <w:rPr>
                        <w:sz w:val="22"/>
                        <w:szCs w:val="22"/>
                      </w:rPr>
                      <w:t>C</w:t>
                    </w:r>
                    <w:r w:rsidR="00D31018">
                      <w:rPr>
                        <w:sz w:val="22"/>
                        <w:szCs w:val="22"/>
                      </w:rPr>
                      <w:t xml:space="preserve">ompiled by: </w:t>
                    </w:r>
                    <w:proofErr w:type="spellStart"/>
                    <w:r w:rsidR="00D31018">
                      <w:rPr>
                        <w:sz w:val="22"/>
                        <w:szCs w:val="22"/>
                      </w:rPr>
                      <w:t>Smn</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16A5" w14:textId="77777777" w:rsidR="00D31018" w:rsidRDefault="00D31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2B4F" w14:textId="77777777" w:rsidR="00417EE9" w:rsidRDefault="00417EE9">
      <w:r>
        <w:separator/>
      </w:r>
    </w:p>
  </w:footnote>
  <w:footnote w:type="continuationSeparator" w:id="0">
    <w:p w14:paraId="34A5722A" w14:textId="77777777" w:rsidR="00417EE9" w:rsidRDefault="00417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2DD3" w14:textId="77777777" w:rsidR="00D31018" w:rsidRDefault="00D31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86657" w14:textId="4F0A32B0" w:rsidR="00B91F7C" w:rsidRDefault="004C12F7">
    <w:pPr>
      <w:spacing w:line="200" w:lineRule="exact"/>
    </w:pPr>
    <w:r>
      <w:rPr>
        <w:noProof/>
      </w:rPr>
      <mc:AlternateContent>
        <mc:Choice Requires="wps">
          <w:drawing>
            <wp:anchor distT="0" distB="0" distL="114300" distR="114300" simplePos="0" relativeHeight="251655168" behindDoc="1" locked="0" layoutInCell="1" allowOverlap="1" wp14:anchorId="1CBCAFCB">
              <wp:simplePos x="0" y="0"/>
              <wp:positionH relativeFrom="page">
                <wp:posOffset>1816100</wp:posOffset>
              </wp:positionH>
              <wp:positionV relativeFrom="page">
                <wp:posOffset>465455</wp:posOffset>
              </wp:positionV>
              <wp:extent cx="4078605" cy="189865"/>
              <wp:effectExtent l="0" t="0" r="10795" b="63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8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5F751" w14:textId="77777777" w:rsidR="00B91F7C" w:rsidRDefault="00F3541D">
                          <w:pPr>
                            <w:spacing w:line="280" w:lineRule="exact"/>
                            <w:ind w:left="20" w:right="-39"/>
                            <w:rPr>
                              <w:sz w:val="26"/>
                              <w:szCs w:val="26"/>
                            </w:rPr>
                          </w:pPr>
                          <w:r>
                            <w:rPr>
                              <w:b/>
                              <w:color w:val="FF0000"/>
                              <w:w w:val="99"/>
                              <w:sz w:val="26"/>
                              <w:szCs w:val="26"/>
                            </w:rPr>
                            <w:t>Project</w:t>
                          </w:r>
                          <w:r>
                            <w:rPr>
                              <w:b/>
                              <w:color w:val="FF0000"/>
                              <w:sz w:val="26"/>
                              <w:szCs w:val="26"/>
                            </w:rPr>
                            <w:t xml:space="preserve"> </w:t>
                          </w:r>
                          <w:r>
                            <w:rPr>
                              <w:b/>
                              <w:color w:val="FF0000"/>
                              <w:w w:val="99"/>
                              <w:sz w:val="26"/>
                              <w:szCs w:val="26"/>
                            </w:rPr>
                            <w:t>Organization,</w:t>
                          </w:r>
                          <w:r>
                            <w:rPr>
                              <w:b/>
                              <w:color w:val="FF0000"/>
                              <w:sz w:val="26"/>
                              <w:szCs w:val="26"/>
                            </w:rPr>
                            <w:t xml:space="preserve"> </w:t>
                          </w:r>
                          <w:r>
                            <w:rPr>
                              <w:b/>
                              <w:color w:val="FF0000"/>
                              <w:w w:val="99"/>
                              <w:sz w:val="26"/>
                              <w:szCs w:val="26"/>
                            </w:rPr>
                            <w:t>Scheduling</w:t>
                          </w:r>
                          <w:r>
                            <w:rPr>
                              <w:b/>
                              <w:color w:val="FF0000"/>
                              <w:sz w:val="26"/>
                              <w:szCs w:val="26"/>
                            </w:rPr>
                            <w:t xml:space="preserve"> </w:t>
                          </w:r>
                          <w:r>
                            <w:rPr>
                              <w:b/>
                              <w:color w:val="FF0000"/>
                              <w:w w:val="99"/>
                              <w:sz w:val="26"/>
                              <w:szCs w:val="26"/>
                            </w:rPr>
                            <w:t>and</w:t>
                          </w:r>
                          <w:r>
                            <w:rPr>
                              <w:b/>
                              <w:color w:val="FF0000"/>
                              <w:sz w:val="26"/>
                              <w:szCs w:val="26"/>
                            </w:rPr>
                            <w:t xml:space="preserve"> </w:t>
                          </w:r>
                          <w:r>
                            <w:rPr>
                              <w:b/>
                              <w:color w:val="FF0000"/>
                              <w:w w:val="99"/>
                              <w:sz w:val="26"/>
                              <w:szCs w:val="26"/>
                            </w:rPr>
                            <w:t>management</w:t>
                          </w:r>
                          <w:r>
                            <w:rPr>
                              <w:b/>
                              <w:color w:val="FF0000"/>
                              <w:sz w:val="26"/>
                              <w:szCs w:val="26"/>
                            </w:rPr>
                            <w:t xml:space="preserve"> </w:t>
                          </w:r>
                          <w:r>
                            <w:rPr>
                              <w:b/>
                              <w:color w:val="FF0000"/>
                              <w:w w:val="99"/>
                              <w:sz w:val="26"/>
                              <w:szCs w:val="26"/>
                            </w:rPr>
                            <w:t>issues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CAFCB" id="_x0000_t202" coordsize="21600,21600" o:spt="202" path="m,l,21600r21600,l21600,xe">
              <v:stroke joinstyle="miter"/>
              <v:path gradientshapeok="t" o:connecttype="rect"/>
            </v:shapetype>
            <v:shape id="Text Box 7" o:spid="_x0000_s1026" type="#_x0000_t202" style="position:absolute;margin-left:143pt;margin-top:36.65pt;width:321.15pt;height:1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" filled="f" stroked="f">
              <v:path arrowok="t"/>
              <v:textbox inset="0,0,0,0">
                <w:txbxContent>
                  <w:p w14:paraId="3FF5F751" w14:textId="77777777" w:rsidR="00B91F7C" w:rsidRDefault="00F3541D">
                    <w:pPr>
                      <w:spacing w:line="280" w:lineRule="exact"/>
                      <w:ind w:left="20" w:right="-39"/>
                      <w:rPr>
                        <w:sz w:val="26"/>
                        <w:szCs w:val="26"/>
                      </w:rPr>
                    </w:pPr>
                    <w:r>
                      <w:rPr>
                        <w:b/>
                        <w:color w:val="FF0000"/>
                        <w:w w:val="99"/>
                        <w:sz w:val="26"/>
                        <w:szCs w:val="26"/>
                      </w:rPr>
                      <w:t>Project</w:t>
                    </w:r>
                    <w:r>
                      <w:rPr>
                        <w:b/>
                        <w:color w:val="FF0000"/>
                        <w:sz w:val="26"/>
                        <w:szCs w:val="26"/>
                      </w:rPr>
                      <w:t xml:space="preserve"> </w:t>
                    </w:r>
                    <w:r>
                      <w:rPr>
                        <w:b/>
                        <w:color w:val="FF0000"/>
                        <w:w w:val="99"/>
                        <w:sz w:val="26"/>
                        <w:szCs w:val="26"/>
                      </w:rPr>
                      <w:t>Organization,</w:t>
                    </w:r>
                    <w:r>
                      <w:rPr>
                        <w:b/>
                        <w:color w:val="FF0000"/>
                        <w:sz w:val="26"/>
                        <w:szCs w:val="26"/>
                      </w:rPr>
                      <w:t xml:space="preserve"> </w:t>
                    </w:r>
                    <w:r>
                      <w:rPr>
                        <w:b/>
                        <w:color w:val="FF0000"/>
                        <w:w w:val="99"/>
                        <w:sz w:val="26"/>
                        <w:szCs w:val="26"/>
                      </w:rPr>
                      <w:t>Scheduling</w:t>
                    </w:r>
                    <w:r>
                      <w:rPr>
                        <w:b/>
                        <w:color w:val="FF0000"/>
                        <w:sz w:val="26"/>
                        <w:szCs w:val="26"/>
                      </w:rPr>
                      <w:t xml:space="preserve"> </w:t>
                    </w:r>
                    <w:r>
                      <w:rPr>
                        <w:b/>
                        <w:color w:val="FF0000"/>
                        <w:w w:val="99"/>
                        <w:sz w:val="26"/>
                        <w:szCs w:val="26"/>
                      </w:rPr>
                      <w:t>and</w:t>
                    </w:r>
                    <w:r>
                      <w:rPr>
                        <w:b/>
                        <w:color w:val="FF0000"/>
                        <w:sz w:val="26"/>
                        <w:szCs w:val="26"/>
                      </w:rPr>
                      <w:t xml:space="preserve"> </w:t>
                    </w:r>
                    <w:r>
                      <w:rPr>
                        <w:b/>
                        <w:color w:val="FF0000"/>
                        <w:w w:val="99"/>
                        <w:sz w:val="26"/>
                        <w:szCs w:val="26"/>
                      </w:rPr>
                      <w:t>management</w:t>
                    </w:r>
                    <w:r>
                      <w:rPr>
                        <w:b/>
                        <w:color w:val="FF0000"/>
                        <w:sz w:val="26"/>
                        <w:szCs w:val="26"/>
                      </w:rPr>
                      <w:t xml:space="preserve"> </w:t>
                    </w:r>
                    <w:r>
                      <w:rPr>
                        <w:b/>
                        <w:color w:val="FF0000"/>
                        <w:w w:val="99"/>
                        <w:sz w:val="26"/>
                        <w:szCs w:val="26"/>
                      </w:rPr>
                      <w:t>issues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C280E" w14:textId="77777777" w:rsidR="00D31018" w:rsidRDefault="00D310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2411D"/>
    <w:multiLevelType w:val="multilevel"/>
    <w:tmpl w:val="4C1A0AB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638145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7C"/>
    <w:rsid w:val="0039248A"/>
    <w:rsid w:val="00417EE9"/>
    <w:rsid w:val="004C12F7"/>
    <w:rsid w:val="008C729D"/>
    <w:rsid w:val="00B91F7C"/>
    <w:rsid w:val="00D31018"/>
    <w:rsid w:val="00F3541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6CDA44"/>
  <w15:docId w15:val="{88D3BD92-E068-6742-B18B-D4CAF692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D31018"/>
    <w:pPr>
      <w:tabs>
        <w:tab w:val="center" w:pos="4320"/>
        <w:tab w:val="right" w:pos="8640"/>
      </w:tabs>
    </w:pPr>
  </w:style>
  <w:style w:type="character" w:customStyle="1" w:styleId="HeaderChar">
    <w:name w:val="Header Char"/>
    <w:basedOn w:val="DefaultParagraphFont"/>
    <w:link w:val="Header"/>
    <w:uiPriority w:val="99"/>
    <w:rsid w:val="00D31018"/>
  </w:style>
  <w:style w:type="paragraph" w:styleId="Footer">
    <w:name w:val="footer"/>
    <w:basedOn w:val="Normal"/>
    <w:link w:val="FooterChar"/>
    <w:uiPriority w:val="99"/>
    <w:unhideWhenUsed/>
    <w:rsid w:val="00D31018"/>
    <w:pPr>
      <w:tabs>
        <w:tab w:val="center" w:pos="4320"/>
        <w:tab w:val="right" w:pos="8640"/>
      </w:tabs>
    </w:pPr>
  </w:style>
  <w:style w:type="character" w:customStyle="1" w:styleId="FooterChar">
    <w:name w:val="Footer Char"/>
    <w:basedOn w:val="DefaultParagraphFont"/>
    <w:link w:val="Footer"/>
    <w:uiPriority w:val="99"/>
    <w:rsid w:val="00D31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2797</Words>
  <Characters>15947</Characters>
  <Application>Microsoft Office Word</Application>
  <DocSecurity>0</DocSecurity>
  <Lines>132</Lines>
  <Paragraphs>37</Paragraphs>
  <ScaleCrop>false</ScaleCrop>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2026-03-13T01:39:00Z</dcterms:created>
  <dcterms:modified xsi:type="dcterms:W3CDTF">2026-03-13T01:39:00Z</dcterms:modified>
</cp:coreProperties>
</file>