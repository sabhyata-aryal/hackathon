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5B2D7" w14:textId="77777777" w:rsidR="00937F5F" w:rsidRPr="003C3E58" w:rsidRDefault="00DA2735">
      <w:pPr>
        <w:spacing w:before="9" w:line="140" w:lineRule="exact"/>
        <w:rPr>
          <w:sz w:val="24"/>
          <w:szCs w:val="24"/>
        </w:rPr>
      </w:pPr>
      <w:r>
        <w:rPr>
          <w:noProof/>
        </w:rPr>
        <mc:AlternateContent>
          <mc:Choice Requires="wpg">
            <w:drawing>
              <wp:anchor distT="0" distB="0" distL="114300" distR="114300" simplePos="0" relativeHeight="503315306" behindDoc="1" locked="0" layoutInCell="1" allowOverlap="1" wp14:anchorId="5554948B">
                <wp:simplePos x="0" y="0"/>
                <wp:positionH relativeFrom="page">
                  <wp:posOffset>752475</wp:posOffset>
                </wp:positionH>
                <wp:positionV relativeFrom="page">
                  <wp:posOffset>942975</wp:posOffset>
                </wp:positionV>
                <wp:extent cx="4676775" cy="2886075"/>
                <wp:effectExtent l="0" t="0" r="9525" b="9525"/>
                <wp:wrapNone/>
                <wp:docPr id="106"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76775" cy="2886075"/>
                          <a:chOff x="1185" y="1485"/>
                          <a:chExt cx="7365" cy="4545"/>
                        </a:xfrm>
                      </wpg:grpSpPr>
                      <wps:wsp>
                        <wps:cNvPr id="107" name="Freeform 85"/>
                        <wps:cNvSpPr>
                          <a:spLocks/>
                        </wps:cNvSpPr>
                        <wps:spPr bwMode="auto">
                          <a:xfrm>
                            <a:off x="1185" y="1485"/>
                            <a:ext cx="7365" cy="4545"/>
                          </a:xfrm>
                          <a:custGeom>
                            <a:avLst/>
                            <a:gdLst>
                              <a:gd name="T0" fmla="+- 0 1185 1185"/>
                              <a:gd name="T1" fmla="*/ T0 w 7365"/>
                              <a:gd name="T2" fmla="+- 0 2243 1485"/>
                              <a:gd name="T3" fmla="*/ 2243 h 4545"/>
                              <a:gd name="T4" fmla="+- 0 1188 1185"/>
                              <a:gd name="T5" fmla="*/ T4 w 7365"/>
                              <a:gd name="T6" fmla="+- 0 2181 1485"/>
                              <a:gd name="T7" fmla="*/ 2181 h 4545"/>
                              <a:gd name="T8" fmla="+- 0 1195 1185"/>
                              <a:gd name="T9" fmla="*/ T8 w 7365"/>
                              <a:gd name="T10" fmla="+- 0 2120 1485"/>
                              <a:gd name="T11" fmla="*/ 2120 h 4545"/>
                              <a:gd name="T12" fmla="+- 0 1207 1185"/>
                              <a:gd name="T13" fmla="*/ T12 w 7365"/>
                              <a:gd name="T14" fmla="+- 0 2061 1485"/>
                              <a:gd name="T15" fmla="*/ 2061 h 4545"/>
                              <a:gd name="T16" fmla="+- 0 1245 1185"/>
                              <a:gd name="T17" fmla="*/ T16 w 7365"/>
                              <a:gd name="T18" fmla="+- 0 1948 1485"/>
                              <a:gd name="T19" fmla="*/ 1948 h 4545"/>
                              <a:gd name="T20" fmla="+- 0 1298 1185"/>
                              <a:gd name="T21" fmla="*/ T20 w 7365"/>
                              <a:gd name="T22" fmla="+- 0 1844 1485"/>
                              <a:gd name="T23" fmla="*/ 1844 h 4545"/>
                              <a:gd name="T24" fmla="+- 0 1367 1185"/>
                              <a:gd name="T25" fmla="*/ T24 w 7365"/>
                              <a:gd name="T26" fmla="+- 0 1750 1485"/>
                              <a:gd name="T27" fmla="*/ 1750 h 4545"/>
                              <a:gd name="T28" fmla="+- 0 1450 1185"/>
                              <a:gd name="T29" fmla="*/ T28 w 7365"/>
                              <a:gd name="T30" fmla="+- 0 1668 1485"/>
                              <a:gd name="T31" fmla="*/ 1668 h 4545"/>
                              <a:gd name="T32" fmla="+- 0 1543 1185"/>
                              <a:gd name="T33" fmla="*/ T32 w 7365"/>
                              <a:gd name="T34" fmla="+- 0 1599 1485"/>
                              <a:gd name="T35" fmla="*/ 1599 h 4545"/>
                              <a:gd name="T36" fmla="+- 0 1648 1185"/>
                              <a:gd name="T37" fmla="*/ T36 w 7365"/>
                              <a:gd name="T38" fmla="+- 0 1545 1485"/>
                              <a:gd name="T39" fmla="*/ 1545 h 4545"/>
                              <a:gd name="T40" fmla="+- 0 1760 1185"/>
                              <a:gd name="T41" fmla="*/ T40 w 7365"/>
                              <a:gd name="T42" fmla="+- 0 1507 1485"/>
                              <a:gd name="T43" fmla="*/ 1507 h 4545"/>
                              <a:gd name="T44" fmla="+- 0 1820 1185"/>
                              <a:gd name="T45" fmla="*/ T44 w 7365"/>
                              <a:gd name="T46" fmla="+- 0 1495 1485"/>
                              <a:gd name="T47" fmla="*/ 1495 h 4545"/>
                              <a:gd name="T48" fmla="+- 0 1880 1185"/>
                              <a:gd name="T49" fmla="*/ T48 w 7365"/>
                              <a:gd name="T50" fmla="+- 0 1488 1485"/>
                              <a:gd name="T51" fmla="*/ 1488 h 4545"/>
                              <a:gd name="T52" fmla="+- 0 1943 1185"/>
                              <a:gd name="T53" fmla="*/ T52 w 7365"/>
                              <a:gd name="T54" fmla="+- 0 1485 1485"/>
                              <a:gd name="T55" fmla="*/ 1485 h 4545"/>
                              <a:gd name="T56" fmla="+- 0 7792 1185"/>
                              <a:gd name="T57" fmla="*/ T56 w 7365"/>
                              <a:gd name="T58" fmla="+- 0 1485 1485"/>
                              <a:gd name="T59" fmla="*/ 1485 h 4545"/>
                              <a:gd name="T60" fmla="+- 0 7855 1185"/>
                              <a:gd name="T61" fmla="*/ T60 w 7365"/>
                              <a:gd name="T62" fmla="+- 0 1488 1485"/>
                              <a:gd name="T63" fmla="*/ 1488 h 4545"/>
                              <a:gd name="T64" fmla="+- 0 7915 1185"/>
                              <a:gd name="T65" fmla="*/ T64 w 7365"/>
                              <a:gd name="T66" fmla="+- 0 1495 1485"/>
                              <a:gd name="T67" fmla="*/ 1495 h 4545"/>
                              <a:gd name="T68" fmla="+- 0 7974 1185"/>
                              <a:gd name="T69" fmla="*/ T68 w 7365"/>
                              <a:gd name="T70" fmla="+- 0 1507 1485"/>
                              <a:gd name="T71" fmla="*/ 1507 h 4545"/>
                              <a:gd name="T72" fmla="+- 0 8087 1185"/>
                              <a:gd name="T73" fmla="*/ T72 w 7365"/>
                              <a:gd name="T74" fmla="+- 0 1545 1485"/>
                              <a:gd name="T75" fmla="*/ 1545 h 4545"/>
                              <a:gd name="T76" fmla="+- 0 8191 1185"/>
                              <a:gd name="T77" fmla="*/ T76 w 7365"/>
                              <a:gd name="T78" fmla="+- 0 1599 1485"/>
                              <a:gd name="T79" fmla="*/ 1599 h 4545"/>
                              <a:gd name="T80" fmla="+- 0 8285 1185"/>
                              <a:gd name="T81" fmla="*/ T80 w 7365"/>
                              <a:gd name="T82" fmla="+- 0 1668 1485"/>
                              <a:gd name="T83" fmla="*/ 1668 h 4545"/>
                              <a:gd name="T84" fmla="+- 0 8368 1185"/>
                              <a:gd name="T85" fmla="*/ T84 w 7365"/>
                              <a:gd name="T86" fmla="+- 0 1750 1485"/>
                              <a:gd name="T87" fmla="*/ 1750 h 4545"/>
                              <a:gd name="T88" fmla="+- 0 8436 1185"/>
                              <a:gd name="T89" fmla="*/ T88 w 7365"/>
                              <a:gd name="T90" fmla="+- 0 1844 1485"/>
                              <a:gd name="T91" fmla="*/ 1844 h 4545"/>
                              <a:gd name="T92" fmla="+- 0 8490 1185"/>
                              <a:gd name="T93" fmla="*/ T92 w 7365"/>
                              <a:gd name="T94" fmla="+- 0 1948 1485"/>
                              <a:gd name="T95" fmla="*/ 1948 h 4545"/>
                              <a:gd name="T96" fmla="+- 0 8528 1185"/>
                              <a:gd name="T97" fmla="*/ T96 w 7365"/>
                              <a:gd name="T98" fmla="+- 0 2061 1485"/>
                              <a:gd name="T99" fmla="*/ 2061 h 4545"/>
                              <a:gd name="T100" fmla="+- 0 8540 1185"/>
                              <a:gd name="T101" fmla="*/ T100 w 7365"/>
                              <a:gd name="T102" fmla="+- 0 2120 1485"/>
                              <a:gd name="T103" fmla="*/ 2120 h 4545"/>
                              <a:gd name="T104" fmla="+- 0 8547 1185"/>
                              <a:gd name="T105" fmla="*/ T104 w 7365"/>
                              <a:gd name="T106" fmla="+- 0 2181 1485"/>
                              <a:gd name="T107" fmla="*/ 2181 h 4545"/>
                              <a:gd name="T108" fmla="+- 0 8550 1185"/>
                              <a:gd name="T109" fmla="*/ T108 w 7365"/>
                              <a:gd name="T110" fmla="+- 0 2243 1485"/>
                              <a:gd name="T111" fmla="*/ 2243 h 4545"/>
                              <a:gd name="T112" fmla="+- 0 8550 1185"/>
                              <a:gd name="T113" fmla="*/ T112 w 7365"/>
                              <a:gd name="T114" fmla="+- 0 5273 1485"/>
                              <a:gd name="T115" fmla="*/ 5273 h 4545"/>
                              <a:gd name="T116" fmla="+- 0 8547 1185"/>
                              <a:gd name="T117" fmla="*/ T116 w 7365"/>
                              <a:gd name="T118" fmla="+- 0 5335 1485"/>
                              <a:gd name="T119" fmla="*/ 5335 h 4545"/>
                              <a:gd name="T120" fmla="+- 0 8540 1185"/>
                              <a:gd name="T121" fmla="*/ T120 w 7365"/>
                              <a:gd name="T122" fmla="+- 0 5396 1485"/>
                              <a:gd name="T123" fmla="*/ 5396 h 4545"/>
                              <a:gd name="T124" fmla="+- 0 8528 1185"/>
                              <a:gd name="T125" fmla="*/ T124 w 7365"/>
                              <a:gd name="T126" fmla="+- 0 5455 1485"/>
                              <a:gd name="T127" fmla="*/ 5455 h 4545"/>
                              <a:gd name="T128" fmla="+- 0 8490 1185"/>
                              <a:gd name="T129" fmla="*/ T128 w 7365"/>
                              <a:gd name="T130" fmla="+- 0 5568 1485"/>
                              <a:gd name="T131" fmla="*/ 5568 h 4545"/>
                              <a:gd name="T132" fmla="+- 0 8436 1185"/>
                              <a:gd name="T133" fmla="*/ T132 w 7365"/>
                              <a:gd name="T134" fmla="+- 0 5672 1485"/>
                              <a:gd name="T135" fmla="*/ 5672 h 4545"/>
                              <a:gd name="T136" fmla="+- 0 8368 1185"/>
                              <a:gd name="T137" fmla="*/ T136 w 7365"/>
                              <a:gd name="T138" fmla="+- 0 5766 1485"/>
                              <a:gd name="T139" fmla="*/ 5766 h 4545"/>
                              <a:gd name="T140" fmla="+- 0 8285 1185"/>
                              <a:gd name="T141" fmla="*/ T140 w 7365"/>
                              <a:gd name="T142" fmla="+- 0 5848 1485"/>
                              <a:gd name="T143" fmla="*/ 5848 h 4545"/>
                              <a:gd name="T144" fmla="+- 0 8191 1185"/>
                              <a:gd name="T145" fmla="*/ T144 w 7365"/>
                              <a:gd name="T146" fmla="+- 0 5917 1485"/>
                              <a:gd name="T147" fmla="*/ 5917 h 4545"/>
                              <a:gd name="T148" fmla="+- 0 8087 1185"/>
                              <a:gd name="T149" fmla="*/ T148 w 7365"/>
                              <a:gd name="T150" fmla="+- 0 5971 1485"/>
                              <a:gd name="T151" fmla="*/ 5971 h 4545"/>
                              <a:gd name="T152" fmla="+- 0 7974 1185"/>
                              <a:gd name="T153" fmla="*/ T152 w 7365"/>
                              <a:gd name="T154" fmla="+- 0 6008 1485"/>
                              <a:gd name="T155" fmla="*/ 6008 h 4545"/>
                              <a:gd name="T156" fmla="+- 0 7915 1185"/>
                              <a:gd name="T157" fmla="*/ T156 w 7365"/>
                              <a:gd name="T158" fmla="+- 0 6020 1485"/>
                              <a:gd name="T159" fmla="*/ 6020 h 4545"/>
                              <a:gd name="T160" fmla="+- 0 7855 1185"/>
                              <a:gd name="T161" fmla="*/ T160 w 7365"/>
                              <a:gd name="T162" fmla="+- 0 6028 1485"/>
                              <a:gd name="T163" fmla="*/ 6028 h 4545"/>
                              <a:gd name="T164" fmla="+- 0 7792 1185"/>
                              <a:gd name="T165" fmla="*/ T164 w 7365"/>
                              <a:gd name="T166" fmla="+- 0 6030 1485"/>
                              <a:gd name="T167" fmla="*/ 6030 h 4545"/>
                              <a:gd name="T168" fmla="+- 0 1943 1185"/>
                              <a:gd name="T169" fmla="*/ T168 w 7365"/>
                              <a:gd name="T170" fmla="+- 0 6030 1485"/>
                              <a:gd name="T171" fmla="*/ 6030 h 4545"/>
                              <a:gd name="T172" fmla="+- 0 1880 1185"/>
                              <a:gd name="T173" fmla="*/ T172 w 7365"/>
                              <a:gd name="T174" fmla="+- 0 6028 1485"/>
                              <a:gd name="T175" fmla="*/ 6028 h 4545"/>
                              <a:gd name="T176" fmla="+- 0 1820 1185"/>
                              <a:gd name="T177" fmla="*/ T176 w 7365"/>
                              <a:gd name="T178" fmla="+- 0 6020 1485"/>
                              <a:gd name="T179" fmla="*/ 6020 h 4545"/>
                              <a:gd name="T180" fmla="+- 0 1760 1185"/>
                              <a:gd name="T181" fmla="*/ T180 w 7365"/>
                              <a:gd name="T182" fmla="+- 0 6008 1485"/>
                              <a:gd name="T183" fmla="*/ 6008 h 4545"/>
                              <a:gd name="T184" fmla="+- 0 1648 1185"/>
                              <a:gd name="T185" fmla="*/ T184 w 7365"/>
                              <a:gd name="T186" fmla="+- 0 5971 1485"/>
                              <a:gd name="T187" fmla="*/ 5971 h 4545"/>
                              <a:gd name="T188" fmla="+- 0 1543 1185"/>
                              <a:gd name="T189" fmla="*/ T188 w 7365"/>
                              <a:gd name="T190" fmla="+- 0 5917 1485"/>
                              <a:gd name="T191" fmla="*/ 5917 h 4545"/>
                              <a:gd name="T192" fmla="+- 0 1450 1185"/>
                              <a:gd name="T193" fmla="*/ T192 w 7365"/>
                              <a:gd name="T194" fmla="+- 0 5848 1485"/>
                              <a:gd name="T195" fmla="*/ 5848 h 4545"/>
                              <a:gd name="T196" fmla="+- 0 1367 1185"/>
                              <a:gd name="T197" fmla="*/ T196 w 7365"/>
                              <a:gd name="T198" fmla="+- 0 5766 1485"/>
                              <a:gd name="T199" fmla="*/ 5766 h 4545"/>
                              <a:gd name="T200" fmla="+- 0 1298 1185"/>
                              <a:gd name="T201" fmla="*/ T200 w 7365"/>
                              <a:gd name="T202" fmla="+- 0 5672 1485"/>
                              <a:gd name="T203" fmla="*/ 5672 h 4545"/>
                              <a:gd name="T204" fmla="+- 0 1245 1185"/>
                              <a:gd name="T205" fmla="*/ T204 w 7365"/>
                              <a:gd name="T206" fmla="+- 0 5568 1485"/>
                              <a:gd name="T207" fmla="*/ 5568 h 4545"/>
                              <a:gd name="T208" fmla="+- 0 1207 1185"/>
                              <a:gd name="T209" fmla="*/ T208 w 7365"/>
                              <a:gd name="T210" fmla="+- 0 5455 1485"/>
                              <a:gd name="T211" fmla="*/ 5455 h 4545"/>
                              <a:gd name="T212" fmla="+- 0 1195 1185"/>
                              <a:gd name="T213" fmla="*/ T212 w 7365"/>
                              <a:gd name="T214" fmla="+- 0 5396 1485"/>
                              <a:gd name="T215" fmla="*/ 5396 h 4545"/>
                              <a:gd name="T216" fmla="+- 0 1188 1185"/>
                              <a:gd name="T217" fmla="*/ T216 w 7365"/>
                              <a:gd name="T218" fmla="+- 0 5335 1485"/>
                              <a:gd name="T219" fmla="*/ 5335 h 4545"/>
                              <a:gd name="T220" fmla="+- 0 1185 1185"/>
                              <a:gd name="T221" fmla="*/ T220 w 7365"/>
                              <a:gd name="T222" fmla="+- 0 5273 1485"/>
                              <a:gd name="T223" fmla="*/ 5273 h 4545"/>
                              <a:gd name="T224" fmla="+- 0 1185 1185"/>
                              <a:gd name="T225" fmla="*/ T224 w 7365"/>
                              <a:gd name="T226" fmla="+- 0 2243 1485"/>
                              <a:gd name="T227" fmla="*/ 2243 h 45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7365" h="4545">
                                <a:moveTo>
                                  <a:pt x="0" y="758"/>
                                </a:moveTo>
                                <a:lnTo>
                                  <a:pt x="3" y="696"/>
                                </a:lnTo>
                                <a:lnTo>
                                  <a:pt x="10" y="635"/>
                                </a:lnTo>
                                <a:lnTo>
                                  <a:pt x="22" y="576"/>
                                </a:lnTo>
                                <a:lnTo>
                                  <a:pt x="60" y="463"/>
                                </a:lnTo>
                                <a:lnTo>
                                  <a:pt x="113" y="359"/>
                                </a:lnTo>
                                <a:lnTo>
                                  <a:pt x="182" y="265"/>
                                </a:lnTo>
                                <a:lnTo>
                                  <a:pt x="265" y="183"/>
                                </a:lnTo>
                                <a:lnTo>
                                  <a:pt x="358" y="114"/>
                                </a:lnTo>
                                <a:lnTo>
                                  <a:pt x="463" y="60"/>
                                </a:lnTo>
                                <a:lnTo>
                                  <a:pt x="575" y="22"/>
                                </a:lnTo>
                                <a:lnTo>
                                  <a:pt x="635" y="10"/>
                                </a:lnTo>
                                <a:lnTo>
                                  <a:pt x="695" y="3"/>
                                </a:lnTo>
                                <a:lnTo>
                                  <a:pt x="758" y="0"/>
                                </a:lnTo>
                                <a:lnTo>
                                  <a:pt x="6607" y="0"/>
                                </a:lnTo>
                                <a:lnTo>
                                  <a:pt x="6670" y="3"/>
                                </a:lnTo>
                                <a:lnTo>
                                  <a:pt x="6730" y="10"/>
                                </a:lnTo>
                                <a:lnTo>
                                  <a:pt x="6789" y="22"/>
                                </a:lnTo>
                                <a:lnTo>
                                  <a:pt x="6902" y="60"/>
                                </a:lnTo>
                                <a:lnTo>
                                  <a:pt x="7006" y="114"/>
                                </a:lnTo>
                                <a:lnTo>
                                  <a:pt x="7100" y="183"/>
                                </a:lnTo>
                                <a:lnTo>
                                  <a:pt x="7183" y="265"/>
                                </a:lnTo>
                                <a:lnTo>
                                  <a:pt x="7251" y="359"/>
                                </a:lnTo>
                                <a:lnTo>
                                  <a:pt x="7305" y="463"/>
                                </a:lnTo>
                                <a:lnTo>
                                  <a:pt x="7343" y="576"/>
                                </a:lnTo>
                                <a:lnTo>
                                  <a:pt x="7355" y="635"/>
                                </a:lnTo>
                                <a:lnTo>
                                  <a:pt x="7362" y="696"/>
                                </a:lnTo>
                                <a:lnTo>
                                  <a:pt x="7365" y="758"/>
                                </a:lnTo>
                                <a:lnTo>
                                  <a:pt x="7365" y="3788"/>
                                </a:lnTo>
                                <a:lnTo>
                                  <a:pt x="7362" y="3850"/>
                                </a:lnTo>
                                <a:lnTo>
                                  <a:pt x="7355" y="3911"/>
                                </a:lnTo>
                                <a:lnTo>
                                  <a:pt x="7343" y="3970"/>
                                </a:lnTo>
                                <a:lnTo>
                                  <a:pt x="7305" y="4083"/>
                                </a:lnTo>
                                <a:lnTo>
                                  <a:pt x="7251" y="4187"/>
                                </a:lnTo>
                                <a:lnTo>
                                  <a:pt x="7183" y="4281"/>
                                </a:lnTo>
                                <a:lnTo>
                                  <a:pt x="7100" y="4363"/>
                                </a:lnTo>
                                <a:lnTo>
                                  <a:pt x="7006" y="4432"/>
                                </a:lnTo>
                                <a:lnTo>
                                  <a:pt x="6902" y="4486"/>
                                </a:lnTo>
                                <a:lnTo>
                                  <a:pt x="6789" y="4523"/>
                                </a:lnTo>
                                <a:lnTo>
                                  <a:pt x="6730" y="4535"/>
                                </a:lnTo>
                                <a:lnTo>
                                  <a:pt x="6670" y="4543"/>
                                </a:lnTo>
                                <a:lnTo>
                                  <a:pt x="6607" y="4545"/>
                                </a:lnTo>
                                <a:lnTo>
                                  <a:pt x="758" y="4545"/>
                                </a:lnTo>
                                <a:lnTo>
                                  <a:pt x="695" y="4543"/>
                                </a:lnTo>
                                <a:lnTo>
                                  <a:pt x="635" y="4535"/>
                                </a:lnTo>
                                <a:lnTo>
                                  <a:pt x="575" y="4523"/>
                                </a:lnTo>
                                <a:lnTo>
                                  <a:pt x="463" y="4486"/>
                                </a:lnTo>
                                <a:lnTo>
                                  <a:pt x="358" y="4432"/>
                                </a:lnTo>
                                <a:lnTo>
                                  <a:pt x="265" y="4363"/>
                                </a:lnTo>
                                <a:lnTo>
                                  <a:pt x="182" y="4281"/>
                                </a:lnTo>
                                <a:lnTo>
                                  <a:pt x="113" y="4187"/>
                                </a:lnTo>
                                <a:lnTo>
                                  <a:pt x="60" y="4083"/>
                                </a:lnTo>
                                <a:lnTo>
                                  <a:pt x="22" y="3970"/>
                                </a:lnTo>
                                <a:lnTo>
                                  <a:pt x="10" y="3911"/>
                                </a:lnTo>
                                <a:lnTo>
                                  <a:pt x="3" y="3850"/>
                                </a:lnTo>
                                <a:lnTo>
                                  <a:pt x="0" y="3788"/>
                                </a:lnTo>
                                <a:lnTo>
                                  <a:pt x="0" y="758"/>
                                </a:lnTo>
                                <a:close/>
                              </a:path>
                            </a:pathLst>
                          </a:custGeom>
                          <a:noFill/>
                          <a:ln w="12700">
                            <a:solidFill>
                              <a:srgbClr val="6FAC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02760E" id="Group 84" o:spid="_x0000_s1026" style="position:absolute;margin-left:59.25pt;margin-top:74.25pt;width:368.25pt;height:227.25pt;z-index:-1174;mso-position-horizontal-relative:page;mso-position-vertical-relative:page" coordorigin="1185,1485" coordsize="7365,45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">
                <v:shape id="Freeform 85" o:spid="_x0000_s1027" style="position:absolute;left:1185;top:1485;width:7365;height:4545;visibility:visible;mso-wrap-style:square;v-text-anchor:top" coordsize="7365,4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" path="m,758l3,696r7,-61l22,576,60,463,113,359r69,-94l265,183r93,-69l463,60,575,22,635,10,695,3,758,,6607,r63,3l6730,10r59,12l6902,60r104,54l7100,183r83,82l7251,359r54,104l7343,576r12,59l7362,696r3,62l7365,3788r-3,62l7355,3911r-12,59l7305,4083r-54,104l7183,4281r-83,82l7006,4432r-104,54l6789,4523r-59,12l6670,4543r-63,2l758,4545r-63,-2l635,4535r-60,-12l463,4486,358,4432r-93,-69l182,4281r-69,-94l60,4083,22,3970,10,3911,3,3850,,3788,,758xe" filled="f" strokecolor="#6fac46" strokeweight="1pt">
                  <v:path arrowok="t" o:connecttype="custom" o:connectlocs="0,2243;3,2181;10,2120;22,2061;60,1948;113,1844;182,1750;265,1668;358,1599;463,1545;575,1507;635,1495;695,1488;758,1485;6607,1485;6670,1488;6730,1495;6789,1507;6902,1545;7006,1599;7100,1668;7183,1750;7251,1844;7305,1948;7343,2061;7355,2120;7362,2181;7365,2243;7365,5273;7362,5335;7355,5396;7343,5455;7305,5568;7251,5672;7183,5766;7100,5848;7006,5917;6902,5971;6789,6008;6730,6020;6670,6028;6607,6030;758,6030;695,6028;635,6020;575,6008;463,5971;358,5917;265,5848;182,5766;113,5672;60,5568;22,5455;10,5396;3,5335;0,5273;0,2243" o:connectangles="0,0,0,0,0,0,0,0,0,0,0,0,0,0,0,0,0,0,0,0,0,0,0,0,0,0,0,0,0,0,0,0,0,0,0,0,0,0,0,0,0,0,0,0,0,0,0,0,0,0,0,0,0,0,0,0,0"/>
                </v:shape>
                <w10:wrap anchorx="page" anchory="page"/>
              </v:group>
            </w:pict>
          </mc:Fallback>
        </mc:AlternateContent>
      </w:r>
    </w:p>
    <w:p w14:paraId="667A94AE" w14:textId="77777777" w:rsidR="00937F5F" w:rsidRPr="003C3E58" w:rsidRDefault="00937F5F">
      <w:pPr>
        <w:spacing w:line="200" w:lineRule="exact"/>
        <w:rPr>
          <w:sz w:val="24"/>
          <w:szCs w:val="24"/>
        </w:rPr>
      </w:pPr>
    </w:p>
    <w:p w14:paraId="07A6C85B" w14:textId="77777777" w:rsidR="00937F5F" w:rsidRPr="003C3E58" w:rsidRDefault="00937F5F">
      <w:pPr>
        <w:spacing w:line="200" w:lineRule="exact"/>
        <w:rPr>
          <w:sz w:val="24"/>
          <w:szCs w:val="24"/>
        </w:rPr>
      </w:pPr>
    </w:p>
    <w:p w14:paraId="2461092D" w14:textId="77777777" w:rsidR="00937F5F" w:rsidRPr="003C3E58" w:rsidRDefault="00937F5F">
      <w:pPr>
        <w:spacing w:line="200" w:lineRule="exact"/>
        <w:rPr>
          <w:sz w:val="24"/>
          <w:szCs w:val="24"/>
        </w:rPr>
      </w:pPr>
    </w:p>
    <w:p w14:paraId="39A9CD14" w14:textId="77777777" w:rsidR="00937F5F" w:rsidRPr="003C3E58" w:rsidRDefault="00C33D52">
      <w:pPr>
        <w:spacing w:before="2"/>
        <w:ind w:left="220"/>
        <w:rPr>
          <w:rFonts w:ascii="Calibri" w:eastAsia="Calibri" w:hAnsi="Calibri" w:cs="Calibri"/>
          <w:sz w:val="24"/>
          <w:szCs w:val="24"/>
        </w:rPr>
      </w:pPr>
      <w:r w:rsidRPr="003C3E58">
        <w:rPr>
          <w:rFonts w:ascii="Calibri" w:eastAsia="Calibri" w:hAnsi="Calibri" w:cs="Calibri"/>
          <w:b/>
          <w:color w:val="00AF50"/>
          <w:w w:val="99"/>
          <w:sz w:val="24"/>
          <w:szCs w:val="24"/>
        </w:rPr>
        <w:t>Topics</w:t>
      </w:r>
      <w:r w:rsidRPr="003C3E58">
        <w:rPr>
          <w:rFonts w:ascii="Calibri" w:eastAsia="Calibri" w:hAnsi="Calibri" w:cs="Calibri"/>
          <w:b/>
          <w:color w:val="00AF50"/>
          <w:sz w:val="24"/>
          <w:szCs w:val="24"/>
        </w:rPr>
        <w:t xml:space="preserve"> </w:t>
      </w:r>
      <w:r w:rsidRPr="003C3E58">
        <w:rPr>
          <w:rFonts w:ascii="Calibri" w:eastAsia="Calibri" w:hAnsi="Calibri" w:cs="Calibri"/>
          <w:b/>
          <w:color w:val="00AF50"/>
          <w:w w:val="99"/>
          <w:sz w:val="24"/>
          <w:szCs w:val="24"/>
        </w:rPr>
        <w:t>Covered:</w:t>
      </w:r>
    </w:p>
    <w:p w14:paraId="422D47EA" w14:textId="77777777" w:rsidR="00937F5F" w:rsidRPr="003C3E58" w:rsidRDefault="00937F5F">
      <w:pPr>
        <w:spacing w:before="7" w:line="180" w:lineRule="exact"/>
        <w:rPr>
          <w:sz w:val="24"/>
          <w:szCs w:val="24"/>
        </w:rPr>
      </w:pPr>
    </w:p>
    <w:p w14:paraId="5E2CB911" w14:textId="77777777" w:rsidR="00937F5F" w:rsidRPr="003C3E58" w:rsidRDefault="00C33D52">
      <w:pPr>
        <w:ind w:left="580"/>
        <w:rPr>
          <w:rFonts w:ascii="Calibri" w:eastAsia="Calibri" w:hAnsi="Calibri" w:cs="Calibri"/>
          <w:sz w:val="24"/>
          <w:szCs w:val="24"/>
        </w:rPr>
      </w:pPr>
      <w:r w:rsidRPr="003C3E58">
        <w:rPr>
          <w:rFonts w:ascii="Arial Unicode MS" w:eastAsia="Arial Unicode MS" w:hAnsi="Arial Unicode MS" w:cs="Arial Unicode MS"/>
          <w:sz w:val="24"/>
          <w:szCs w:val="24"/>
        </w:rPr>
        <w:t xml:space="preserve">➢  </w:t>
      </w:r>
      <w:r w:rsidRPr="003C3E58">
        <w:rPr>
          <w:rFonts w:ascii="Calibri" w:eastAsia="Calibri" w:hAnsi="Calibri" w:cs="Calibri"/>
          <w:sz w:val="24"/>
          <w:szCs w:val="24"/>
        </w:rPr>
        <w:t>Objectives of activity planning</w:t>
      </w:r>
    </w:p>
    <w:p w14:paraId="74C4B1F1" w14:textId="77777777" w:rsidR="00937F5F" w:rsidRPr="003C3E58" w:rsidRDefault="00C33D52">
      <w:pPr>
        <w:spacing w:before="22"/>
        <w:ind w:left="580"/>
        <w:rPr>
          <w:rFonts w:ascii="Calibri" w:eastAsia="Calibri" w:hAnsi="Calibri" w:cs="Calibri"/>
          <w:sz w:val="24"/>
          <w:szCs w:val="24"/>
        </w:rPr>
      </w:pPr>
      <w:r w:rsidRPr="003C3E58">
        <w:rPr>
          <w:rFonts w:ascii="Arial Unicode MS" w:eastAsia="Arial Unicode MS" w:hAnsi="Arial Unicode MS" w:cs="Arial Unicode MS"/>
          <w:sz w:val="24"/>
          <w:szCs w:val="24"/>
        </w:rPr>
        <w:t xml:space="preserve">➢  </w:t>
      </w:r>
      <w:r w:rsidRPr="003C3E58">
        <w:rPr>
          <w:rFonts w:ascii="Calibri" w:eastAsia="Calibri" w:hAnsi="Calibri" w:cs="Calibri"/>
          <w:sz w:val="24"/>
          <w:szCs w:val="24"/>
        </w:rPr>
        <w:t>Project schedule</w:t>
      </w:r>
    </w:p>
    <w:p w14:paraId="38EB528D" w14:textId="77777777" w:rsidR="00937F5F" w:rsidRPr="003C3E58" w:rsidRDefault="00C33D52">
      <w:pPr>
        <w:spacing w:before="19"/>
        <w:ind w:left="580"/>
        <w:rPr>
          <w:rFonts w:ascii="Calibri" w:eastAsia="Calibri" w:hAnsi="Calibri" w:cs="Calibri"/>
          <w:sz w:val="24"/>
          <w:szCs w:val="24"/>
        </w:rPr>
      </w:pPr>
      <w:r w:rsidRPr="003C3E58">
        <w:rPr>
          <w:rFonts w:ascii="Arial Unicode MS" w:eastAsia="Arial Unicode MS" w:hAnsi="Arial Unicode MS" w:cs="Arial Unicode MS"/>
          <w:sz w:val="24"/>
          <w:szCs w:val="24"/>
        </w:rPr>
        <w:t xml:space="preserve">➢  </w:t>
      </w:r>
      <w:r w:rsidRPr="003C3E58">
        <w:rPr>
          <w:rFonts w:ascii="Calibri" w:eastAsia="Calibri" w:hAnsi="Calibri" w:cs="Calibri"/>
          <w:sz w:val="24"/>
          <w:szCs w:val="24"/>
        </w:rPr>
        <w:t>Projects and activities</w:t>
      </w:r>
    </w:p>
    <w:p w14:paraId="36CAC98F" w14:textId="77777777" w:rsidR="00937F5F" w:rsidRPr="003C3E58" w:rsidRDefault="00C33D52">
      <w:pPr>
        <w:spacing w:before="22"/>
        <w:ind w:left="580"/>
        <w:rPr>
          <w:rFonts w:ascii="Calibri" w:eastAsia="Calibri" w:hAnsi="Calibri" w:cs="Calibri"/>
          <w:sz w:val="24"/>
          <w:szCs w:val="24"/>
        </w:rPr>
      </w:pPr>
      <w:r w:rsidRPr="003C3E58">
        <w:rPr>
          <w:rFonts w:ascii="Arial Unicode MS" w:eastAsia="Arial Unicode MS" w:hAnsi="Arial Unicode MS" w:cs="Arial Unicode MS"/>
          <w:sz w:val="24"/>
          <w:szCs w:val="24"/>
        </w:rPr>
        <w:t xml:space="preserve">➢  </w:t>
      </w:r>
      <w:r w:rsidRPr="003C3E58">
        <w:rPr>
          <w:rFonts w:ascii="Calibri" w:eastAsia="Calibri" w:hAnsi="Calibri" w:cs="Calibri"/>
          <w:sz w:val="24"/>
          <w:szCs w:val="24"/>
        </w:rPr>
        <w:t>Sequencing and scheduling activities</w:t>
      </w:r>
    </w:p>
    <w:p w14:paraId="1CA340BA" w14:textId="77777777" w:rsidR="00937F5F" w:rsidRPr="003C3E58" w:rsidRDefault="00C33D52">
      <w:pPr>
        <w:spacing w:before="22"/>
        <w:ind w:left="580"/>
        <w:rPr>
          <w:rFonts w:ascii="Calibri" w:eastAsia="Calibri" w:hAnsi="Calibri" w:cs="Calibri"/>
          <w:sz w:val="24"/>
          <w:szCs w:val="24"/>
        </w:rPr>
      </w:pPr>
      <w:r w:rsidRPr="003C3E58">
        <w:rPr>
          <w:rFonts w:ascii="Arial Unicode MS" w:eastAsia="Arial Unicode MS" w:hAnsi="Arial Unicode MS" w:cs="Arial Unicode MS"/>
          <w:sz w:val="24"/>
          <w:szCs w:val="24"/>
        </w:rPr>
        <w:t xml:space="preserve">➢  </w:t>
      </w:r>
      <w:r w:rsidRPr="003C3E58">
        <w:rPr>
          <w:rFonts w:ascii="Calibri" w:eastAsia="Calibri" w:hAnsi="Calibri" w:cs="Calibri"/>
          <w:sz w:val="24"/>
          <w:szCs w:val="24"/>
        </w:rPr>
        <w:t>Network planning model</w:t>
      </w:r>
    </w:p>
    <w:p w14:paraId="3DF6E7E0" w14:textId="77777777" w:rsidR="00937F5F" w:rsidRPr="003C3E58" w:rsidRDefault="00C33D52">
      <w:pPr>
        <w:spacing w:before="22"/>
        <w:ind w:left="580"/>
        <w:rPr>
          <w:rFonts w:ascii="Calibri" w:eastAsia="Calibri" w:hAnsi="Calibri" w:cs="Calibri"/>
          <w:sz w:val="24"/>
          <w:szCs w:val="24"/>
        </w:rPr>
      </w:pPr>
      <w:r w:rsidRPr="003C3E58">
        <w:rPr>
          <w:rFonts w:ascii="Arial Unicode MS" w:eastAsia="Arial Unicode MS" w:hAnsi="Arial Unicode MS" w:cs="Arial Unicode MS"/>
          <w:sz w:val="24"/>
          <w:szCs w:val="24"/>
        </w:rPr>
        <w:t xml:space="preserve">➢  </w:t>
      </w:r>
      <w:r w:rsidRPr="003C3E58">
        <w:rPr>
          <w:rFonts w:ascii="Calibri" w:eastAsia="Calibri" w:hAnsi="Calibri" w:cs="Calibri"/>
          <w:sz w:val="24"/>
          <w:szCs w:val="24"/>
        </w:rPr>
        <w:t>Representation of Lagged activities</w:t>
      </w:r>
    </w:p>
    <w:p w14:paraId="442A6114" w14:textId="77777777" w:rsidR="00937F5F" w:rsidRPr="003C3E58" w:rsidRDefault="00C33D52">
      <w:pPr>
        <w:spacing w:before="19"/>
        <w:ind w:left="580"/>
        <w:rPr>
          <w:rFonts w:ascii="Calibri" w:eastAsia="Calibri" w:hAnsi="Calibri" w:cs="Calibri"/>
          <w:sz w:val="24"/>
          <w:szCs w:val="24"/>
        </w:rPr>
      </w:pPr>
      <w:r w:rsidRPr="003C3E58">
        <w:rPr>
          <w:rFonts w:ascii="Arial Unicode MS" w:eastAsia="Arial Unicode MS" w:hAnsi="Arial Unicode MS" w:cs="Arial Unicode MS"/>
          <w:sz w:val="24"/>
          <w:szCs w:val="24"/>
        </w:rPr>
        <w:t xml:space="preserve">➢  </w:t>
      </w:r>
      <w:r w:rsidRPr="003C3E58">
        <w:rPr>
          <w:rFonts w:ascii="Calibri" w:eastAsia="Calibri" w:hAnsi="Calibri" w:cs="Calibri"/>
          <w:sz w:val="24"/>
          <w:szCs w:val="24"/>
        </w:rPr>
        <w:t>Adding the time dimension</w:t>
      </w:r>
    </w:p>
    <w:p w14:paraId="28DB1AE7" w14:textId="77777777" w:rsidR="00937F5F" w:rsidRPr="003C3E58" w:rsidRDefault="00C33D52">
      <w:pPr>
        <w:spacing w:before="22"/>
        <w:ind w:left="580"/>
        <w:rPr>
          <w:rFonts w:ascii="Calibri" w:eastAsia="Calibri" w:hAnsi="Calibri" w:cs="Calibri"/>
          <w:sz w:val="24"/>
          <w:szCs w:val="24"/>
        </w:rPr>
      </w:pPr>
      <w:r w:rsidRPr="003C3E58">
        <w:rPr>
          <w:rFonts w:ascii="Arial Unicode MS" w:eastAsia="Arial Unicode MS" w:hAnsi="Arial Unicode MS" w:cs="Arial Unicode MS"/>
          <w:sz w:val="24"/>
          <w:szCs w:val="24"/>
        </w:rPr>
        <w:t xml:space="preserve">➢  </w:t>
      </w:r>
      <w:r w:rsidRPr="003C3E58">
        <w:rPr>
          <w:rFonts w:ascii="Calibri" w:eastAsia="Calibri" w:hAnsi="Calibri" w:cs="Calibri"/>
          <w:sz w:val="24"/>
          <w:szCs w:val="24"/>
        </w:rPr>
        <w:t>Backward and Forward Pass</w:t>
      </w:r>
    </w:p>
    <w:p w14:paraId="78A3D333" w14:textId="77777777" w:rsidR="00937F5F" w:rsidRPr="003C3E58" w:rsidRDefault="00C33D52">
      <w:pPr>
        <w:spacing w:before="22"/>
        <w:ind w:left="580"/>
        <w:rPr>
          <w:rFonts w:ascii="Calibri" w:eastAsia="Calibri" w:hAnsi="Calibri" w:cs="Calibri"/>
          <w:sz w:val="24"/>
          <w:szCs w:val="24"/>
        </w:rPr>
      </w:pPr>
      <w:r w:rsidRPr="003C3E58">
        <w:rPr>
          <w:rFonts w:ascii="Arial Unicode MS" w:eastAsia="Arial Unicode MS" w:hAnsi="Arial Unicode MS" w:cs="Arial Unicode MS"/>
          <w:sz w:val="24"/>
          <w:szCs w:val="24"/>
        </w:rPr>
        <w:t xml:space="preserve">➢  </w:t>
      </w:r>
      <w:r w:rsidRPr="003C3E58">
        <w:rPr>
          <w:rFonts w:ascii="Calibri" w:eastAsia="Calibri" w:hAnsi="Calibri" w:cs="Calibri"/>
          <w:sz w:val="24"/>
          <w:szCs w:val="24"/>
        </w:rPr>
        <w:t>Identifying Critical Path</w:t>
      </w:r>
    </w:p>
    <w:p w14:paraId="3FEA5013" w14:textId="77777777" w:rsidR="00937F5F" w:rsidRPr="003C3E58" w:rsidRDefault="00C33D52">
      <w:pPr>
        <w:spacing w:before="22"/>
        <w:ind w:left="580"/>
        <w:rPr>
          <w:rFonts w:ascii="Calibri" w:eastAsia="Calibri" w:hAnsi="Calibri" w:cs="Calibri"/>
          <w:sz w:val="24"/>
          <w:szCs w:val="24"/>
        </w:rPr>
      </w:pPr>
      <w:r w:rsidRPr="003C3E58">
        <w:rPr>
          <w:rFonts w:ascii="Arial Unicode MS" w:eastAsia="Arial Unicode MS" w:hAnsi="Arial Unicode MS" w:cs="Arial Unicode MS"/>
          <w:sz w:val="24"/>
          <w:szCs w:val="24"/>
        </w:rPr>
        <w:t xml:space="preserve">➢  </w:t>
      </w:r>
      <w:r w:rsidRPr="003C3E58">
        <w:rPr>
          <w:rFonts w:ascii="Calibri" w:eastAsia="Calibri" w:hAnsi="Calibri" w:cs="Calibri"/>
          <w:sz w:val="24"/>
          <w:szCs w:val="24"/>
        </w:rPr>
        <w:t>Activity Throat</w:t>
      </w:r>
    </w:p>
    <w:p w14:paraId="1B0ECF2F" w14:textId="77777777" w:rsidR="00937F5F" w:rsidRPr="003C3E58" w:rsidRDefault="00C33D52">
      <w:pPr>
        <w:spacing w:before="19"/>
        <w:ind w:left="580"/>
        <w:rPr>
          <w:rFonts w:ascii="Calibri" w:eastAsia="Calibri" w:hAnsi="Calibri" w:cs="Calibri"/>
          <w:sz w:val="24"/>
          <w:szCs w:val="24"/>
        </w:rPr>
      </w:pPr>
      <w:r w:rsidRPr="003C3E58">
        <w:rPr>
          <w:rFonts w:ascii="Arial Unicode MS" w:eastAsia="Arial Unicode MS" w:hAnsi="Arial Unicode MS" w:cs="Arial Unicode MS"/>
          <w:sz w:val="24"/>
          <w:szCs w:val="24"/>
        </w:rPr>
        <w:t xml:space="preserve">➢  </w:t>
      </w:r>
      <w:r w:rsidRPr="003C3E58">
        <w:rPr>
          <w:rFonts w:ascii="Calibri" w:eastAsia="Calibri" w:hAnsi="Calibri" w:cs="Calibri"/>
          <w:sz w:val="24"/>
          <w:szCs w:val="24"/>
        </w:rPr>
        <w:t>Shortening Project</w:t>
      </w:r>
    </w:p>
    <w:p w14:paraId="222EEF3B" w14:textId="77777777" w:rsidR="00937F5F" w:rsidRPr="003C3E58" w:rsidRDefault="00C33D52">
      <w:pPr>
        <w:spacing w:before="22"/>
        <w:ind w:left="580"/>
        <w:rPr>
          <w:rFonts w:ascii="Calibri" w:eastAsia="Calibri" w:hAnsi="Calibri" w:cs="Calibri"/>
          <w:sz w:val="24"/>
          <w:szCs w:val="24"/>
        </w:rPr>
      </w:pPr>
      <w:r w:rsidRPr="003C3E58">
        <w:rPr>
          <w:rFonts w:ascii="Arial Unicode MS" w:eastAsia="Arial Unicode MS" w:hAnsi="Arial Unicode MS" w:cs="Arial Unicode MS"/>
          <w:sz w:val="24"/>
          <w:szCs w:val="24"/>
        </w:rPr>
        <w:t xml:space="preserve">➢  </w:t>
      </w:r>
      <w:r w:rsidRPr="003C3E58">
        <w:rPr>
          <w:rFonts w:ascii="Calibri" w:eastAsia="Calibri" w:hAnsi="Calibri" w:cs="Calibri"/>
          <w:sz w:val="24"/>
          <w:szCs w:val="24"/>
        </w:rPr>
        <w:t>Precedence Network</w:t>
      </w:r>
    </w:p>
    <w:p w14:paraId="7D9C63E6" w14:textId="77777777" w:rsidR="00937F5F" w:rsidRPr="003C3E58" w:rsidRDefault="00937F5F">
      <w:pPr>
        <w:spacing w:before="5" w:line="140" w:lineRule="exact"/>
        <w:rPr>
          <w:sz w:val="24"/>
          <w:szCs w:val="24"/>
        </w:rPr>
      </w:pPr>
    </w:p>
    <w:p w14:paraId="73B17AF8" w14:textId="77777777" w:rsidR="00937F5F" w:rsidRPr="003C3E58" w:rsidRDefault="00937F5F">
      <w:pPr>
        <w:spacing w:line="200" w:lineRule="exact"/>
        <w:rPr>
          <w:sz w:val="24"/>
          <w:szCs w:val="24"/>
        </w:rPr>
      </w:pPr>
    </w:p>
    <w:p w14:paraId="7AC76537" w14:textId="77777777" w:rsidR="00937F5F" w:rsidRPr="003C3E58" w:rsidRDefault="00C33D52">
      <w:pPr>
        <w:spacing w:before="32"/>
        <w:ind w:left="100" w:right="78"/>
        <w:jc w:val="both"/>
        <w:rPr>
          <w:sz w:val="24"/>
          <w:szCs w:val="24"/>
        </w:rPr>
      </w:pPr>
      <w:r w:rsidRPr="003C3E58">
        <w:rPr>
          <w:sz w:val="24"/>
          <w:szCs w:val="24"/>
        </w:rPr>
        <w:t>The next step in project planning is working on the schedule of the project. Several automated tools are available so  project  managers  can schedule  the  work with efficiency.  A  Work Breakdown  Structure  is needed to determine the activity plan. A thoroughly outlined Work Breakdown Structure helps minimize task redundancy and makes certain the work is within the scope of the project.</w:t>
      </w:r>
    </w:p>
    <w:p w14:paraId="4E82E930" w14:textId="77777777" w:rsidR="00937F5F" w:rsidRPr="003C3E58" w:rsidRDefault="00C33D52">
      <w:pPr>
        <w:spacing w:line="240" w:lineRule="exact"/>
        <w:ind w:left="100" w:right="4972"/>
        <w:jc w:val="both"/>
        <w:rPr>
          <w:sz w:val="24"/>
          <w:szCs w:val="24"/>
        </w:rPr>
      </w:pPr>
      <w:r w:rsidRPr="003C3E58">
        <w:rPr>
          <w:sz w:val="24"/>
          <w:szCs w:val="24"/>
        </w:rPr>
        <w:t>Activity Planning breaks down into two processes:</w:t>
      </w:r>
    </w:p>
    <w:p w14:paraId="0F38BA2C" w14:textId="77777777" w:rsidR="00937F5F" w:rsidRPr="003C3E58" w:rsidRDefault="00C33D52">
      <w:pPr>
        <w:spacing w:before="1"/>
        <w:ind w:left="192" w:right="7303"/>
        <w:jc w:val="both"/>
        <w:rPr>
          <w:sz w:val="24"/>
          <w:szCs w:val="24"/>
        </w:rPr>
      </w:pPr>
      <w:r w:rsidRPr="003C3E58">
        <w:rPr>
          <w:rFonts w:ascii="Verdana" w:eastAsia="Verdana" w:hAnsi="Verdana" w:cs="Verdana"/>
          <w:w w:val="99"/>
          <w:sz w:val="24"/>
          <w:szCs w:val="24"/>
        </w:rPr>
        <w:t>•</w:t>
      </w:r>
      <w:r w:rsidRPr="003C3E58">
        <w:rPr>
          <w:rFonts w:ascii="Verdana" w:eastAsia="Verdana" w:hAnsi="Verdana" w:cs="Verdana"/>
          <w:sz w:val="24"/>
          <w:szCs w:val="24"/>
        </w:rPr>
        <w:t xml:space="preserve">    </w:t>
      </w:r>
      <w:r w:rsidRPr="003C3E58">
        <w:rPr>
          <w:sz w:val="24"/>
          <w:szCs w:val="24"/>
        </w:rPr>
        <w:t>Defining Activities</w:t>
      </w:r>
    </w:p>
    <w:p w14:paraId="0E4AD466" w14:textId="77777777" w:rsidR="00937F5F" w:rsidRPr="003C3E58" w:rsidRDefault="00C33D52">
      <w:pPr>
        <w:spacing w:line="240" w:lineRule="exact"/>
        <w:ind w:left="192" w:right="7058"/>
        <w:jc w:val="both"/>
        <w:rPr>
          <w:sz w:val="24"/>
          <w:szCs w:val="24"/>
        </w:rPr>
      </w:pPr>
      <w:r w:rsidRPr="003C3E58">
        <w:rPr>
          <w:rFonts w:ascii="Verdana" w:eastAsia="Verdana" w:hAnsi="Verdana" w:cs="Verdana"/>
          <w:w w:val="99"/>
          <w:sz w:val="24"/>
          <w:szCs w:val="24"/>
        </w:rPr>
        <w:t>•</w:t>
      </w:r>
      <w:r w:rsidRPr="003C3E58">
        <w:rPr>
          <w:rFonts w:ascii="Verdana" w:eastAsia="Verdana" w:hAnsi="Verdana" w:cs="Verdana"/>
          <w:sz w:val="24"/>
          <w:szCs w:val="24"/>
        </w:rPr>
        <w:t xml:space="preserve">    </w:t>
      </w:r>
      <w:r w:rsidRPr="003C3E58">
        <w:rPr>
          <w:sz w:val="24"/>
          <w:szCs w:val="24"/>
        </w:rPr>
        <w:t>Sequencing Activities</w:t>
      </w:r>
    </w:p>
    <w:p w14:paraId="67C2F92F" w14:textId="77777777" w:rsidR="00937F5F" w:rsidRPr="003C3E58" w:rsidRDefault="00C33D52">
      <w:pPr>
        <w:spacing w:before="1" w:line="240" w:lineRule="exact"/>
        <w:ind w:left="100" w:right="83"/>
        <w:jc w:val="both"/>
        <w:rPr>
          <w:sz w:val="24"/>
          <w:szCs w:val="24"/>
        </w:rPr>
      </w:pPr>
      <w:r w:rsidRPr="003C3E58">
        <w:rPr>
          <w:b/>
          <w:sz w:val="24"/>
          <w:szCs w:val="24"/>
        </w:rPr>
        <w:t xml:space="preserve">Defining Activities: </w:t>
      </w:r>
      <w:r w:rsidRPr="003C3E58">
        <w:rPr>
          <w:sz w:val="24"/>
          <w:szCs w:val="24"/>
        </w:rPr>
        <w:t>The first task is defining the term activity. In reference to project management, the term activity means a specific event or occurrence. Team members are required to participate in an activity.</w:t>
      </w:r>
    </w:p>
    <w:p w14:paraId="3DDE7FC1" w14:textId="77777777" w:rsidR="00937F5F" w:rsidRPr="003C3E58" w:rsidRDefault="00C33D52">
      <w:pPr>
        <w:spacing w:line="240" w:lineRule="exact"/>
        <w:ind w:left="100" w:right="91"/>
        <w:jc w:val="both"/>
        <w:rPr>
          <w:sz w:val="24"/>
          <w:szCs w:val="24"/>
        </w:rPr>
      </w:pPr>
      <w:r w:rsidRPr="003C3E58">
        <w:rPr>
          <w:sz w:val="24"/>
          <w:szCs w:val="24"/>
        </w:rPr>
        <w:t>This can also mean the project as a whole. Activity planning begins with outlining the structure of work</w:t>
      </w:r>
    </w:p>
    <w:p w14:paraId="1BD7D65F" w14:textId="77777777" w:rsidR="00937F5F" w:rsidRPr="003C3E58" w:rsidRDefault="00C33D52">
      <w:pPr>
        <w:spacing w:before="1"/>
        <w:ind w:left="100" w:right="84"/>
        <w:jc w:val="both"/>
        <w:rPr>
          <w:sz w:val="24"/>
          <w:szCs w:val="24"/>
        </w:rPr>
      </w:pPr>
      <w:r w:rsidRPr="003C3E58">
        <w:rPr>
          <w:sz w:val="24"/>
          <w:szCs w:val="24"/>
        </w:rPr>
        <w:t>breakdown.  The  goal  of  activity  planning  is  pinpointing  activities  required  to  achieve  deliverables.  It addresses  this  question:  “What  activities  are  to  be  performed  to  meet  the  requirements  of  the  work package?” The data gathered to answer this question is the lineup of activities arranged in a sequence. This sequence is known as activity planning in project management.</w:t>
      </w:r>
    </w:p>
    <w:p w14:paraId="4247CA63" w14:textId="77777777" w:rsidR="00937F5F" w:rsidRPr="003C3E58" w:rsidRDefault="00C33D52">
      <w:pPr>
        <w:spacing w:before="1" w:line="240" w:lineRule="exact"/>
        <w:ind w:left="100" w:right="85"/>
        <w:jc w:val="both"/>
        <w:rPr>
          <w:sz w:val="24"/>
          <w:szCs w:val="24"/>
        </w:rPr>
      </w:pPr>
      <w:r w:rsidRPr="003C3E58">
        <w:rPr>
          <w:sz w:val="24"/>
          <w:szCs w:val="24"/>
        </w:rPr>
        <w:t>Every   project   cycles   through   a   process   known   as   progressive   elaboration.   As   work   progresses, corresponding knowledge is acquired. Additional knowledge indicates an adjustment in planning which</w:t>
      </w:r>
    </w:p>
    <w:p w14:paraId="572C0391" w14:textId="77777777" w:rsidR="00937F5F" w:rsidRPr="003C3E58" w:rsidRDefault="00C33D52">
      <w:pPr>
        <w:spacing w:line="240" w:lineRule="exact"/>
        <w:ind w:left="100" w:right="92"/>
        <w:jc w:val="both"/>
        <w:rPr>
          <w:sz w:val="24"/>
          <w:szCs w:val="24"/>
        </w:rPr>
      </w:pPr>
      <w:r w:rsidRPr="003C3E58">
        <w:rPr>
          <w:sz w:val="24"/>
          <w:szCs w:val="24"/>
        </w:rPr>
        <w:t>means details will need to be reviewed or reworked. Progressive elaboration is the unfolding of project</w:t>
      </w:r>
    </w:p>
    <w:p w14:paraId="4E91B614" w14:textId="77777777" w:rsidR="00937F5F" w:rsidRPr="003C3E58" w:rsidRDefault="00C33D52">
      <w:pPr>
        <w:spacing w:before="1" w:line="240" w:lineRule="exact"/>
        <w:ind w:left="100" w:right="83"/>
        <w:jc w:val="both"/>
        <w:rPr>
          <w:sz w:val="24"/>
          <w:szCs w:val="24"/>
        </w:rPr>
      </w:pPr>
      <w:r w:rsidRPr="003C3E58">
        <w:rPr>
          <w:sz w:val="24"/>
          <w:szCs w:val="24"/>
        </w:rPr>
        <w:lastRenderedPageBreak/>
        <w:t>progression and details worked through. Project plans should be revisited and reviewed as the project moves forward. This assures the project will meet expectations and plans remain flexible if details need to be</w:t>
      </w:r>
    </w:p>
    <w:p w14:paraId="47030664" w14:textId="77777777" w:rsidR="00937F5F" w:rsidRPr="003C3E58" w:rsidRDefault="00C33D52">
      <w:pPr>
        <w:spacing w:line="240" w:lineRule="exact"/>
        <w:ind w:left="100" w:right="1492"/>
        <w:jc w:val="both"/>
        <w:rPr>
          <w:sz w:val="24"/>
          <w:szCs w:val="24"/>
        </w:rPr>
      </w:pPr>
      <w:r w:rsidRPr="003C3E58">
        <w:rPr>
          <w:sz w:val="24"/>
          <w:szCs w:val="24"/>
        </w:rPr>
        <w:t>changed. Ongoing planning as the project moves forward is termed rolling wave planning.</w:t>
      </w:r>
    </w:p>
    <w:p w14:paraId="5A18FE19" w14:textId="77777777" w:rsidR="00937F5F" w:rsidRPr="003C3E58" w:rsidRDefault="00C33D52">
      <w:pPr>
        <w:spacing w:before="2"/>
        <w:ind w:left="100" w:right="82"/>
        <w:jc w:val="both"/>
        <w:rPr>
          <w:sz w:val="24"/>
          <w:szCs w:val="24"/>
        </w:rPr>
      </w:pPr>
      <w:r w:rsidRPr="003C3E58">
        <w:rPr>
          <w:b/>
          <w:sz w:val="24"/>
          <w:szCs w:val="24"/>
        </w:rPr>
        <w:t>Sequencing  Activities</w:t>
      </w:r>
      <w:r w:rsidRPr="003C3E58">
        <w:rPr>
          <w:sz w:val="24"/>
          <w:szCs w:val="24"/>
        </w:rPr>
        <w:t>:  Sequence  activities  is  the process of  identifying  and  documenting  relationships among the project activities. In the project management, the key benefit of this type of process is that it defines the logical sequence of work to obtain the greatest efficiency given all project constraints.</w:t>
      </w:r>
    </w:p>
    <w:p w14:paraId="0BD8E1C6" w14:textId="77777777" w:rsidR="00937F5F" w:rsidRPr="003C3E58" w:rsidRDefault="00C33D52">
      <w:pPr>
        <w:spacing w:before="1"/>
        <w:ind w:left="100" w:right="78"/>
        <w:jc w:val="both"/>
        <w:rPr>
          <w:sz w:val="24"/>
          <w:szCs w:val="24"/>
        </w:rPr>
      </w:pPr>
      <w:r w:rsidRPr="003C3E58">
        <w:rPr>
          <w:sz w:val="24"/>
          <w:szCs w:val="24"/>
        </w:rPr>
        <w:t>In the project management process groups and knowledge area mapping the sequence activities fall under the   planning process group   and   project   time   management   knowledge   areas.   The   project   schedule development uses the outputs from the processes to define activities, sequence activities, estimate activity resources, and estimate activity durations in combination with the scheduling tool to produce the schedule model.</w:t>
      </w:r>
    </w:p>
    <w:p w14:paraId="1A5A107F" w14:textId="77777777" w:rsidR="00937F5F" w:rsidRPr="003C3E58" w:rsidRDefault="00C33D52">
      <w:pPr>
        <w:spacing w:before="1"/>
        <w:ind w:left="100" w:right="83"/>
        <w:jc w:val="both"/>
        <w:rPr>
          <w:sz w:val="24"/>
          <w:szCs w:val="24"/>
        </w:rPr>
        <w:sectPr w:rsidR="00937F5F" w:rsidRPr="003C3E58">
          <w:headerReference w:type="even" r:id="rId7"/>
          <w:headerReference w:type="default" r:id="rId8"/>
          <w:footerReference w:type="even" r:id="rId9"/>
          <w:footerReference w:type="default" r:id="rId10"/>
          <w:headerReference w:type="first" r:id="rId11"/>
          <w:footerReference w:type="first" r:id="rId12"/>
          <w:pgSz w:w="12240" w:h="15840"/>
          <w:pgMar w:top="1020" w:right="1320" w:bottom="280" w:left="1340" w:header="754" w:footer="1055" w:gutter="0"/>
          <w:pgNumType w:start="1"/>
          <w:cols w:space="720"/>
        </w:sectPr>
      </w:pPr>
      <w:r w:rsidRPr="003C3E58">
        <w:rPr>
          <w:sz w:val="24"/>
          <w:szCs w:val="24"/>
        </w:rPr>
        <w:t>In the sequence activities data flow diagram, every activity and milestone except the first and last should be connected to at least one predecessor with a finish-to-start logical relationship and at least one successor with the finish-to-start or finish-to-finish logical relationship. Sequencing can be performed by using project management software or by using manual or automated techniques.</w:t>
      </w:r>
    </w:p>
    <w:p w14:paraId="0C378805" w14:textId="77777777" w:rsidR="00937F5F" w:rsidRPr="003C3E58" w:rsidRDefault="00937F5F">
      <w:pPr>
        <w:spacing w:line="200" w:lineRule="exact"/>
        <w:rPr>
          <w:sz w:val="24"/>
          <w:szCs w:val="24"/>
        </w:rPr>
      </w:pPr>
    </w:p>
    <w:p w14:paraId="4969DDEA" w14:textId="77777777" w:rsidR="00937F5F" w:rsidRPr="003C3E58" w:rsidRDefault="00937F5F">
      <w:pPr>
        <w:spacing w:before="3" w:line="220" w:lineRule="exact"/>
        <w:rPr>
          <w:sz w:val="24"/>
          <w:szCs w:val="24"/>
        </w:rPr>
      </w:pPr>
    </w:p>
    <w:p w14:paraId="7D733963" w14:textId="77777777" w:rsidR="00937F5F" w:rsidRPr="003C3E58" w:rsidRDefault="00C33D52">
      <w:pPr>
        <w:spacing w:before="32"/>
        <w:ind w:left="100" w:right="86"/>
        <w:jc w:val="both"/>
        <w:rPr>
          <w:sz w:val="24"/>
          <w:szCs w:val="24"/>
        </w:rPr>
      </w:pPr>
      <w:r w:rsidRPr="003C3E58">
        <w:rPr>
          <w:sz w:val="24"/>
          <w:szCs w:val="24"/>
        </w:rPr>
        <w:t>Moreover, the schedule management  plan identifies the scheduling method and tool to be used for the project, which will guide how the activities may be sequenced.</w:t>
      </w:r>
    </w:p>
    <w:p w14:paraId="486D93EF" w14:textId="77777777" w:rsidR="00937F5F" w:rsidRPr="003C3E58" w:rsidRDefault="00937F5F">
      <w:pPr>
        <w:spacing w:before="14" w:line="260" w:lineRule="exact"/>
        <w:rPr>
          <w:sz w:val="24"/>
          <w:szCs w:val="24"/>
        </w:rPr>
      </w:pPr>
    </w:p>
    <w:p w14:paraId="2ED1132A" w14:textId="77777777" w:rsidR="00937F5F" w:rsidRPr="003C3E58" w:rsidRDefault="00C33D52">
      <w:pPr>
        <w:ind w:left="100" w:right="6580"/>
        <w:jc w:val="both"/>
        <w:rPr>
          <w:sz w:val="24"/>
          <w:szCs w:val="24"/>
        </w:rPr>
      </w:pPr>
      <w:r w:rsidRPr="003C3E58">
        <w:rPr>
          <w:b/>
          <w:sz w:val="24"/>
          <w:szCs w:val="24"/>
        </w:rPr>
        <w:t>Objectives of activity planning</w:t>
      </w:r>
    </w:p>
    <w:p w14:paraId="25D8F5D8" w14:textId="77777777" w:rsidR="00937F5F" w:rsidRPr="003C3E58" w:rsidRDefault="00C33D52">
      <w:pPr>
        <w:spacing w:before="95" w:line="314" w:lineRule="auto"/>
        <w:ind w:left="100" w:right="81"/>
        <w:jc w:val="both"/>
        <w:rPr>
          <w:sz w:val="24"/>
          <w:szCs w:val="24"/>
        </w:rPr>
      </w:pPr>
      <w:r w:rsidRPr="003C3E58">
        <w:rPr>
          <w:color w:val="333333"/>
          <w:sz w:val="24"/>
          <w:szCs w:val="24"/>
        </w:rPr>
        <w:t>In addition to providing project and resource schedules, activity planning aims to achieve a number of other objectives which may be summarized as follows.</w:t>
      </w:r>
    </w:p>
    <w:p w14:paraId="0F5C332B" w14:textId="77777777" w:rsidR="00937F5F" w:rsidRPr="003C3E58" w:rsidRDefault="00C33D52">
      <w:pPr>
        <w:spacing w:line="240" w:lineRule="exact"/>
        <w:ind w:left="460"/>
        <w:rPr>
          <w:sz w:val="24"/>
          <w:szCs w:val="24"/>
        </w:rPr>
      </w:pPr>
      <w:r w:rsidRPr="003C3E58">
        <w:rPr>
          <w:rFonts w:ascii="Arial Unicode MS" w:eastAsia="Arial Unicode MS" w:hAnsi="Arial Unicode MS" w:cs="Arial Unicode MS"/>
          <w:color w:val="333333"/>
          <w:sz w:val="24"/>
          <w:szCs w:val="24"/>
        </w:rPr>
        <w:t xml:space="preserve">➢  </w:t>
      </w:r>
      <w:r w:rsidRPr="003C3E58">
        <w:rPr>
          <w:b/>
          <w:color w:val="333333"/>
          <w:sz w:val="24"/>
          <w:szCs w:val="24"/>
        </w:rPr>
        <w:t xml:space="preserve">Feasibility assessment </w:t>
      </w:r>
      <w:r w:rsidRPr="003C3E58">
        <w:rPr>
          <w:color w:val="333333"/>
          <w:sz w:val="24"/>
          <w:szCs w:val="24"/>
        </w:rPr>
        <w:t>Is the project possible within required timescales and resource constraints?</w:t>
      </w:r>
    </w:p>
    <w:p w14:paraId="5F23A7F9" w14:textId="77777777" w:rsidR="00937F5F" w:rsidRPr="003C3E58" w:rsidRDefault="00C33D52">
      <w:pPr>
        <w:spacing w:before="78" w:line="313" w:lineRule="auto"/>
        <w:ind w:left="820" w:right="81"/>
        <w:jc w:val="both"/>
        <w:rPr>
          <w:sz w:val="24"/>
          <w:szCs w:val="24"/>
        </w:rPr>
      </w:pPr>
      <w:r w:rsidRPr="003C3E58">
        <w:rPr>
          <w:color w:val="333333"/>
          <w:sz w:val="24"/>
          <w:szCs w:val="24"/>
        </w:rPr>
        <w:t>It is not until we have constructed a detailed plan that we can forecast a completion date with any reasonable  knowledge  of  its  achievability.  The  fact  that  a  project  may  have  been  estimated  as requiring two work-years effort might not mean that it would be feasible to complete it within, say, three months were eight people to work on it - that will depend upon the availability of staff and the degree to which activities may be undertaken in parallel.</w:t>
      </w:r>
    </w:p>
    <w:p w14:paraId="75EFF3DD" w14:textId="77777777" w:rsidR="00937F5F" w:rsidRPr="003C3E58" w:rsidRDefault="00C33D52">
      <w:pPr>
        <w:spacing w:line="240" w:lineRule="exact"/>
        <w:ind w:left="460"/>
        <w:rPr>
          <w:sz w:val="24"/>
          <w:szCs w:val="24"/>
        </w:rPr>
      </w:pPr>
      <w:r w:rsidRPr="003C3E58">
        <w:rPr>
          <w:rFonts w:ascii="Arial Unicode MS" w:eastAsia="Arial Unicode MS" w:hAnsi="Arial Unicode MS" w:cs="Arial Unicode MS"/>
          <w:color w:val="333333"/>
          <w:sz w:val="24"/>
          <w:szCs w:val="24"/>
        </w:rPr>
        <w:t xml:space="preserve">➢  </w:t>
      </w:r>
      <w:r w:rsidRPr="003C3E58">
        <w:rPr>
          <w:b/>
          <w:color w:val="333333"/>
          <w:sz w:val="24"/>
          <w:szCs w:val="24"/>
        </w:rPr>
        <w:t xml:space="preserve">Resource allocation </w:t>
      </w:r>
      <w:r w:rsidRPr="003C3E58">
        <w:rPr>
          <w:color w:val="333333"/>
          <w:sz w:val="24"/>
          <w:szCs w:val="24"/>
        </w:rPr>
        <w:t>What are the most effective ways of allocating resources to the project and</w:t>
      </w:r>
    </w:p>
    <w:p w14:paraId="116B6185" w14:textId="77777777" w:rsidR="00937F5F" w:rsidRPr="003C3E58" w:rsidRDefault="00C33D52">
      <w:pPr>
        <w:spacing w:before="78" w:line="312" w:lineRule="auto"/>
        <w:ind w:left="820" w:right="83"/>
        <w:jc w:val="both"/>
        <w:rPr>
          <w:sz w:val="24"/>
          <w:szCs w:val="24"/>
        </w:rPr>
      </w:pPr>
      <w:r w:rsidRPr="003C3E58">
        <w:rPr>
          <w:color w:val="333333"/>
          <w:sz w:val="24"/>
          <w:szCs w:val="24"/>
        </w:rPr>
        <w:t>when should they be available? The project plan allows us to investigate the relationship between timescales and resource availability (in general, allocating additional resources to a project shortens its duration) and the efficacy of additional spending on resource procurement.</w:t>
      </w:r>
    </w:p>
    <w:p w14:paraId="5F88E516" w14:textId="77777777" w:rsidR="00937F5F" w:rsidRPr="003C3E58" w:rsidRDefault="00C33D52">
      <w:pPr>
        <w:spacing w:line="240" w:lineRule="exact"/>
        <w:ind w:left="460"/>
        <w:rPr>
          <w:sz w:val="24"/>
          <w:szCs w:val="24"/>
        </w:rPr>
      </w:pPr>
      <w:r w:rsidRPr="003C3E58">
        <w:rPr>
          <w:rFonts w:ascii="Arial Unicode MS" w:eastAsia="Arial Unicode MS" w:hAnsi="Arial Unicode MS" w:cs="Arial Unicode MS"/>
          <w:color w:val="333333"/>
          <w:sz w:val="24"/>
          <w:szCs w:val="24"/>
        </w:rPr>
        <w:t xml:space="preserve">➢  </w:t>
      </w:r>
      <w:r w:rsidRPr="003C3E58">
        <w:rPr>
          <w:b/>
          <w:color w:val="333333"/>
          <w:sz w:val="24"/>
          <w:szCs w:val="24"/>
        </w:rPr>
        <w:t xml:space="preserve">Detailed costing </w:t>
      </w:r>
      <w:r w:rsidRPr="003C3E58">
        <w:rPr>
          <w:color w:val="333333"/>
          <w:sz w:val="24"/>
          <w:szCs w:val="24"/>
        </w:rPr>
        <w:t>How much will the project cost and when is that expenditure likely to take place?</w:t>
      </w:r>
    </w:p>
    <w:p w14:paraId="21C9588F" w14:textId="77777777" w:rsidR="00937F5F" w:rsidRPr="003C3E58" w:rsidRDefault="00C33D52">
      <w:pPr>
        <w:spacing w:before="78" w:line="312" w:lineRule="auto"/>
        <w:ind w:left="820" w:right="86"/>
        <w:jc w:val="both"/>
        <w:rPr>
          <w:sz w:val="24"/>
          <w:szCs w:val="24"/>
        </w:rPr>
      </w:pPr>
      <w:r w:rsidRPr="003C3E58">
        <w:rPr>
          <w:color w:val="333333"/>
          <w:sz w:val="24"/>
          <w:szCs w:val="24"/>
        </w:rPr>
        <w:t>After producing an activity plan and allocating specific resources, we can obtain more detailed estimates of costs and their timing.</w:t>
      </w:r>
    </w:p>
    <w:p w14:paraId="44571814" w14:textId="77777777" w:rsidR="00937F5F" w:rsidRPr="003C3E58" w:rsidRDefault="00C33D52">
      <w:pPr>
        <w:spacing w:before="2" w:line="312" w:lineRule="auto"/>
        <w:ind w:left="820" w:right="83" w:hanging="360"/>
        <w:jc w:val="both"/>
        <w:rPr>
          <w:sz w:val="24"/>
          <w:szCs w:val="24"/>
        </w:rPr>
      </w:pPr>
      <w:r w:rsidRPr="003C3E58">
        <w:rPr>
          <w:rFonts w:ascii="Arial Unicode MS" w:eastAsia="Arial Unicode MS" w:hAnsi="Arial Unicode MS" w:cs="Arial Unicode MS"/>
          <w:color w:val="333333"/>
          <w:sz w:val="24"/>
          <w:szCs w:val="24"/>
        </w:rPr>
        <w:t xml:space="preserve">➢  </w:t>
      </w:r>
      <w:r w:rsidRPr="003C3E58">
        <w:rPr>
          <w:b/>
          <w:color w:val="333333"/>
          <w:sz w:val="24"/>
          <w:szCs w:val="24"/>
        </w:rPr>
        <w:t xml:space="preserve">Motivation </w:t>
      </w:r>
      <w:r w:rsidRPr="003C3E58">
        <w:rPr>
          <w:color w:val="333333"/>
          <w:sz w:val="24"/>
          <w:szCs w:val="24"/>
        </w:rPr>
        <w:t>Providing targets and being seen to monitor achievement against targets is an effective way of motivating staff, particularly where they have been involved in setting those targets in the first place.</w:t>
      </w:r>
    </w:p>
    <w:p w14:paraId="5C437E99" w14:textId="77777777" w:rsidR="00937F5F" w:rsidRPr="003C3E58" w:rsidRDefault="00C33D52">
      <w:pPr>
        <w:spacing w:line="240" w:lineRule="exact"/>
        <w:ind w:left="460"/>
        <w:rPr>
          <w:sz w:val="24"/>
          <w:szCs w:val="24"/>
        </w:rPr>
      </w:pPr>
      <w:r w:rsidRPr="003C3E58">
        <w:rPr>
          <w:rFonts w:ascii="Arial Unicode MS" w:eastAsia="Arial Unicode MS" w:hAnsi="Arial Unicode MS" w:cs="Arial Unicode MS"/>
          <w:color w:val="333333"/>
          <w:sz w:val="24"/>
          <w:szCs w:val="24"/>
        </w:rPr>
        <w:t xml:space="preserve">➢  </w:t>
      </w:r>
      <w:r w:rsidRPr="003C3E58">
        <w:rPr>
          <w:b/>
          <w:color w:val="333333"/>
          <w:sz w:val="24"/>
          <w:szCs w:val="24"/>
        </w:rPr>
        <w:t xml:space="preserve">Co-ordination  </w:t>
      </w:r>
      <w:r w:rsidRPr="003C3E58">
        <w:rPr>
          <w:color w:val="333333"/>
          <w:sz w:val="24"/>
          <w:szCs w:val="24"/>
        </w:rPr>
        <w:t>When  do  the  staff  in  different  departments  need  to  be  available  to  work  on  a</w:t>
      </w:r>
    </w:p>
    <w:p w14:paraId="245C8A6D" w14:textId="77777777" w:rsidR="00937F5F" w:rsidRPr="003C3E58" w:rsidRDefault="00C33D52">
      <w:pPr>
        <w:spacing w:before="78" w:line="312" w:lineRule="auto"/>
        <w:ind w:left="820" w:right="82"/>
        <w:jc w:val="both"/>
        <w:rPr>
          <w:sz w:val="24"/>
          <w:szCs w:val="24"/>
        </w:rPr>
      </w:pPr>
      <w:r w:rsidRPr="003C3E58">
        <w:rPr>
          <w:color w:val="333333"/>
          <w:sz w:val="24"/>
          <w:szCs w:val="24"/>
        </w:rPr>
        <w:t>particular project and when do staff need to be transferred between projects? The project plan, particularly with large projects involving more than a single project team, provides an effective vehicle for communication and co-ordination among teams. In situations where staff may need to be transferred between project teams (or work concurrently on more than one project), a set of integrated project schedules should ensure that such staff are available when required and do not suffer periods of enforced idleness.</w:t>
      </w:r>
    </w:p>
    <w:p w14:paraId="0D373F15" w14:textId="77777777" w:rsidR="00937F5F" w:rsidRPr="003C3E58" w:rsidRDefault="00C33D52">
      <w:pPr>
        <w:spacing w:before="4" w:line="312" w:lineRule="auto"/>
        <w:ind w:left="100" w:right="85"/>
        <w:jc w:val="both"/>
        <w:rPr>
          <w:sz w:val="24"/>
          <w:szCs w:val="24"/>
        </w:rPr>
      </w:pPr>
      <w:r w:rsidRPr="003C3E58">
        <w:rPr>
          <w:color w:val="333333"/>
          <w:sz w:val="24"/>
          <w:szCs w:val="24"/>
        </w:rPr>
        <w:t xml:space="preserve">Activity planning and scheduling techniques place an emphasis on completing the project in a minimum time at an acceptable cost or, alternatively, meeting an arbitrarily set target date at </w:t>
      </w:r>
      <w:r w:rsidRPr="003C3E58">
        <w:rPr>
          <w:color w:val="333333"/>
          <w:sz w:val="24"/>
          <w:szCs w:val="24"/>
        </w:rPr>
        <w:lastRenderedPageBreak/>
        <w:t>minimum cost. These are not, in themselves, concerned with meeting quality targets, which generally impose constraints on the scheduling process.</w:t>
      </w:r>
    </w:p>
    <w:p w14:paraId="1B7BC70C" w14:textId="77777777" w:rsidR="00937F5F" w:rsidRPr="003C3E58" w:rsidRDefault="00C33D52">
      <w:pPr>
        <w:spacing w:before="4" w:line="312" w:lineRule="auto"/>
        <w:ind w:left="100" w:right="77"/>
        <w:jc w:val="both"/>
        <w:rPr>
          <w:sz w:val="24"/>
          <w:szCs w:val="24"/>
        </w:rPr>
        <w:sectPr w:rsidR="00937F5F" w:rsidRPr="003C3E58">
          <w:pgSz w:w="12240" w:h="15840"/>
          <w:pgMar w:top="1020" w:right="1320" w:bottom="280" w:left="1340" w:header="754" w:footer="1055" w:gutter="0"/>
          <w:cols w:space="720"/>
        </w:sectPr>
      </w:pPr>
      <w:r w:rsidRPr="003C3E58">
        <w:rPr>
          <w:color w:val="333333"/>
          <w:sz w:val="24"/>
          <w:szCs w:val="24"/>
        </w:rPr>
        <w:t>One effective way of shortening project durations is to carry out activities in parallel. Clearly we cannot undertake all the activities at the same time - some require the completion of others before they can start and there are likely to be resource constraints limiting how much may be done simultaneously. Activity scheduling will, however, give us an indication of the cost of these constraints in  terms of lengthening timescales  and  provide  us  with  an  indication  of  how  timescales  may  be  shortened  by  relaxing  those constraints. It is up to us, if we try relaxing precedence constraints by, for example, allowing a program</w:t>
      </w:r>
    </w:p>
    <w:p w14:paraId="768FD699" w14:textId="77777777" w:rsidR="00937F5F" w:rsidRPr="003C3E58" w:rsidRDefault="00937F5F">
      <w:pPr>
        <w:spacing w:before="2" w:line="100" w:lineRule="exact"/>
        <w:rPr>
          <w:sz w:val="24"/>
          <w:szCs w:val="24"/>
        </w:rPr>
      </w:pPr>
    </w:p>
    <w:p w14:paraId="0728911D" w14:textId="77777777" w:rsidR="00937F5F" w:rsidRPr="003C3E58" w:rsidRDefault="00937F5F">
      <w:pPr>
        <w:spacing w:line="200" w:lineRule="exact"/>
        <w:rPr>
          <w:sz w:val="24"/>
          <w:szCs w:val="24"/>
        </w:rPr>
      </w:pPr>
    </w:p>
    <w:p w14:paraId="3A53BDCF" w14:textId="77777777" w:rsidR="00937F5F" w:rsidRPr="003C3E58" w:rsidRDefault="00937F5F">
      <w:pPr>
        <w:spacing w:line="200" w:lineRule="exact"/>
        <w:rPr>
          <w:sz w:val="24"/>
          <w:szCs w:val="24"/>
        </w:rPr>
      </w:pPr>
    </w:p>
    <w:p w14:paraId="39A5717C" w14:textId="77777777" w:rsidR="00937F5F" w:rsidRPr="003C3E58" w:rsidRDefault="00C33D52">
      <w:pPr>
        <w:spacing w:before="32" w:line="312" w:lineRule="auto"/>
        <w:ind w:left="100" w:right="84"/>
        <w:jc w:val="both"/>
        <w:rPr>
          <w:sz w:val="24"/>
          <w:szCs w:val="24"/>
        </w:rPr>
      </w:pPr>
      <w:r w:rsidRPr="003C3E58">
        <w:rPr>
          <w:color w:val="333333"/>
          <w:sz w:val="24"/>
          <w:szCs w:val="24"/>
        </w:rPr>
        <w:t>coding task to commence before the design  has been completed, to  ensure that we  are clear  about the potential effects on product quality.</w:t>
      </w:r>
    </w:p>
    <w:p w14:paraId="1AFF803C" w14:textId="77777777" w:rsidR="00937F5F" w:rsidRPr="003C3E58" w:rsidRDefault="00C33D52">
      <w:pPr>
        <w:spacing w:before="5"/>
        <w:ind w:left="100" w:right="8050"/>
        <w:jc w:val="both"/>
        <w:rPr>
          <w:sz w:val="24"/>
          <w:szCs w:val="24"/>
        </w:rPr>
      </w:pPr>
      <w:r w:rsidRPr="003C3E58">
        <w:rPr>
          <w:b/>
          <w:color w:val="333333"/>
          <w:sz w:val="24"/>
          <w:szCs w:val="24"/>
        </w:rPr>
        <w:t>When to Plan?</w:t>
      </w:r>
    </w:p>
    <w:p w14:paraId="56E73DA2" w14:textId="77777777" w:rsidR="00937F5F" w:rsidRPr="003C3E58" w:rsidRDefault="00C33D52">
      <w:pPr>
        <w:spacing w:before="76" w:line="313" w:lineRule="auto"/>
        <w:ind w:left="100" w:right="80"/>
        <w:jc w:val="both"/>
        <w:rPr>
          <w:sz w:val="24"/>
          <w:szCs w:val="24"/>
        </w:rPr>
      </w:pPr>
      <w:r w:rsidRPr="003C3E58">
        <w:rPr>
          <w:color w:val="333333"/>
          <w:sz w:val="24"/>
          <w:szCs w:val="24"/>
        </w:rPr>
        <w:t>Planning is the ongoing process of refinement, each iteration becoming more detailed and more accurate than the last. Over successive iterations, the emphasis and purpose of planning will shift. The main purpose of planning is to estimate the time scales and the risks of non-achieving target completion dates or keeping within the budget.</w:t>
      </w:r>
    </w:p>
    <w:p w14:paraId="003466C4" w14:textId="77777777" w:rsidR="00937F5F" w:rsidRPr="003C3E58" w:rsidRDefault="00C33D52">
      <w:pPr>
        <w:spacing w:line="180" w:lineRule="exact"/>
        <w:ind w:left="100" w:right="7899"/>
        <w:jc w:val="both"/>
        <w:rPr>
          <w:sz w:val="24"/>
          <w:szCs w:val="24"/>
        </w:rPr>
      </w:pPr>
      <w:r w:rsidRPr="003C3E58">
        <w:rPr>
          <w:b/>
          <w:position w:val="1"/>
          <w:sz w:val="24"/>
          <w:szCs w:val="24"/>
        </w:rPr>
        <w:t>Project schedule</w:t>
      </w:r>
    </w:p>
    <w:p w14:paraId="75572ACB" w14:textId="77777777" w:rsidR="00937F5F" w:rsidRPr="003C3E58" w:rsidRDefault="00C33D52">
      <w:pPr>
        <w:spacing w:before="95" w:line="312" w:lineRule="auto"/>
        <w:ind w:left="100" w:right="83"/>
        <w:jc w:val="both"/>
        <w:rPr>
          <w:sz w:val="24"/>
          <w:szCs w:val="24"/>
        </w:rPr>
      </w:pPr>
      <w:r w:rsidRPr="003C3E58">
        <w:rPr>
          <w:color w:val="333333"/>
          <w:sz w:val="24"/>
          <w:szCs w:val="24"/>
        </w:rPr>
        <w:t>Project scheduling is a mechanism to communicate what tasks need to get done and which organizational resources will be allocated to complete those tasks in what timeframe. A project schedule is a document collecting all the work needed to deliver the project on time.</w:t>
      </w:r>
    </w:p>
    <w:p w14:paraId="2C11936D" w14:textId="77777777" w:rsidR="00937F5F" w:rsidRPr="003C3E58" w:rsidRDefault="00C33D52">
      <w:pPr>
        <w:spacing w:before="4" w:line="312" w:lineRule="auto"/>
        <w:ind w:left="100" w:right="84"/>
        <w:jc w:val="both"/>
        <w:rPr>
          <w:sz w:val="24"/>
          <w:szCs w:val="24"/>
        </w:rPr>
      </w:pPr>
      <w:r w:rsidRPr="003C3E58">
        <w:rPr>
          <w:color w:val="333333"/>
          <w:sz w:val="24"/>
          <w:szCs w:val="24"/>
        </w:rPr>
        <w:t>A project  is made up of many tasks, and each task is given a start and end (or due date), so it can be completed on time. Likewise, people have different schedules, and their availability and vacation or leave dates need to be documented in order to successfully plan those tasks. Project scheduling occurs during the planning phase of the project. Following three questions need to be answered before start:</w:t>
      </w:r>
    </w:p>
    <w:p w14:paraId="39519131" w14:textId="77777777" w:rsidR="00937F5F" w:rsidRPr="003C3E58" w:rsidRDefault="00C33D52">
      <w:pPr>
        <w:spacing w:before="4"/>
        <w:ind w:left="460"/>
        <w:rPr>
          <w:sz w:val="24"/>
          <w:szCs w:val="24"/>
        </w:rPr>
      </w:pPr>
      <w:r w:rsidRPr="003C3E58">
        <w:rPr>
          <w:color w:val="333333"/>
          <w:sz w:val="24"/>
          <w:szCs w:val="24"/>
        </w:rPr>
        <w:t>1.    What needs to be done?</w:t>
      </w:r>
    </w:p>
    <w:p w14:paraId="093BE16A" w14:textId="77777777" w:rsidR="00937F5F" w:rsidRPr="003C3E58" w:rsidRDefault="00C33D52">
      <w:pPr>
        <w:spacing w:before="76"/>
        <w:ind w:left="460"/>
        <w:rPr>
          <w:sz w:val="24"/>
          <w:szCs w:val="24"/>
        </w:rPr>
      </w:pPr>
      <w:r w:rsidRPr="003C3E58">
        <w:rPr>
          <w:color w:val="333333"/>
          <w:sz w:val="24"/>
          <w:szCs w:val="24"/>
        </w:rPr>
        <w:t>2.    When will it be done?</w:t>
      </w:r>
    </w:p>
    <w:p w14:paraId="59436677" w14:textId="77777777" w:rsidR="00937F5F" w:rsidRPr="003C3E58" w:rsidRDefault="00C33D52">
      <w:pPr>
        <w:spacing w:before="78"/>
        <w:ind w:left="460"/>
        <w:rPr>
          <w:sz w:val="24"/>
          <w:szCs w:val="24"/>
        </w:rPr>
      </w:pPr>
      <w:r w:rsidRPr="003C3E58">
        <w:rPr>
          <w:color w:val="333333"/>
          <w:sz w:val="24"/>
          <w:szCs w:val="24"/>
        </w:rPr>
        <w:t>3.    Who will do it?</w:t>
      </w:r>
    </w:p>
    <w:p w14:paraId="09BEBD99" w14:textId="77777777" w:rsidR="00937F5F" w:rsidRPr="003C3E58" w:rsidRDefault="00937F5F">
      <w:pPr>
        <w:spacing w:before="9" w:line="140" w:lineRule="exact"/>
        <w:rPr>
          <w:sz w:val="24"/>
          <w:szCs w:val="24"/>
        </w:rPr>
      </w:pPr>
    </w:p>
    <w:p w14:paraId="757C4C4D" w14:textId="77777777" w:rsidR="00937F5F" w:rsidRPr="003C3E58" w:rsidRDefault="00937F5F">
      <w:pPr>
        <w:spacing w:line="200" w:lineRule="exact"/>
        <w:rPr>
          <w:sz w:val="24"/>
          <w:szCs w:val="24"/>
        </w:rPr>
      </w:pPr>
    </w:p>
    <w:p w14:paraId="3C882F3E" w14:textId="77777777" w:rsidR="00937F5F" w:rsidRPr="003C3E58" w:rsidRDefault="00C33D52">
      <w:pPr>
        <w:ind w:left="100" w:right="4536"/>
        <w:jc w:val="both"/>
        <w:rPr>
          <w:sz w:val="24"/>
          <w:szCs w:val="24"/>
        </w:rPr>
      </w:pPr>
      <w:r w:rsidRPr="003C3E58">
        <w:rPr>
          <w:color w:val="333333"/>
          <w:sz w:val="24"/>
          <w:szCs w:val="24"/>
        </w:rPr>
        <w:t>Creating a project schedule comprises four main stages.</w:t>
      </w:r>
    </w:p>
    <w:p w14:paraId="4F892E5F" w14:textId="77777777" w:rsidR="00937F5F" w:rsidRPr="003C3E58" w:rsidRDefault="00937F5F">
      <w:pPr>
        <w:spacing w:before="7" w:line="140" w:lineRule="exact"/>
        <w:rPr>
          <w:sz w:val="24"/>
          <w:szCs w:val="24"/>
        </w:rPr>
      </w:pPr>
    </w:p>
    <w:p w14:paraId="5CC4CBFA" w14:textId="77777777" w:rsidR="00937F5F" w:rsidRPr="003C3E58" w:rsidRDefault="00937F5F">
      <w:pPr>
        <w:spacing w:line="200" w:lineRule="exact"/>
        <w:rPr>
          <w:sz w:val="24"/>
          <w:szCs w:val="24"/>
        </w:rPr>
      </w:pPr>
    </w:p>
    <w:p w14:paraId="04D20B05" w14:textId="77777777" w:rsidR="00937F5F" w:rsidRPr="003C3E58" w:rsidRDefault="00C33D52">
      <w:pPr>
        <w:spacing w:line="312" w:lineRule="auto"/>
        <w:ind w:left="820" w:right="85" w:hanging="360"/>
        <w:jc w:val="both"/>
        <w:rPr>
          <w:sz w:val="24"/>
          <w:szCs w:val="24"/>
        </w:rPr>
      </w:pPr>
      <w:r w:rsidRPr="003C3E58">
        <w:rPr>
          <w:rFonts w:ascii="Arial Unicode MS" w:eastAsia="Arial Unicode MS" w:hAnsi="Arial Unicode MS" w:cs="Arial Unicode MS"/>
          <w:color w:val="333333"/>
          <w:sz w:val="24"/>
          <w:szCs w:val="24"/>
        </w:rPr>
        <w:t xml:space="preserve">➢  </w:t>
      </w:r>
      <w:r w:rsidRPr="003C3E58">
        <w:rPr>
          <w:b/>
          <w:color w:val="333333"/>
          <w:sz w:val="24"/>
          <w:szCs w:val="24"/>
        </w:rPr>
        <w:t xml:space="preserve">First step </w:t>
      </w:r>
      <w:r w:rsidRPr="003C3E58">
        <w:rPr>
          <w:color w:val="333333"/>
          <w:sz w:val="24"/>
          <w:szCs w:val="24"/>
        </w:rPr>
        <w:t>in producing the plan is to decide what activities need to be carried out and in what order they are to be done. From this we can construct an ideal activity plan i.e., a plan of when each activity would ideally be undertaken were resources not a constraint.</w:t>
      </w:r>
    </w:p>
    <w:p w14:paraId="08FD6017" w14:textId="77777777" w:rsidR="00937F5F" w:rsidRPr="003C3E58" w:rsidRDefault="00C33D52">
      <w:pPr>
        <w:spacing w:before="2" w:line="312" w:lineRule="auto"/>
        <w:ind w:left="820" w:right="85" w:hanging="360"/>
        <w:jc w:val="both"/>
        <w:rPr>
          <w:sz w:val="24"/>
          <w:szCs w:val="24"/>
        </w:rPr>
      </w:pPr>
      <w:r w:rsidRPr="003C3E58">
        <w:rPr>
          <w:rFonts w:ascii="Arial Unicode MS" w:eastAsia="Arial Unicode MS" w:hAnsi="Arial Unicode MS" w:cs="Arial Unicode MS"/>
          <w:color w:val="333333"/>
          <w:sz w:val="24"/>
          <w:szCs w:val="24"/>
        </w:rPr>
        <w:t xml:space="preserve">➢  </w:t>
      </w:r>
      <w:r w:rsidRPr="003C3E58">
        <w:rPr>
          <w:b/>
          <w:color w:val="333333"/>
          <w:sz w:val="24"/>
          <w:szCs w:val="24"/>
        </w:rPr>
        <w:t>Second  step</w:t>
      </w:r>
      <w:r w:rsidRPr="003C3E58">
        <w:rPr>
          <w:color w:val="333333"/>
          <w:sz w:val="24"/>
          <w:szCs w:val="24"/>
        </w:rPr>
        <w:t>:  Ideal  activity  plan  will  then  be  the  subject  of  an  activity  risk  analysis,  aimed  at identifying potential problems.   This might suggest alterations to the ideal activity plan and will almost certainly have implications for resource allocation.</w:t>
      </w:r>
    </w:p>
    <w:p w14:paraId="7B5BF857" w14:textId="77777777" w:rsidR="00937F5F" w:rsidRPr="003C3E58" w:rsidRDefault="00C33D52">
      <w:pPr>
        <w:spacing w:line="240" w:lineRule="exact"/>
        <w:ind w:left="460"/>
        <w:rPr>
          <w:sz w:val="24"/>
          <w:szCs w:val="24"/>
        </w:rPr>
      </w:pPr>
      <w:r w:rsidRPr="003C3E58">
        <w:rPr>
          <w:rFonts w:ascii="Arial Unicode MS" w:eastAsia="Arial Unicode MS" w:hAnsi="Arial Unicode MS" w:cs="Arial Unicode MS"/>
          <w:color w:val="333333"/>
          <w:sz w:val="24"/>
          <w:szCs w:val="24"/>
        </w:rPr>
        <w:t xml:space="preserve">➢  </w:t>
      </w:r>
      <w:r w:rsidRPr="003C3E58">
        <w:rPr>
          <w:b/>
          <w:color w:val="333333"/>
          <w:sz w:val="24"/>
          <w:szCs w:val="24"/>
        </w:rPr>
        <w:t xml:space="preserve">Third step </w:t>
      </w:r>
      <w:r w:rsidRPr="003C3E58">
        <w:rPr>
          <w:color w:val="333333"/>
          <w:sz w:val="24"/>
          <w:szCs w:val="24"/>
        </w:rPr>
        <w:t>is resource allocation. The expected availability of resources might place constraints on</w:t>
      </w:r>
    </w:p>
    <w:p w14:paraId="12532555" w14:textId="77777777" w:rsidR="00937F5F" w:rsidRPr="003C3E58" w:rsidRDefault="00C33D52">
      <w:pPr>
        <w:spacing w:before="78"/>
        <w:ind w:left="784" w:right="5063"/>
        <w:jc w:val="center"/>
        <w:rPr>
          <w:sz w:val="24"/>
          <w:szCs w:val="24"/>
        </w:rPr>
      </w:pPr>
      <w:r w:rsidRPr="003C3E58">
        <w:rPr>
          <w:color w:val="333333"/>
          <w:sz w:val="24"/>
          <w:szCs w:val="24"/>
        </w:rPr>
        <w:t>when certain activities can be carried out.</w:t>
      </w:r>
    </w:p>
    <w:p w14:paraId="1ACBEDF2" w14:textId="77777777" w:rsidR="00937F5F" w:rsidRPr="003C3E58" w:rsidRDefault="00C33D52">
      <w:pPr>
        <w:spacing w:before="73" w:line="312" w:lineRule="auto"/>
        <w:ind w:left="820" w:right="78" w:hanging="360"/>
        <w:jc w:val="both"/>
        <w:rPr>
          <w:sz w:val="24"/>
          <w:szCs w:val="24"/>
        </w:rPr>
        <w:sectPr w:rsidR="00937F5F" w:rsidRPr="003C3E58">
          <w:pgSz w:w="12240" w:h="15840"/>
          <w:pgMar w:top="1020" w:right="1320" w:bottom="280" w:left="1340" w:header="754" w:footer="1055" w:gutter="0"/>
          <w:cols w:space="720"/>
        </w:sectPr>
      </w:pPr>
      <w:r w:rsidRPr="003C3E58">
        <w:rPr>
          <w:rFonts w:ascii="Arial Unicode MS" w:eastAsia="Arial Unicode MS" w:hAnsi="Arial Unicode MS" w:cs="Arial Unicode MS"/>
          <w:color w:val="333333"/>
          <w:sz w:val="24"/>
          <w:szCs w:val="24"/>
        </w:rPr>
        <w:t xml:space="preserve">➢  </w:t>
      </w:r>
      <w:r w:rsidRPr="003C3E58">
        <w:rPr>
          <w:b/>
          <w:color w:val="333333"/>
          <w:sz w:val="24"/>
          <w:szCs w:val="24"/>
        </w:rPr>
        <w:t xml:space="preserve">Final Step </w:t>
      </w:r>
      <w:r w:rsidRPr="003C3E58">
        <w:rPr>
          <w:color w:val="333333"/>
          <w:sz w:val="24"/>
          <w:szCs w:val="24"/>
        </w:rPr>
        <w:t xml:space="preserve">is schedule production.   Once resource have allocated to each activity, one can draw and publish the project schedule. Planned start and completion dates and a </w:t>
      </w:r>
      <w:r w:rsidRPr="003C3E58">
        <w:rPr>
          <w:color w:val="333333"/>
          <w:sz w:val="24"/>
          <w:szCs w:val="24"/>
        </w:rPr>
        <w:lastRenderedPageBreak/>
        <w:t>resource requirement statement for each activity. Activity planning is normally carried out in step 4 and 5.</w:t>
      </w:r>
    </w:p>
    <w:p w14:paraId="1C741C02" w14:textId="77777777" w:rsidR="00937F5F" w:rsidRPr="003C3E58" w:rsidRDefault="00937F5F">
      <w:pPr>
        <w:spacing w:line="200" w:lineRule="exact"/>
        <w:rPr>
          <w:sz w:val="24"/>
          <w:szCs w:val="24"/>
        </w:rPr>
      </w:pPr>
    </w:p>
    <w:p w14:paraId="2D6329F5" w14:textId="77777777" w:rsidR="00937F5F" w:rsidRPr="003C3E58" w:rsidRDefault="00937F5F">
      <w:pPr>
        <w:spacing w:before="17" w:line="240" w:lineRule="exact"/>
        <w:rPr>
          <w:sz w:val="24"/>
          <w:szCs w:val="24"/>
        </w:rPr>
      </w:pPr>
    </w:p>
    <w:p w14:paraId="504D5C71" w14:textId="77777777" w:rsidR="00937F5F" w:rsidRPr="003C3E58" w:rsidRDefault="00DA2735">
      <w:pPr>
        <w:ind w:left="100"/>
        <w:rPr>
          <w:sz w:val="24"/>
          <w:szCs w:val="24"/>
        </w:rPr>
      </w:pPr>
      <w:r>
        <w:rPr>
          <w:noProof/>
          <w:sz w:val="24"/>
          <w:szCs w:val="24"/>
        </w:rPr>
        <w:drawing>
          <wp:inline distT="0" distB="0" distL="0" distR="0" wp14:anchorId="28D36E4A">
            <wp:extent cx="5953760" cy="4144645"/>
            <wp:effectExtent l="0" t="0" r="254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3760" cy="4144645"/>
                    </a:xfrm>
                    <a:prstGeom prst="rect">
                      <a:avLst/>
                    </a:prstGeom>
                    <a:noFill/>
                    <a:ln>
                      <a:noFill/>
                    </a:ln>
                  </pic:spPr>
                </pic:pic>
              </a:graphicData>
            </a:graphic>
          </wp:inline>
        </w:drawing>
      </w:r>
    </w:p>
    <w:p w14:paraId="42E03CFB" w14:textId="77777777" w:rsidR="00937F5F" w:rsidRPr="003C3E58" w:rsidRDefault="00937F5F">
      <w:pPr>
        <w:spacing w:before="5" w:line="180" w:lineRule="exact"/>
        <w:rPr>
          <w:sz w:val="24"/>
          <w:szCs w:val="24"/>
        </w:rPr>
      </w:pPr>
    </w:p>
    <w:p w14:paraId="2F905289" w14:textId="77777777" w:rsidR="00937F5F" w:rsidRPr="003C3E58" w:rsidRDefault="00937F5F">
      <w:pPr>
        <w:spacing w:line="200" w:lineRule="exact"/>
        <w:rPr>
          <w:sz w:val="24"/>
          <w:szCs w:val="24"/>
        </w:rPr>
      </w:pPr>
    </w:p>
    <w:p w14:paraId="4EBB1415" w14:textId="77777777" w:rsidR="00937F5F" w:rsidRPr="003C3E58" w:rsidRDefault="00C33D52">
      <w:pPr>
        <w:spacing w:before="32"/>
        <w:ind w:left="100" w:right="7331"/>
        <w:jc w:val="both"/>
        <w:rPr>
          <w:sz w:val="24"/>
          <w:szCs w:val="24"/>
        </w:rPr>
      </w:pPr>
      <w:r w:rsidRPr="003C3E58">
        <w:rPr>
          <w:b/>
          <w:color w:val="333333"/>
          <w:sz w:val="24"/>
          <w:szCs w:val="24"/>
        </w:rPr>
        <w:t>Projects and Activities</w:t>
      </w:r>
    </w:p>
    <w:p w14:paraId="79FE39F3" w14:textId="77777777" w:rsidR="00937F5F" w:rsidRPr="003C3E58" w:rsidRDefault="00C33D52">
      <w:pPr>
        <w:spacing w:before="78" w:line="312" w:lineRule="auto"/>
        <w:ind w:left="100" w:right="80"/>
        <w:jc w:val="both"/>
        <w:rPr>
          <w:sz w:val="24"/>
          <w:szCs w:val="24"/>
        </w:rPr>
      </w:pPr>
      <w:r w:rsidRPr="003C3E58">
        <w:rPr>
          <w:b/>
          <w:color w:val="333333"/>
          <w:sz w:val="24"/>
          <w:szCs w:val="24"/>
        </w:rPr>
        <w:t xml:space="preserve">Defining  activities:  </w:t>
      </w:r>
      <w:r w:rsidRPr="003C3E58">
        <w:rPr>
          <w:color w:val="333333"/>
          <w:sz w:val="24"/>
          <w:szCs w:val="24"/>
        </w:rPr>
        <w:t>Some  assumptions  (criteria)  need  to  make  that  will  be  relevant  when  we  start  to produce an activity plan. Activities must be defined so that they meet these assumptions. Any activity that does not meet these criteria must be redefined.</w:t>
      </w:r>
    </w:p>
    <w:p w14:paraId="290214B1" w14:textId="77777777" w:rsidR="00937F5F" w:rsidRPr="003C3E58" w:rsidRDefault="00C33D52">
      <w:pPr>
        <w:spacing w:before="1" w:line="313" w:lineRule="auto"/>
        <w:ind w:left="100" w:right="80"/>
        <w:jc w:val="both"/>
        <w:rPr>
          <w:sz w:val="24"/>
          <w:szCs w:val="24"/>
        </w:rPr>
      </w:pPr>
      <w:r w:rsidRPr="003C3E58">
        <w:rPr>
          <w:color w:val="333333"/>
          <w:sz w:val="24"/>
          <w:szCs w:val="24"/>
        </w:rPr>
        <w:t>A project is composed of a number of interrelated activities. A project may start when at least one of its activities is ready to start. A project will be completed when all of the activities it encompasses have been completed. An activity must have a clearly defined start and a clearly defined end-point, normally marked by the production of a tangible deliverable. An activity requires a resource (as most do) then that resource requirement must be forecast able and is assumed to be required at a constant level throughout the duration of the activity. The duration of an activity must be forecastable — assuming normal circumstances, and the reasonable availability of resources. Some activities might require that others are completed before they can begin these are known as precedence requirements).</w:t>
      </w:r>
    </w:p>
    <w:p w14:paraId="4FE0960D" w14:textId="77777777" w:rsidR="00937F5F" w:rsidRPr="003C3E58" w:rsidRDefault="00C33D52">
      <w:pPr>
        <w:spacing w:before="1" w:line="314" w:lineRule="auto"/>
        <w:ind w:left="100" w:right="90"/>
        <w:jc w:val="both"/>
        <w:rPr>
          <w:sz w:val="24"/>
          <w:szCs w:val="24"/>
        </w:rPr>
      </w:pPr>
      <w:r w:rsidRPr="003C3E58">
        <w:rPr>
          <w:color w:val="333333"/>
          <w:sz w:val="24"/>
          <w:szCs w:val="24"/>
        </w:rPr>
        <w:t>Identifying activities: Essentially there are three approaches to identifying the activities or tasks that make up a project</w:t>
      </w:r>
    </w:p>
    <w:p w14:paraId="75E9630F" w14:textId="77777777" w:rsidR="00937F5F" w:rsidRPr="003C3E58" w:rsidRDefault="00C33D52">
      <w:pPr>
        <w:spacing w:line="240" w:lineRule="exact"/>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The activity-based approach,</w:t>
      </w:r>
    </w:p>
    <w:p w14:paraId="158A3DB3" w14:textId="77777777" w:rsidR="00937F5F" w:rsidRPr="003C3E58" w:rsidRDefault="00C33D52">
      <w:pPr>
        <w:spacing w:before="75"/>
        <w:ind w:left="460"/>
        <w:rPr>
          <w:sz w:val="24"/>
          <w:szCs w:val="24"/>
        </w:rPr>
      </w:pPr>
      <w:r w:rsidRPr="003C3E58">
        <w:rPr>
          <w:rFonts w:ascii="Arial Unicode MS" w:eastAsia="Arial Unicode MS" w:hAnsi="Arial Unicode MS" w:cs="Arial Unicode MS"/>
          <w:color w:val="333333"/>
          <w:sz w:val="24"/>
          <w:szCs w:val="24"/>
        </w:rPr>
        <w:lastRenderedPageBreak/>
        <w:t xml:space="preserve">➢  </w:t>
      </w:r>
      <w:r w:rsidRPr="003C3E58">
        <w:rPr>
          <w:color w:val="333333"/>
          <w:sz w:val="24"/>
          <w:szCs w:val="24"/>
        </w:rPr>
        <w:t>The product-based approach</w:t>
      </w:r>
    </w:p>
    <w:p w14:paraId="736DAA41" w14:textId="77777777" w:rsidR="00937F5F" w:rsidRPr="003C3E58" w:rsidRDefault="00C33D52">
      <w:pPr>
        <w:spacing w:before="73"/>
        <w:ind w:left="460"/>
        <w:rPr>
          <w:sz w:val="24"/>
          <w:szCs w:val="24"/>
        </w:rPr>
        <w:sectPr w:rsidR="00937F5F" w:rsidRPr="003C3E58">
          <w:pgSz w:w="12240" w:h="15840"/>
          <w:pgMar w:top="1020" w:right="1320" w:bottom="280" w:left="1340" w:header="754" w:footer="1055" w:gutter="0"/>
          <w:cols w:space="720"/>
        </w:sect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The hybrid approach.</w:t>
      </w:r>
    </w:p>
    <w:p w14:paraId="51298296" w14:textId="77777777" w:rsidR="00937F5F" w:rsidRPr="003C3E58" w:rsidRDefault="00937F5F">
      <w:pPr>
        <w:spacing w:before="2" w:line="100" w:lineRule="exact"/>
        <w:rPr>
          <w:sz w:val="24"/>
          <w:szCs w:val="24"/>
        </w:rPr>
      </w:pPr>
    </w:p>
    <w:p w14:paraId="4083A1D0" w14:textId="77777777" w:rsidR="00937F5F" w:rsidRPr="003C3E58" w:rsidRDefault="00937F5F">
      <w:pPr>
        <w:spacing w:line="200" w:lineRule="exact"/>
        <w:rPr>
          <w:sz w:val="24"/>
          <w:szCs w:val="24"/>
        </w:rPr>
      </w:pPr>
    </w:p>
    <w:p w14:paraId="14E382EE" w14:textId="77777777" w:rsidR="00937F5F" w:rsidRPr="003C3E58" w:rsidRDefault="00937F5F">
      <w:pPr>
        <w:spacing w:line="200" w:lineRule="exact"/>
        <w:rPr>
          <w:sz w:val="24"/>
          <w:szCs w:val="24"/>
        </w:rPr>
      </w:pPr>
    </w:p>
    <w:p w14:paraId="77229A2E" w14:textId="77777777" w:rsidR="00937F5F" w:rsidRPr="003C3E58" w:rsidRDefault="00C33D52">
      <w:pPr>
        <w:spacing w:before="32" w:line="312" w:lineRule="auto"/>
        <w:ind w:left="100" w:right="78"/>
        <w:jc w:val="both"/>
        <w:rPr>
          <w:sz w:val="24"/>
          <w:szCs w:val="24"/>
        </w:rPr>
      </w:pPr>
      <w:r w:rsidRPr="003C3E58">
        <w:rPr>
          <w:b/>
          <w:color w:val="333333"/>
          <w:sz w:val="24"/>
          <w:szCs w:val="24"/>
        </w:rPr>
        <w:t xml:space="preserve">The activity-based approach: </w:t>
      </w:r>
      <w:r w:rsidRPr="003C3E58">
        <w:rPr>
          <w:color w:val="333333"/>
          <w:sz w:val="24"/>
          <w:szCs w:val="24"/>
        </w:rPr>
        <w:t>The activity-based approach consists of creating a list of all the activities that  the  project  is  thought to  involve. This  might  involve  a  brainstorming session  involving the  whole project team or it might stern from an analysis of similar past projects. When listing activities, particularly for a large project, it might be helpful to subdivide the project into the main life-style stages and consider each  of  these separately.  Generating a  task list  is  to create  a Work Breakdown  Structure (WBS). This involves identifying the main (or high- level) tasks required to complete a project and then breaking each of these down into a set of lower-level tasks.</w:t>
      </w:r>
    </w:p>
    <w:p w14:paraId="0581DFFC" w14:textId="77777777" w:rsidR="00937F5F" w:rsidRPr="003C3E58" w:rsidRDefault="00C33D52">
      <w:pPr>
        <w:spacing w:before="1" w:line="313" w:lineRule="auto"/>
        <w:ind w:left="100" w:right="76"/>
        <w:jc w:val="both"/>
        <w:rPr>
          <w:sz w:val="24"/>
          <w:szCs w:val="24"/>
        </w:rPr>
      </w:pPr>
      <w:r w:rsidRPr="003C3E58">
        <w:rPr>
          <w:color w:val="333333"/>
          <w:sz w:val="24"/>
          <w:szCs w:val="24"/>
        </w:rPr>
        <w:t>Activities are added to a branch in the structure if they directly contribute to the task immediately above — if they do not contribute to the parent task, then they should not be added to that branch. The tasks at each level in any branch should include everything that is required to complete the task at the higher level — if they are not a comprehensive definition of the parent task, then something is missing. When preparing a WBS, consideration must be given to the final level of detail.</w:t>
      </w:r>
    </w:p>
    <w:p w14:paraId="627A7108" w14:textId="77777777" w:rsidR="00937F5F" w:rsidRPr="003C3E58" w:rsidRDefault="00937F5F">
      <w:pPr>
        <w:spacing w:before="9" w:line="180" w:lineRule="exact"/>
        <w:rPr>
          <w:sz w:val="24"/>
          <w:szCs w:val="24"/>
        </w:rPr>
      </w:pPr>
    </w:p>
    <w:p w14:paraId="0E4F1960" w14:textId="77777777" w:rsidR="00937F5F" w:rsidRPr="003C3E58" w:rsidRDefault="00DA2735">
      <w:pPr>
        <w:ind w:left="100"/>
        <w:rPr>
          <w:sz w:val="24"/>
          <w:szCs w:val="24"/>
        </w:rPr>
      </w:pPr>
      <w:r>
        <w:rPr>
          <w:noProof/>
          <w:sz w:val="24"/>
          <w:szCs w:val="24"/>
        </w:rPr>
        <w:drawing>
          <wp:inline distT="0" distB="0" distL="0" distR="0" wp14:anchorId="523AE5E6">
            <wp:extent cx="5466715" cy="3339465"/>
            <wp:effectExtent l="0" t="0" r="0" b="635"/>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66715" cy="3339465"/>
                    </a:xfrm>
                    <a:prstGeom prst="rect">
                      <a:avLst/>
                    </a:prstGeom>
                    <a:noFill/>
                    <a:ln>
                      <a:noFill/>
                    </a:ln>
                  </pic:spPr>
                </pic:pic>
              </a:graphicData>
            </a:graphic>
          </wp:inline>
        </w:drawing>
      </w:r>
    </w:p>
    <w:p w14:paraId="0B8D26B5" w14:textId="77777777" w:rsidR="00937F5F" w:rsidRPr="003C3E58" w:rsidRDefault="00937F5F">
      <w:pPr>
        <w:spacing w:before="3" w:line="100" w:lineRule="exact"/>
        <w:rPr>
          <w:sz w:val="24"/>
          <w:szCs w:val="24"/>
        </w:rPr>
      </w:pPr>
    </w:p>
    <w:p w14:paraId="4112B563" w14:textId="77777777" w:rsidR="00937F5F" w:rsidRPr="003C3E58" w:rsidRDefault="00C33D52">
      <w:pPr>
        <w:ind w:left="100" w:right="8345"/>
        <w:jc w:val="both"/>
        <w:rPr>
          <w:sz w:val="24"/>
          <w:szCs w:val="24"/>
        </w:rPr>
      </w:pPr>
      <w:r w:rsidRPr="003C3E58">
        <w:rPr>
          <w:b/>
          <w:color w:val="333333"/>
          <w:sz w:val="24"/>
          <w:szCs w:val="24"/>
        </w:rPr>
        <w:t>Advantages</w:t>
      </w:r>
    </w:p>
    <w:p w14:paraId="05C56352" w14:textId="77777777" w:rsidR="00937F5F" w:rsidRPr="003C3E58" w:rsidRDefault="00C33D52">
      <w:pPr>
        <w:spacing w:before="75"/>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The WES approach include the belief that it is much more likely to result in a task catalogue</w:t>
      </w:r>
    </w:p>
    <w:p w14:paraId="007FF7CA" w14:textId="77777777" w:rsidR="00937F5F" w:rsidRPr="003C3E58" w:rsidRDefault="00C33D52">
      <w:pPr>
        <w:spacing w:before="74"/>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That is complete and is composed of non- overlapping activities.</w:t>
      </w:r>
    </w:p>
    <w:p w14:paraId="4851C04C" w14:textId="77777777" w:rsidR="00937F5F" w:rsidRPr="003C3E58" w:rsidRDefault="00C33D52">
      <w:pPr>
        <w:spacing w:before="75" w:line="311" w:lineRule="auto"/>
        <w:ind w:left="820" w:right="87" w:hanging="360"/>
        <w:rPr>
          <w:sz w:val="24"/>
          <w:szCs w:val="24"/>
        </w:rPr>
      </w:pPr>
      <w:r w:rsidRPr="003C3E58">
        <w:rPr>
          <w:rFonts w:ascii="Arial Unicode MS" w:eastAsia="Arial Unicode MS" w:hAnsi="Arial Unicode MS" w:cs="Arial Unicode MS"/>
          <w:color w:val="333333"/>
          <w:sz w:val="24"/>
          <w:szCs w:val="24"/>
        </w:rPr>
        <w:lastRenderedPageBreak/>
        <w:t xml:space="preserve">➢  </w:t>
      </w:r>
      <w:r w:rsidRPr="003C3E58">
        <w:rPr>
          <w:color w:val="333333"/>
          <w:sz w:val="24"/>
          <w:szCs w:val="24"/>
        </w:rPr>
        <w:t>Project's  activities  need  to  be  sequenced  in  the  sense  of  deciding  which  activities  need  to  be completed before others can start.</w:t>
      </w:r>
    </w:p>
    <w:p w14:paraId="034AFB21" w14:textId="77777777" w:rsidR="00937F5F" w:rsidRPr="003C3E58" w:rsidRDefault="00937F5F">
      <w:pPr>
        <w:spacing w:before="5" w:line="120" w:lineRule="exact"/>
        <w:rPr>
          <w:sz w:val="24"/>
          <w:szCs w:val="24"/>
        </w:rPr>
      </w:pPr>
    </w:p>
    <w:p w14:paraId="6E90E5EB" w14:textId="77777777" w:rsidR="00937F5F" w:rsidRPr="003C3E58" w:rsidRDefault="00937F5F">
      <w:pPr>
        <w:spacing w:line="200" w:lineRule="exact"/>
        <w:rPr>
          <w:sz w:val="24"/>
          <w:szCs w:val="24"/>
        </w:rPr>
      </w:pPr>
    </w:p>
    <w:p w14:paraId="47D16CC6" w14:textId="77777777" w:rsidR="00937F5F" w:rsidRPr="003C3E58" w:rsidRDefault="00C33D52">
      <w:pPr>
        <w:spacing w:line="313" w:lineRule="auto"/>
        <w:ind w:left="100" w:right="80"/>
        <w:jc w:val="both"/>
        <w:rPr>
          <w:sz w:val="24"/>
          <w:szCs w:val="24"/>
        </w:rPr>
        <w:sectPr w:rsidR="00937F5F" w:rsidRPr="003C3E58">
          <w:pgSz w:w="12240" w:h="15840"/>
          <w:pgMar w:top="1020" w:right="1320" w:bottom="280" w:left="1340" w:header="754" w:footer="1055" w:gutter="0"/>
          <w:cols w:space="720"/>
        </w:sectPr>
      </w:pPr>
      <w:r w:rsidRPr="003C3E58">
        <w:rPr>
          <w:b/>
          <w:color w:val="333333"/>
          <w:sz w:val="24"/>
          <w:szCs w:val="24"/>
        </w:rPr>
        <w:t xml:space="preserve">The product based approach: </w:t>
      </w:r>
      <w:r w:rsidRPr="003C3E58">
        <w:rPr>
          <w:color w:val="333333"/>
          <w:sz w:val="24"/>
          <w:szCs w:val="24"/>
        </w:rPr>
        <w:t>It consists of producing a Product Breakdown Structure and a Product Flow Diagram. The PFD indicates, for each product, which other products are required as inputs. The PFD can therefore be easily transformed into an ordered list of activities by identifying the transformations that turn products into others.</w:t>
      </w:r>
    </w:p>
    <w:p w14:paraId="4846B0D6" w14:textId="77777777" w:rsidR="00937F5F" w:rsidRPr="003C3E58" w:rsidRDefault="00937F5F">
      <w:pPr>
        <w:spacing w:before="2" w:line="100" w:lineRule="exact"/>
        <w:rPr>
          <w:sz w:val="24"/>
          <w:szCs w:val="24"/>
        </w:rPr>
      </w:pPr>
    </w:p>
    <w:p w14:paraId="5AFAD177" w14:textId="77777777" w:rsidR="00937F5F" w:rsidRPr="003C3E58" w:rsidRDefault="00937F5F">
      <w:pPr>
        <w:spacing w:line="200" w:lineRule="exact"/>
        <w:rPr>
          <w:sz w:val="24"/>
          <w:szCs w:val="24"/>
        </w:rPr>
      </w:pPr>
    </w:p>
    <w:p w14:paraId="6342A642" w14:textId="77777777" w:rsidR="00937F5F" w:rsidRPr="003C3E58" w:rsidRDefault="00937F5F">
      <w:pPr>
        <w:spacing w:line="200" w:lineRule="exact"/>
        <w:rPr>
          <w:sz w:val="24"/>
          <w:szCs w:val="24"/>
        </w:rPr>
      </w:pPr>
    </w:p>
    <w:p w14:paraId="0EF11EA0" w14:textId="77777777" w:rsidR="00937F5F" w:rsidRPr="003C3E58" w:rsidRDefault="00DA2735">
      <w:pPr>
        <w:spacing w:before="32" w:line="312" w:lineRule="auto"/>
        <w:ind w:left="100" w:right="82"/>
        <w:jc w:val="both"/>
        <w:rPr>
          <w:sz w:val="24"/>
          <w:szCs w:val="24"/>
        </w:rPr>
      </w:pPr>
      <w:r>
        <w:rPr>
          <w:noProof/>
        </w:rPr>
        <w:drawing>
          <wp:anchor distT="0" distB="0" distL="114300" distR="114300" simplePos="0" relativeHeight="503315307" behindDoc="1" locked="0" layoutInCell="1" allowOverlap="1" wp14:anchorId="38927A4D">
            <wp:simplePos x="0" y="0"/>
            <wp:positionH relativeFrom="page">
              <wp:posOffset>914400</wp:posOffset>
            </wp:positionH>
            <wp:positionV relativeFrom="paragraph">
              <wp:posOffset>599440</wp:posOffset>
            </wp:positionV>
            <wp:extent cx="5895975" cy="4000500"/>
            <wp:effectExtent l="0" t="0" r="0" b="0"/>
            <wp:wrapNone/>
            <wp:docPr id="105" name="Pictur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3"/>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5975" cy="400050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color w:val="333333"/>
          <w:sz w:val="24"/>
          <w:szCs w:val="24"/>
        </w:rPr>
        <w:t>This approach is particularly appropriate if using a methodology such as Structured Systems Analysis and Design Method (SSADM), which clearly specifies, for each step or task, each of the products required and the activities required to produce it.</w:t>
      </w:r>
    </w:p>
    <w:p w14:paraId="5330A223" w14:textId="77777777" w:rsidR="00937F5F" w:rsidRPr="003C3E58" w:rsidRDefault="00937F5F">
      <w:pPr>
        <w:spacing w:line="200" w:lineRule="exact"/>
        <w:rPr>
          <w:sz w:val="24"/>
          <w:szCs w:val="24"/>
        </w:rPr>
      </w:pPr>
    </w:p>
    <w:p w14:paraId="0BC8F388" w14:textId="77777777" w:rsidR="00937F5F" w:rsidRPr="003C3E58" w:rsidRDefault="00937F5F">
      <w:pPr>
        <w:spacing w:line="200" w:lineRule="exact"/>
        <w:rPr>
          <w:sz w:val="24"/>
          <w:szCs w:val="24"/>
        </w:rPr>
      </w:pPr>
    </w:p>
    <w:p w14:paraId="37336194" w14:textId="77777777" w:rsidR="00937F5F" w:rsidRPr="003C3E58" w:rsidRDefault="00937F5F">
      <w:pPr>
        <w:spacing w:line="200" w:lineRule="exact"/>
        <w:rPr>
          <w:sz w:val="24"/>
          <w:szCs w:val="24"/>
        </w:rPr>
      </w:pPr>
    </w:p>
    <w:p w14:paraId="493334F2" w14:textId="77777777" w:rsidR="00937F5F" w:rsidRPr="003C3E58" w:rsidRDefault="00937F5F">
      <w:pPr>
        <w:spacing w:line="200" w:lineRule="exact"/>
        <w:rPr>
          <w:sz w:val="24"/>
          <w:szCs w:val="24"/>
        </w:rPr>
      </w:pPr>
    </w:p>
    <w:p w14:paraId="4C82FB02" w14:textId="77777777" w:rsidR="00937F5F" w:rsidRPr="003C3E58" w:rsidRDefault="00937F5F">
      <w:pPr>
        <w:spacing w:line="200" w:lineRule="exact"/>
        <w:rPr>
          <w:sz w:val="24"/>
          <w:szCs w:val="24"/>
        </w:rPr>
      </w:pPr>
    </w:p>
    <w:p w14:paraId="57E4666C" w14:textId="77777777" w:rsidR="00937F5F" w:rsidRPr="003C3E58" w:rsidRDefault="00937F5F">
      <w:pPr>
        <w:spacing w:line="200" w:lineRule="exact"/>
        <w:rPr>
          <w:sz w:val="24"/>
          <w:szCs w:val="24"/>
        </w:rPr>
      </w:pPr>
    </w:p>
    <w:p w14:paraId="703A303F" w14:textId="77777777" w:rsidR="00937F5F" w:rsidRPr="003C3E58" w:rsidRDefault="00937F5F">
      <w:pPr>
        <w:spacing w:line="200" w:lineRule="exact"/>
        <w:rPr>
          <w:sz w:val="24"/>
          <w:szCs w:val="24"/>
        </w:rPr>
      </w:pPr>
    </w:p>
    <w:p w14:paraId="0359DA20" w14:textId="77777777" w:rsidR="00937F5F" w:rsidRPr="003C3E58" w:rsidRDefault="00937F5F">
      <w:pPr>
        <w:spacing w:line="200" w:lineRule="exact"/>
        <w:rPr>
          <w:sz w:val="24"/>
          <w:szCs w:val="24"/>
        </w:rPr>
      </w:pPr>
    </w:p>
    <w:p w14:paraId="2911AD35" w14:textId="77777777" w:rsidR="00937F5F" w:rsidRPr="003C3E58" w:rsidRDefault="00937F5F">
      <w:pPr>
        <w:spacing w:line="200" w:lineRule="exact"/>
        <w:rPr>
          <w:sz w:val="24"/>
          <w:szCs w:val="24"/>
        </w:rPr>
      </w:pPr>
    </w:p>
    <w:p w14:paraId="262E8AD8" w14:textId="77777777" w:rsidR="00937F5F" w:rsidRPr="003C3E58" w:rsidRDefault="00937F5F">
      <w:pPr>
        <w:spacing w:line="200" w:lineRule="exact"/>
        <w:rPr>
          <w:sz w:val="24"/>
          <w:szCs w:val="24"/>
        </w:rPr>
      </w:pPr>
    </w:p>
    <w:p w14:paraId="629149F9" w14:textId="77777777" w:rsidR="00937F5F" w:rsidRPr="003C3E58" w:rsidRDefault="00937F5F">
      <w:pPr>
        <w:spacing w:line="200" w:lineRule="exact"/>
        <w:rPr>
          <w:sz w:val="24"/>
          <w:szCs w:val="24"/>
        </w:rPr>
      </w:pPr>
    </w:p>
    <w:p w14:paraId="7ACFB690" w14:textId="77777777" w:rsidR="00937F5F" w:rsidRPr="003C3E58" w:rsidRDefault="00937F5F">
      <w:pPr>
        <w:spacing w:line="200" w:lineRule="exact"/>
        <w:rPr>
          <w:sz w:val="24"/>
          <w:szCs w:val="24"/>
        </w:rPr>
      </w:pPr>
    </w:p>
    <w:p w14:paraId="0D9B9BBD" w14:textId="77777777" w:rsidR="00937F5F" w:rsidRPr="003C3E58" w:rsidRDefault="00937F5F">
      <w:pPr>
        <w:spacing w:line="200" w:lineRule="exact"/>
        <w:rPr>
          <w:sz w:val="24"/>
          <w:szCs w:val="24"/>
        </w:rPr>
      </w:pPr>
    </w:p>
    <w:p w14:paraId="25B26B04" w14:textId="77777777" w:rsidR="00937F5F" w:rsidRPr="003C3E58" w:rsidRDefault="00937F5F">
      <w:pPr>
        <w:spacing w:line="200" w:lineRule="exact"/>
        <w:rPr>
          <w:sz w:val="24"/>
          <w:szCs w:val="24"/>
        </w:rPr>
      </w:pPr>
    </w:p>
    <w:p w14:paraId="48C04BA0" w14:textId="77777777" w:rsidR="00937F5F" w:rsidRPr="003C3E58" w:rsidRDefault="00937F5F">
      <w:pPr>
        <w:spacing w:line="200" w:lineRule="exact"/>
        <w:rPr>
          <w:sz w:val="24"/>
          <w:szCs w:val="24"/>
        </w:rPr>
      </w:pPr>
    </w:p>
    <w:p w14:paraId="1422046E" w14:textId="77777777" w:rsidR="00937F5F" w:rsidRPr="003C3E58" w:rsidRDefault="00937F5F">
      <w:pPr>
        <w:spacing w:line="200" w:lineRule="exact"/>
        <w:rPr>
          <w:sz w:val="24"/>
          <w:szCs w:val="24"/>
        </w:rPr>
      </w:pPr>
    </w:p>
    <w:p w14:paraId="7810B87D" w14:textId="77777777" w:rsidR="00937F5F" w:rsidRPr="003C3E58" w:rsidRDefault="00937F5F">
      <w:pPr>
        <w:spacing w:line="200" w:lineRule="exact"/>
        <w:rPr>
          <w:sz w:val="24"/>
          <w:szCs w:val="24"/>
        </w:rPr>
      </w:pPr>
    </w:p>
    <w:p w14:paraId="34828D05" w14:textId="77777777" w:rsidR="00937F5F" w:rsidRPr="003C3E58" w:rsidRDefault="00937F5F">
      <w:pPr>
        <w:spacing w:line="200" w:lineRule="exact"/>
        <w:rPr>
          <w:sz w:val="24"/>
          <w:szCs w:val="24"/>
        </w:rPr>
      </w:pPr>
    </w:p>
    <w:p w14:paraId="0F68CB2A" w14:textId="77777777" w:rsidR="00937F5F" w:rsidRPr="003C3E58" w:rsidRDefault="00937F5F">
      <w:pPr>
        <w:spacing w:line="200" w:lineRule="exact"/>
        <w:rPr>
          <w:sz w:val="24"/>
          <w:szCs w:val="24"/>
        </w:rPr>
      </w:pPr>
    </w:p>
    <w:p w14:paraId="4246D5A3" w14:textId="77777777" w:rsidR="00937F5F" w:rsidRPr="003C3E58" w:rsidRDefault="00937F5F">
      <w:pPr>
        <w:spacing w:line="200" w:lineRule="exact"/>
        <w:rPr>
          <w:sz w:val="24"/>
          <w:szCs w:val="24"/>
        </w:rPr>
      </w:pPr>
    </w:p>
    <w:p w14:paraId="327E9DB7" w14:textId="77777777" w:rsidR="00937F5F" w:rsidRPr="003C3E58" w:rsidRDefault="00937F5F">
      <w:pPr>
        <w:spacing w:line="200" w:lineRule="exact"/>
        <w:rPr>
          <w:sz w:val="24"/>
          <w:szCs w:val="24"/>
        </w:rPr>
      </w:pPr>
    </w:p>
    <w:p w14:paraId="3E75449B" w14:textId="77777777" w:rsidR="00937F5F" w:rsidRPr="003C3E58" w:rsidRDefault="00937F5F">
      <w:pPr>
        <w:spacing w:line="200" w:lineRule="exact"/>
        <w:rPr>
          <w:sz w:val="24"/>
          <w:szCs w:val="24"/>
        </w:rPr>
      </w:pPr>
    </w:p>
    <w:p w14:paraId="33D5C0F5" w14:textId="77777777" w:rsidR="00937F5F" w:rsidRPr="003C3E58" w:rsidRDefault="00937F5F">
      <w:pPr>
        <w:spacing w:line="200" w:lineRule="exact"/>
        <w:rPr>
          <w:sz w:val="24"/>
          <w:szCs w:val="24"/>
        </w:rPr>
      </w:pPr>
    </w:p>
    <w:p w14:paraId="2A5837E5" w14:textId="77777777" w:rsidR="00937F5F" w:rsidRPr="003C3E58" w:rsidRDefault="00937F5F">
      <w:pPr>
        <w:spacing w:line="200" w:lineRule="exact"/>
        <w:rPr>
          <w:sz w:val="24"/>
          <w:szCs w:val="24"/>
        </w:rPr>
      </w:pPr>
    </w:p>
    <w:p w14:paraId="15650B36" w14:textId="77777777" w:rsidR="00937F5F" w:rsidRPr="003C3E58" w:rsidRDefault="00937F5F">
      <w:pPr>
        <w:spacing w:line="200" w:lineRule="exact"/>
        <w:rPr>
          <w:sz w:val="24"/>
          <w:szCs w:val="24"/>
        </w:rPr>
      </w:pPr>
    </w:p>
    <w:p w14:paraId="606BC0E0" w14:textId="77777777" w:rsidR="00937F5F" w:rsidRPr="003C3E58" w:rsidRDefault="00937F5F">
      <w:pPr>
        <w:spacing w:line="200" w:lineRule="exact"/>
        <w:rPr>
          <w:sz w:val="24"/>
          <w:szCs w:val="24"/>
        </w:rPr>
      </w:pPr>
    </w:p>
    <w:p w14:paraId="20D33C4D" w14:textId="77777777" w:rsidR="00937F5F" w:rsidRPr="003C3E58" w:rsidRDefault="00937F5F">
      <w:pPr>
        <w:spacing w:line="200" w:lineRule="exact"/>
        <w:rPr>
          <w:sz w:val="24"/>
          <w:szCs w:val="24"/>
        </w:rPr>
      </w:pPr>
    </w:p>
    <w:p w14:paraId="62BD112A" w14:textId="77777777" w:rsidR="00937F5F" w:rsidRPr="003C3E58" w:rsidRDefault="00937F5F">
      <w:pPr>
        <w:spacing w:line="200" w:lineRule="exact"/>
        <w:rPr>
          <w:sz w:val="24"/>
          <w:szCs w:val="24"/>
        </w:rPr>
      </w:pPr>
    </w:p>
    <w:p w14:paraId="0A486522" w14:textId="77777777" w:rsidR="00937F5F" w:rsidRPr="003C3E58" w:rsidRDefault="00937F5F">
      <w:pPr>
        <w:spacing w:line="200" w:lineRule="exact"/>
        <w:rPr>
          <w:sz w:val="24"/>
          <w:szCs w:val="24"/>
        </w:rPr>
      </w:pPr>
    </w:p>
    <w:p w14:paraId="165C79E8" w14:textId="77777777" w:rsidR="00937F5F" w:rsidRPr="003C3E58" w:rsidRDefault="00937F5F">
      <w:pPr>
        <w:spacing w:line="200" w:lineRule="exact"/>
        <w:rPr>
          <w:sz w:val="24"/>
          <w:szCs w:val="24"/>
        </w:rPr>
      </w:pPr>
    </w:p>
    <w:p w14:paraId="74BD87BA" w14:textId="77777777" w:rsidR="00937F5F" w:rsidRPr="003C3E58" w:rsidRDefault="00937F5F">
      <w:pPr>
        <w:spacing w:line="200" w:lineRule="exact"/>
        <w:rPr>
          <w:sz w:val="24"/>
          <w:szCs w:val="24"/>
        </w:rPr>
      </w:pPr>
    </w:p>
    <w:p w14:paraId="260CF198" w14:textId="77777777" w:rsidR="00937F5F" w:rsidRPr="003C3E58" w:rsidRDefault="00937F5F">
      <w:pPr>
        <w:spacing w:line="200" w:lineRule="exact"/>
        <w:rPr>
          <w:sz w:val="24"/>
          <w:szCs w:val="24"/>
        </w:rPr>
      </w:pPr>
    </w:p>
    <w:p w14:paraId="599D13FB" w14:textId="77777777" w:rsidR="00937F5F" w:rsidRPr="003C3E58" w:rsidRDefault="00937F5F">
      <w:pPr>
        <w:spacing w:before="14" w:line="220" w:lineRule="exact"/>
        <w:rPr>
          <w:sz w:val="24"/>
          <w:szCs w:val="24"/>
        </w:rPr>
      </w:pPr>
    </w:p>
    <w:p w14:paraId="7A147420" w14:textId="77777777" w:rsidR="00937F5F" w:rsidRPr="003C3E58" w:rsidRDefault="00C33D52">
      <w:pPr>
        <w:spacing w:line="312" w:lineRule="auto"/>
        <w:ind w:left="100" w:right="76"/>
        <w:jc w:val="both"/>
        <w:rPr>
          <w:sz w:val="24"/>
          <w:szCs w:val="24"/>
        </w:rPr>
      </w:pPr>
      <w:r w:rsidRPr="003C3E58">
        <w:rPr>
          <w:color w:val="333333"/>
          <w:sz w:val="24"/>
          <w:szCs w:val="24"/>
        </w:rPr>
        <w:t>The SSADM Reference Manual also supplies generic activity networks and, using the project-specific PBS and derived PFD, these may be used as a basis for developing a project-specific activity network. Figure below illustrates an activity network for the activities required to create the products in above Figure. Notice how  the  development  of  a  PFD  leads  directly  to  an  activity  network  that  indicates  the  sequencing  of activities — in Figure below, activity 340 (Enhance required data model) requires products from activity</w:t>
      </w:r>
    </w:p>
    <w:p w14:paraId="7DB7D7B2" w14:textId="77777777" w:rsidR="00937F5F" w:rsidRPr="003C3E58" w:rsidRDefault="00C33D52">
      <w:pPr>
        <w:spacing w:before="1"/>
        <w:ind w:left="100" w:right="3298"/>
        <w:jc w:val="both"/>
        <w:rPr>
          <w:sz w:val="24"/>
          <w:szCs w:val="24"/>
        </w:rPr>
        <w:sectPr w:rsidR="00937F5F" w:rsidRPr="003C3E58">
          <w:pgSz w:w="12240" w:h="15840"/>
          <w:pgMar w:top="1020" w:right="1320" w:bottom="280" w:left="1340" w:header="754" w:footer="1055" w:gutter="0"/>
          <w:cols w:space="720"/>
        </w:sectPr>
      </w:pPr>
      <w:r w:rsidRPr="003C3E58">
        <w:rPr>
          <w:color w:val="333333"/>
          <w:sz w:val="24"/>
          <w:szCs w:val="24"/>
        </w:rPr>
        <w:t>330 and activity 360 needs products from both activities 330 and 340.</w:t>
      </w:r>
    </w:p>
    <w:p w14:paraId="10DAD369" w14:textId="77777777" w:rsidR="00937F5F" w:rsidRPr="003C3E58" w:rsidRDefault="00937F5F">
      <w:pPr>
        <w:spacing w:line="200" w:lineRule="exact"/>
        <w:rPr>
          <w:sz w:val="24"/>
          <w:szCs w:val="24"/>
        </w:rPr>
      </w:pPr>
    </w:p>
    <w:p w14:paraId="35ED0D7B" w14:textId="77777777" w:rsidR="00937F5F" w:rsidRPr="003C3E58" w:rsidRDefault="00937F5F">
      <w:pPr>
        <w:spacing w:before="17" w:line="240" w:lineRule="exact"/>
        <w:rPr>
          <w:sz w:val="24"/>
          <w:szCs w:val="24"/>
        </w:rPr>
      </w:pPr>
    </w:p>
    <w:p w14:paraId="622AF336" w14:textId="77777777" w:rsidR="00937F5F" w:rsidRPr="003C3E58" w:rsidRDefault="00DA2735">
      <w:pPr>
        <w:ind w:left="100"/>
        <w:rPr>
          <w:sz w:val="24"/>
          <w:szCs w:val="24"/>
        </w:rPr>
      </w:pPr>
      <w:r>
        <w:rPr>
          <w:noProof/>
          <w:sz w:val="24"/>
          <w:szCs w:val="24"/>
        </w:rPr>
        <w:drawing>
          <wp:inline distT="0" distB="0" distL="0" distR="0" wp14:anchorId="666ABC54">
            <wp:extent cx="5943600" cy="4721225"/>
            <wp:effectExtent l="0" t="0" r="0" b="3175"/>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721225"/>
                    </a:xfrm>
                    <a:prstGeom prst="rect">
                      <a:avLst/>
                    </a:prstGeom>
                    <a:noFill/>
                    <a:ln>
                      <a:noFill/>
                    </a:ln>
                  </pic:spPr>
                </pic:pic>
              </a:graphicData>
            </a:graphic>
          </wp:inline>
        </w:drawing>
      </w:r>
    </w:p>
    <w:p w14:paraId="24C13C0E" w14:textId="77777777" w:rsidR="00937F5F" w:rsidRPr="003C3E58" w:rsidRDefault="00C33D52">
      <w:pPr>
        <w:spacing w:before="78" w:line="312" w:lineRule="auto"/>
        <w:ind w:left="100" w:right="82"/>
        <w:jc w:val="both"/>
        <w:rPr>
          <w:sz w:val="24"/>
          <w:szCs w:val="24"/>
        </w:rPr>
      </w:pPr>
      <w:r w:rsidRPr="003C3E58">
        <w:rPr>
          <w:b/>
          <w:color w:val="333333"/>
          <w:sz w:val="24"/>
          <w:szCs w:val="24"/>
        </w:rPr>
        <w:t xml:space="preserve">The hybrid approach: </w:t>
      </w:r>
      <w:r w:rsidRPr="003C3E58">
        <w:rPr>
          <w:color w:val="333333"/>
          <w:sz w:val="24"/>
          <w:szCs w:val="24"/>
        </w:rPr>
        <w:t>The WBS is based entirely on a structuring of activities. WBS may be based upon the  project's  products  as  illustrated  in  Figure  below.  which  is  in  turn  based  on  a  simple  list  of  final deliverables and, for each deliverable, a set of activities required to produce that product. Figure below illustrates a flat WBS and it is likely that, in a project  of any size, it would be beneficial to introduce additional levels — structuring both products and activities.</w:t>
      </w:r>
    </w:p>
    <w:p w14:paraId="2429ABF8" w14:textId="77777777" w:rsidR="00937F5F" w:rsidRPr="003C3E58" w:rsidRDefault="00C33D52">
      <w:pPr>
        <w:spacing w:before="1" w:line="312" w:lineRule="auto"/>
        <w:ind w:left="100" w:right="76"/>
        <w:jc w:val="both"/>
        <w:rPr>
          <w:sz w:val="24"/>
          <w:szCs w:val="24"/>
        </w:rPr>
      </w:pPr>
      <w:r w:rsidRPr="003C3E58">
        <w:rPr>
          <w:color w:val="333333"/>
          <w:sz w:val="24"/>
          <w:szCs w:val="24"/>
        </w:rPr>
        <w:t>The degree to which the structuring is product-based or activity-based might be influenced by the nature of the project and the particular development method adopted. As with a purely activity-based WBS, having identified the activities we are then left with the task of sequencing them.</w:t>
      </w:r>
    </w:p>
    <w:p w14:paraId="6DB71C7D" w14:textId="77777777" w:rsidR="00937F5F" w:rsidRPr="003C3E58" w:rsidRDefault="00C33D52">
      <w:pPr>
        <w:spacing w:before="4" w:line="312" w:lineRule="auto"/>
        <w:ind w:left="100" w:right="83"/>
        <w:jc w:val="both"/>
        <w:rPr>
          <w:sz w:val="24"/>
          <w:szCs w:val="24"/>
        </w:rPr>
      </w:pPr>
      <w:r w:rsidRPr="003C3E58">
        <w:rPr>
          <w:color w:val="333333"/>
          <w:sz w:val="24"/>
          <w:szCs w:val="24"/>
        </w:rPr>
        <w:t>A framework dictating the number of levels and the nature of each level in the structure may be imposed on a NVBS. For example, in their Master Intern Training Plan (MITP) methodology, IBM recommend that the following five levels should be used in a WBS:</w:t>
      </w:r>
    </w:p>
    <w:p w14:paraId="24CCC79F" w14:textId="77777777" w:rsidR="00937F5F" w:rsidRPr="003C3E58" w:rsidRDefault="00C33D52">
      <w:pPr>
        <w:spacing w:before="1"/>
        <w:ind w:left="820"/>
        <w:rPr>
          <w:sz w:val="24"/>
          <w:szCs w:val="24"/>
        </w:rPr>
      </w:pPr>
      <w:r w:rsidRPr="003C3E58">
        <w:rPr>
          <w:b/>
          <w:color w:val="333333"/>
          <w:sz w:val="24"/>
          <w:szCs w:val="24"/>
        </w:rPr>
        <w:t xml:space="preserve">Level I: </w:t>
      </w:r>
      <w:r w:rsidRPr="003C3E58">
        <w:rPr>
          <w:color w:val="333333"/>
          <w:sz w:val="24"/>
          <w:szCs w:val="24"/>
        </w:rPr>
        <w:t>Project.</w:t>
      </w:r>
    </w:p>
    <w:p w14:paraId="5F12DAED" w14:textId="77777777" w:rsidR="00937F5F" w:rsidRPr="003C3E58" w:rsidRDefault="00C33D52">
      <w:pPr>
        <w:spacing w:before="78"/>
        <w:ind w:left="820"/>
        <w:rPr>
          <w:sz w:val="24"/>
          <w:szCs w:val="24"/>
        </w:rPr>
      </w:pPr>
      <w:r w:rsidRPr="003C3E58">
        <w:rPr>
          <w:b/>
          <w:color w:val="333333"/>
          <w:sz w:val="24"/>
          <w:szCs w:val="24"/>
        </w:rPr>
        <w:t xml:space="preserve">Level 2: </w:t>
      </w:r>
      <w:r w:rsidRPr="003C3E58">
        <w:rPr>
          <w:color w:val="333333"/>
          <w:sz w:val="24"/>
          <w:szCs w:val="24"/>
        </w:rPr>
        <w:t>Deliverables such as software, manuals and training courses.</w:t>
      </w:r>
    </w:p>
    <w:p w14:paraId="7165B0D4" w14:textId="77777777" w:rsidR="00937F5F" w:rsidRPr="003C3E58" w:rsidRDefault="00C33D52">
      <w:pPr>
        <w:spacing w:before="76" w:line="314" w:lineRule="auto"/>
        <w:ind w:left="820" w:right="79"/>
        <w:rPr>
          <w:sz w:val="24"/>
          <w:szCs w:val="24"/>
        </w:rPr>
        <w:sectPr w:rsidR="00937F5F" w:rsidRPr="003C3E58">
          <w:pgSz w:w="12240" w:h="15840"/>
          <w:pgMar w:top="1020" w:right="1320" w:bottom="280" w:left="1340" w:header="754" w:footer="1055" w:gutter="0"/>
          <w:cols w:space="720"/>
        </w:sectPr>
      </w:pPr>
      <w:r w:rsidRPr="003C3E58">
        <w:rPr>
          <w:b/>
          <w:color w:val="333333"/>
          <w:sz w:val="24"/>
          <w:szCs w:val="24"/>
        </w:rPr>
        <w:lastRenderedPageBreak/>
        <w:t xml:space="preserve">Level 3: </w:t>
      </w:r>
      <w:r w:rsidRPr="003C3E58">
        <w:rPr>
          <w:color w:val="333333"/>
          <w:sz w:val="24"/>
          <w:szCs w:val="24"/>
        </w:rPr>
        <w:t>Components which are the key work items needed to produce deliverables, such as the modules and tests required to produce the system software.</w:t>
      </w:r>
    </w:p>
    <w:p w14:paraId="653DA315" w14:textId="77777777" w:rsidR="00937F5F" w:rsidRPr="003C3E58" w:rsidRDefault="00937F5F">
      <w:pPr>
        <w:spacing w:before="2" w:line="100" w:lineRule="exact"/>
        <w:rPr>
          <w:sz w:val="24"/>
          <w:szCs w:val="24"/>
        </w:rPr>
      </w:pPr>
    </w:p>
    <w:p w14:paraId="08A65664" w14:textId="77777777" w:rsidR="00937F5F" w:rsidRPr="003C3E58" w:rsidRDefault="00937F5F">
      <w:pPr>
        <w:spacing w:line="200" w:lineRule="exact"/>
        <w:rPr>
          <w:sz w:val="24"/>
          <w:szCs w:val="24"/>
        </w:rPr>
      </w:pPr>
    </w:p>
    <w:p w14:paraId="704CF42C" w14:textId="77777777" w:rsidR="00937F5F" w:rsidRPr="003C3E58" w:rsidRDefault="00937F5F">
      <w:pPr>
        <w:spacing w:line="200" w:lineRule="exact"/>
        <w:rPr>
          <w:sz w:val="24"/>
          <w:szCs w:val="24"/>
        </w:rPr>
      </w:pPr>
    </w:p>
    <w:p w14:paraId="53401E84" w14:textId="77777777" w:rsidR="00937F5F" w:rsidRPr="003C3E58" w:rsidRDefault="00DA2735">
      <w:pPr>
        <w:spacing w:before="32" w:line="312" w:lineRule="auto"/>
        <w:ind w:left="820" w:right="86"/>
        <w:rPr>
          <w:sz w:val="24"/>
          <w:szCs w:val="24"/>
        </w:rPr>
      </w:pPr>
      <w:r>
        <w:rPr>
          <w:noProof/>
        </w:rPr>
        <w:drawing>
          <wp:anchor distT="0" distB="0" distL="114300" distR="114300" simplePos="0" relativeHeight="503315308" behindDoc="1" locked="0" layoutInCell="1" allowOverlap="1" wp14:anchorId="27C7D2FC">
            <wp:simplePos x="0" y="0"/>
            <wp:positionH relativeFrom="page">
              <wp:posOffset>914400</wp:posOffset>
            </wp:positionH>
            <wp:positionV relativeFrom="paragraph">
              <wp:posOffset>599440</wp:posOffset>
            </wp:positionV>
            <wp:extent cx="5943600" cy="3819525"/>
            <wp:effectExtent l="0" t="0" r="0" b="3175"/>
            <wp:wrapNone/>
            <wp:docPr id="104" name="Pictur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2"/>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81952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color w:val="333333"/>
          <w:sz w:val="24"/>
          <w:szCs w:val="24"/>
        </w:rPr>
        <w:t xml:space="preserve">Level 4: </w:t>
      </w:r>
      <w:r w:rsidR="00C33D52" w:rsidRPr="003C3E58">
        <w:rPr>
          <w:color w:val="333333"/>
          <w:sz w:val="24"/>
          <w:szCs w:val="24"/>
        </w:rPr>
        <w:t>Work-packages which are major work items, or collections of related tasks, required to produce a component.</w:t>
      </w:r>
    </w:p>
    <w:p w14:paraId="5DDF8265" w14:textId="77777777" w:rsidR="00937F5F" w:rsidRPr="003C3E58" w:rsidRDefault="00C33D52">
      <w:pPr>
        <w:spacing w:before="5"/>
        <w:ind w:left="820"/>
        <w:rPr>
          <w:sz w:val="24"/>
          <w:szCs w:val="24"/>
        </w:rPr>
      </w:pPr>
      <w:r w:rsidRPr="003C3E58">
        <w:rPr>
          <w:b/>
          <w:color w:val="333333"/>
          <w:sz w:val="24"/>
          <w:szCs w:val="24"/>
        </w:rPr>
        <w:t xml:space="preserve">Level 5: </w:t>
      </w:r>
      <w:r w:rsidRPr="003C3E58">
        <w:rPr>
          <w:color w:val="333333"/>
          <w:sz w:val="24"/>
          <w:szCs w:val="24"/>
        </w:rPr>
        <w:t>Tasks which are tasks that will normally be the responsibility of a single person.</w:t>
      </w:r>
    </w:p>
    <w:p w14:paraId="629A51BA" w14:textId="77777777" w:rsidR="00937F5F" w:rsidRPr="003C3E58" w:rsidRDefault="00937F5F">
      <w:pPr>
        <w:spacing w:before="8" w:line="100" w:lineRule="exact"/>
        <w:rPr>
          <w:sz w:val="24"/>
          <w:szCs w:val="24"/>
        </w:rPr>
      </w:pPr>
    </w:p>
    <w:p w14:paraId="553E4222" w14:textId="77777777" w:rsidR="00937F5F" w:rsidRPr="003C3E58" w:rsidRDefault="00937F5F">
      <w:pPr>
        <w:spacing w:line="200" w:lineRule="exact"/>
        <w:rPr>
          <w:sz w:val="24"/>
          <w:szCs w:val="24"/>
        </w:rPr>
      </w:pPr>
    </w:p>
    <w:p w14:paraId="507BEBF7" w14:textId="77777777" w:rsidR="00937F5F" w:rsidRPr="003C3E58" w:rsidRDefault="00937F5F">
      <w:pPr>
        <w:spacing w:line="200" w:lineRule="exact"/>
        <w:rPr>
          <w:sz w:val="24"/>
          <w:szCs w:val="24"/>
        </w:rPr>
      </w:pPr>
    </w:p>
    <w:p w14:paraId="3D1845DC" w14:textId="77777777" w:rsidR="00937F5F" w:rsidRPr="003C3E58" w:rsidRDefault="00937F5F">
      <w:pPr>
        <w:spacing w:line="200" w:lineRule="exact"/>
        <w:rPr>
          <w:sz w:val="24"/>
          <w:szCs w:val="24"/>
        </w:rPr>
      </w:pPr>
    </w:p>
    <w:p w14:paraId="673CEEAC" w14:textId="77777777" w:rsidR="00937F5F" w:rsidRPr="003C3E58" w:rsidRDefault="00937F5F">
      <w:pPr>
        <w:spacing w:line="200" w:lineRule="exact"/>
        <w:rPr>
          <w:sz w:val="24"/>
          <w:szCs w:val="24"/>
        </w:rPr>
      </w:pPr>
    </w:p>
    <w:p w14:paraId="279D2FF3" w14:textId="77777777" w:rsidR="00937F5F" w:rsidRPr="003C3E58" w:rsidRDefault="00937F5F">
      <w:pPr>
        <w:spacing w:line="200" w:lineRule="exact"/>
        <w:rPr>
          <w:sz w:val="24"/>
          <w:szCs w:val="24"/>
        </w:rPr>
      </w:pPr>
    </w:p>
    <w:p w14:paraId="54455398" w14:textId="77777777" w:rsidR="00937F5F" w:rsidRPr="003C3E58" w:rsidRDefault="00937F5F">
      <w:pPr>
        <w:spacing w:line="200" w:lineRule="exact"/>
        <w:rPr>
          <w:sz w:val="24"/>
          <w:szCs w:val="24"/>
        </w:rPr>
      </w:pPr>
    </w:p>
    <w:p w14:paraId="02A4D1A7" w14:textId="77777777" w:rsidR="00937F5F" w:rsidRPr="003C3E58" w:rsidRDefault="00937F5F">
      <w:pPr>
        <w:spacing w:line="200" w:lineRule="exact"/>
        <w:rPr>
          <w:sz w:val="24"/>
          <w:szCs w:val="24"/>
        </w:rPr>
      </w:pPr>
    </w:p>
    <w:p w14:paraId="080BA892" w14:textId="77777777" w:rsidR="00937F5F" w:rsidRPr="003C3E58" w:rsidRDefault="00937F5F">
      <w:pPr>
        <w:spacing w:line="200" w:lineRule="exact"/>
        <w:rPr>
          <w:sz w:val="24"/>
          <w:szCs w:val="24"/>
        </w:rPr>
      </w:pPr>
    </w:p>
    <w:p w14:paraId="424EA5A9" w14:textId="77777777" w:rsidR="00937F5F" w:rsidRPr="003C3E58" w:rsidRDefault="00937F5F">
      <w:pPr>
        <w:spacing w:line="200" w:lineRule="exact"/>
        <w:rPr>
          <w:sz w:val="24"/>
          <w:szCs w:val="24"/>
        </w:rPr>
      </w:pPr>
    </w:p>
    <w:p w14:paraId="5E360CD7" w14:textId="77777777" w:rsidR="00937F5F" w:rsidRPr="003C3E58" w:rsidRDefault="00937F5F">
      <w:pPr>
        <w:spacing w:line="200" w:lineRule="exact"/>
        <w:rPr>
          <w:sz w:val="24"/>
          <w:szCs w:val="24"/>
        </w:rPr>
      </w:pPr>
    </w:p>
    <w:p w14:paraId="5A977776" w14:textId="77777777" w:rsidR="00937F5F" w:rsidRPr="003C3E58" w:rsidRDefault="00937F5F">
      <w:pPr>
        <w:spacing w:line="200" w:lineRule="exact"/>
        <w:rPr>
          <w:sz w:val="24"/>
          <w:szCs w:val="24"/>
        </w:rPr>
      </w:pPr>
    </w:p>
    <w:p w14:paraId="7FCEBE28" w14:textId="77777777" w:rsidR="00937F5F" w:rsidRPr="003C3E58" w:rsidRDefault="00937F5F">
      <w:pPr>
        <w:spacing w:line="200" w:lineRule="exact"/>
        <w:rPr>
          <w:sz w:val="24"/>
          <w:szCs w:val="24"/>
        </w:rPr>
      </w:pPr>
    </w:p>
    <w:p w14:paraId="396211FF" w14:textId="77777777" w:rsidR="00937F5F" w:rsidRPr="003C3E58" w:rsidRDefault="00937F5F">
      <w:pPr>
        <w:spacing w:line="200" w:lineRule="exact"/>
        <w:rPr>
          <w:sz w:val="24"/>
          <w:szCs w:val="24"/>
        </w:rPr>
      </w:pPr>
    </w:p>
    <w:p w14:paraId="02593B15" w14:textId="77777777" w:rsidR="00937F5F" w:rsidRPr="003C3E58" w:rsidRDefault="00937F5F">
      <w:pPr>
        <w:spacing w:line="200" w:lineRule="exact"/>
        <w:rPr>
          <w:sz w:val="24"/>
          <w:szCs w:val="24"/>
        </w:rPr>
      </w:pPr>
    </w:p>
    <w:p w14:paraId="343C4722" w14:textId="77777777" w:rsidR="00937F5F" w:rsidRPr="003C3E58" w:rsidRDefault="00937F5F">
      <w:pPr>
        <w:spacing w:line="200" w:lineRule="exact"/>
        <w:rPr>
          <w:sz w:val="24"/>
          <w:szCs w:val="24"/>
        </w:rPr>
      </w:pPr>
    </w:p>
    <w:p w14:paraId="0781A72B" w14:textId="77777777" w:rsidR="00937F5F" w:rsidRPr="003C3E58" w:rsidRDefault="00937F5F">
      <w:pPr>
        <w:spacing w:line="200" w:lineRule="exact"/>
        <w:rPr>
          <w:sz w:val="24"/>
          <w:szCs w:val="24"/>
        </w:rPr>
      </w:pPr>
    </w:p>
    <w:p w14:paraId="13F6CF80" w14:textId="77777777" w:rsidR="00937F5F" w:rsidRPr="003C3E58" w:rsidRDefault="00937F5F">
      <w:pPr>
        <w:spacing w:line="200" w:lineRule="exact"/>
        <w:rPr>
          <w:sz w:val="24"/>
          <w:szCs w:val="24"/>
        </w:rPr>
      </w:pPr>
    </w:p>
    <w:p w14:paraId="7E8321C9" w14:textId="77777777" w:rsidR="00937F5F" w:rsidRPr="003C3E58" w:rsidRDefault="00937F5F">
      <w:pPr>
        <w:spacing w:line="200" w:lineRule="exact"/>
        <w:rPr>
          <w:sz w:val="24"/>
          <w:szCs w:val="24"/>
        </w:rPr>
      </w:pPr>
    </w:p>
    <w:p w14:paraId="07B41662" w14:textId="77777777" w:rsidR="00937F5F" w:rsidRPr="003C3E58" w:rsidRDefault="00937F5F">
      <w:pPr>
        <w:spacing w:line="200" w:lineRule="exact"/>
        <w:rPr>
          <w:sz w:val="24"/>
          <w:szCs w:val="24"/>
        </w:rPr>
      </w:pPr>
    </w:p>
    <w:p w14:paraId="22CB528B" w14:textId="77777777" w:rsidR="00937F5F" w:rsidRPr="003C3E58" w:rsidRDefault="00937F5F">
      <w:pPr>
        <w:spacing w:line="200" w:lineRule="exact"/>
        <w:rPr>
          <w:sz w:val="24"/>
          <w:szCs w:val="24"/>
        </w:rPr>
      </w:pPr>
    </w:p>
    <w:p w14:paraId="6D2A6706" w14:textId="77777777" w:rsidR="00937F5F" w:rsidRPr="003C3E58" w:rsidRDefault="00937F5F">
      <w:pPr>
        <w:spacing w:line="200" w:lineRule="exact"/>
        <w:rPr>
          <w:sz w:val="24"/>
          <w:szCs w:val="24"/>
        </w:rPr>
      </w:pPr>
    </w:p>
    <w:p w14:paraId="0EBF4ACB" w14:textId="77777777" w:rsidR="00937F5F" w:rsidRPr="003C3E58" w:rsidRDefault="00937F5F">
      <w:pPr>
        <w:spacing w:line="200" w:lineRule="exact"/>
        <w:rPr>
          <w:sz w:val="24"/>
          <w:szCs w:val="24"/>
        </w:rPr>
      </w:pPr>
    </w:p>
    <w:p w14:paraId="5BA4F9BA" w14:textId="77777777" w:rsidR="00937F5F" w:rsidRPr="003C3E58" w:rsidRDefault="00937F5F">
      <w:pPr>
        <w:spacing w:line="200" w:lineRule="exact"/>
        <w:rPr>
          <w:sz w:val="24"/>
          <w:szCs w:val="24"/>
        </w:rPr>
      </w:pPr>
    </w:p>
    <w:p w14:paraId="630D464F" w14:textId="77777777" w:rsidR="00937F5F" w:rsidRPr="003C3E58" w:rsidRDefault="00937F5F">
      <w:pPr>
        <w:spacing w:line="200" w:lineRule="exact"/>
        <w:rPr>
          <w:sz w:val="24"/>
          <w:szCs w:val="24"/>
        </w:rPr>
      </w:pPr>
    </w:p>
    <w:p w14:paraId="0F4F3A91" w14:textId="77777777" w:rsidR="00937F5F" w:rsidRPr="003C3E58" w:rsidRDefault="00937F5F">
      <w:pPr>
        <w:spacing w:line="200" w:lineRule="exact"/>
        <w:rPr>
          <w:sz w:val="24"/>
          <w:szCs w:val="24"/>
        </w:rPr>
      </w:pPr>
    </w:p>
    <w:p w14:paraId="6D86756F" w14:textId="77777777" w:rsidR="00937F5F" w:rsidRPr="003C3E58" w:rsidRDefault="00937F5F">
      <w:pPr>
        <w:spacing w:line="200" w:lineRule="exact"/>
        <w:rPr>
          <w:sz w:val="24"/>
          <w:szCs w:val="24"/>
        </w:rPr>
      </w:pPr>
    </w:p>
    <w:p w14:paraId="5A541C55" w14:textId="77777777" w:rsidR="00937F5F" w:rsidRPr="003C3E58" w:rsidRDefault="00937F5F">
      <w:pPr>
        <w:spacing w:line="200" w:lineRule="exact"/>
        <w:rPr>
          <w:sz w:val="24"/>
          <w:szCs w:val="24"/>
        </w:rPr>
      </w:pPr>
    </w:p>
    <w:p w14:paraId="67CFD034" w14:textId="77777777" w:rsidR="00937F5F" w:rsidRPr="003C3E58" w:rsidRDefault="00937F5F">
      <w:pPr>
        <w:spacing w:line="200" w:lineRule="exact"/>
        <w:rPr>
          <w:sz w:val="24"/>
          <w:szCs w:val="24"/>
        </w:rPr>
      </w:pPr>
    </w:p>
    <w:p w14:paraId="2A73473D" w14:textId="77777777" w:rsidR="00937F5F" w:rsidRPr="003C3E58" w:rsidRDefault="00937F5F">
      <w:pPr>
        <w:spacing w:line="200" w:lineRule="exact"/>
        <w:rPr>
          <w:sz w:val="24"/>
          <w:szCs w:val="24"/>
        </w:rPr>
      </w:pPr>
    </w:p>
    <w:p w14:paraId="2380BBAA" w14:textId="77777777" w:rsidR="00937F5F" w:rsidRPr="003C3E58" w:rsidRDefault="00937F5F">
      <w:pPr>
        <w:spacing w:line="200" w:lineRule="exact"/>
        <w:rPr>
          <w:sz w:val="24"/>
          <w:szCs w:val="24"/>
        </w:rPr>
      </w:pPr>
    </w:p>
    <w:p w14:paraId="1CAC2DB2" w14:textId="77777777" w:rsidR="00937F5F" w:rsidRPr="003C3E58" w:rsidRDefault="00C33D52">
      <w:pPr>
        <w:ind w:left="100" w:right="5054"/>
        <w:jc w:val="both"/>
        <w:rPr>
          <w:sz w:val="24"/>
          <w:szCs w:val="24"/>
        </w:rPr>
      </w:pPr>
      <w:r w:rsidRPr="003C3E58">
        <w:rPr>
          <w:color w:val="333333"/>
          <w:sz w:val="24"/>
          <w:szCs w:val="24"/>
        </w:rPr>
        <w:t>A work breakdown structure based on deliverable</w:t>
      </w:r>
    </w:p>
    <w:p w14:paraId="1461BD57" w14:textId="77777777" w:rsidR="00937F5F" w:rsidRPr="003C3E58" w:rsidRDefault="00C33D52">
      <w:pPr>
        <w:spacing w:before="76"/>
        <w:ind w:left="100" w:right="6016"/>
        <w:jc w:val="both"/>
        <w:rPr>
          <w:sz w:val="24"/>
          <w:szCs w:val="24"/>
        </w:rPr>
      </w:pPr>
      <w:r w:rsidRPr="003C3E58">
        <w:rPr>
          <w:b/>
          <w:color w:val="333333"/>
          <w:sz w:val="24"/>
          <w:szCs w:val="24"/>
        </w:rPr>
        <w:t>Sequencing and scheduling activities</w:t>
      </w:r>
    </w:p>
    <w:p w14:paraId="04A96483" w14:textId="77777777" w:rsidR="00937F5F" w:rsidRPr="003C3E58" w:rsidRDefault="00C33D52">
      <w:pPr>
        <w:spacing w:before="78" w:line="312" w:lineRule="auto"/>
        <w:ind w:left="100" w:right="82"/>
        <w:jc w:val="both"/>
        <w:rPr>
          <w:sz w:val="24"/>
          <w:szCs w:val="24"/>
        </w:rPr>
      </w:pPr>
      <w:r w:rsidRPr="003C3E58">
        <w:rPr>
          <w:color w:val="333333"/>
          <w:sz w:val="24"/>
          <w:szCs w:val="24"/>
        </w:rPr>
        <w:t>Throughout a project, we will require a schedule that clearly indicates when each of the project's activities is planned to occur and what resources it will need. The chart shown has been drawn up taking account of the nature of the development process that is. certain tasks must be completed before others may start) and the resources that are available (for example, activity C follows activity B because Andy cannot work on both tasks at the same time).</w:t>
      </w:r>
    </w:p>
    <w:p w14:paraId="7181A804" w14:textId="77777777" w:rsidR="00937F5F" w:rsidRPr="003C3E58" w:rsidRDefault="00C33D52">
      <w:pPr>
        <w:spacing w:before="1" w:line="313" w:lineRule="auto"/>
        <w:ind w:left="100" w:right="79"/>
        <w:jc w:val="both"/>
        <w:rPr>
          <w:sz w:val="24"/>
          <w:szCs w:val="24"/>
        </w:rPr>
      </w:pPr>
      <w:r w:rsidRPr="003C3E58">
        <w:rPr>
          <w:color w:val="333333"/>
          <w:sz w:val="24"/>
          <w:szCs w:val="24"/>
        </w:rPr>
        <w:t>In  drawing  up  the  chart,  we  have  therefore  done  two  things  —  we  have  sequenced  the  tasks  (that  is, identified the dependencies among activities dictated by the development process) and scheduled them (that is, specified when they should take place). The scheduling has had to take account of the availability of staff and the  ways  in  which  the  activities have  been allocated to them.  The schedule might  look quite different were there a different number of staff or were we to allocate the activities differently.</w:t>
      </w:r>
    </w:p>
    <w:p w14:paraId="161784A9" w14:textId="77777777" w:rsidR="00937F5F" w:rsidRPr="003C3E58" w:rsidRDefault="00C33D52">
      <w:pPr>
        <w:spacing w:before="4" w:line="312" w:lineRule="auto"/>
        <w:ind w:left="100" w:right="81"/>
        <w:jc w:val="both"/>
        <w:rPr>
          <w:sz w:val="24"/>
          <w:szCs w:val="24"/>
        </w:rPr>
      </w:pPr>
      <w:r w:rsidRPr="003C3E58">
        <w:rPr>
          <w:color w:val="333333"/>
          <w:sz w:val="24"/>
          <w:szCs w:val="24"/>
        </w:rPr>
        <w:lastRenderedPageBreak/>
        <w:t>In the case of small projects. this combined sequencing—scheduling approach might be quite suitable, particularly where we wish to allocate individuals to particular tasks at an early planning stage.</w:t>
      </w:r>
    </w:p>
    <w:p w14:paraId="1F490DC1" w14:textId="77777777" w:rsidR="00937F5F" w:rsidRPr="003C3E58" w:rsidRDefault="00C33D52">
      <w:pPr>
        <w:spacing w:before="5" w:line="312" w:lineRule="auto"/>
        <w:ind w:left="100" w:right="82"/>
        <w:jc w:val="both"/>
        <w:rPr>
          <w:sz w:val="24"/>
          <w:szCs w:val="24"/>
        </w:rPr>
        <w:sectPr w:rsidR="00937F5F" w:rsidRPr="003C3E58">
          <w:pgSz w:w="12240" w:h="15840"/>
          <w:pgMar w:top="1020" w:right="1320" w:bottom="280" w:left="1340" w:header="754" w:footer="1055" w:gutter="0"/>
          <w:cols w:space="720"/>
        </w:sectPr>
      </w:pPr>
      <w:r w:rsidRPr="003C3E58">
        <w:rPr>
          <w:color w:val="333333"/>
          <w:sz w:val="24"/>
          <w:szCs w:val="24"/>
        </w:rPr>
        <w:t>However, on larger projects it is better to separate out these two activities: to sequence the tasks according to their logical relationships and then to schedule them taking into account resources and other factors.</w:t>
      </w:r>
    </w:p>
    <w:p w14:paraId="50A16E18" w14:textId="77777777" w:rsidR="00937F5F" w:rsidRPr="003C3E58" w:rsidRDefault="00937F5F">
      <w:pPr>
        <w:spacing w:line="200" w:lineRule="exact"/>
        <w:rPr>
          <w:sz w:val="24"/>
          <w:szCs w:val="24"/>
        </w:rPr>
      </w:pPr>
    </w:p>
    <w:p w14:paraId="5C096569" w14:textId="77777777" w:rsidR="00937F5F" w:rsidRPr="003C3E58" w:rsidRDefault="00937F5F">
      <w:pPr>
        <w:spacing w:before="17" w:line="240" w:lineRule="exact"/>
        <w:rPr>
          <w:sz w:val="24"/>
          <w:szCs w:val="24"/>
        </w:rPr>
      </w:pPr>
    </w:p>
    <w:p w14:paraId="6F844D0D" w14:textId="77777777" w:rsidR="00937F5F" w:rsidRPr="003C3E58" w:rsidRDefault="00DA2735">
      <w:pPr>
        <w:ind w:left="100"/>
        <w:rPr>
          <w:sz w:val="24"/>
          <w:szCs w:val="24"/>
        </w:rPr>
      </w:pPr>
      <w:r>
        <w:rPr>
          <w:noProof/>
          <w:sz w:val="24"/>
          <w:szCs w:val="24"/>
        </w:rPr>
        <w:drawing>
          <wp:inline distT="0" distB="0" distL="0" distR="0" wp14:anchorId="37F5D9AD">
            <wp:extent cx="5933440" cy="2326005"/>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3440" cy="2326005"/>
                    </a:xfrm>
                    <a:prstGeom prst="rect">
                      <a:avLst/>
                    </a:prstGeom>
                    <a:noFill/>
                    <a:ln>
                      <a:noFill/>
                    </a:ln>
                  </pic:spPr>
                </pic:pic>
              </a:graphicData>
            </a:graphic>
          </wp:inline>
        </w:drawing>
      </w:r>
    </w:p>
    <w:p w14:paraId="418CD8BE" w14:textId="77777777" w:rsidR="00937F5F" w:rsidRPr="003C3E58" w:rsidRDefault="00C33D52">
      <w:pPr>
        <w:spacing w:before="78" w:line="312" w:lineRule="auto"/>
        <w:ind w:left="100" w:right="85"/>
        <w:jc w:val="both"/>
        <w:rPr>
          <w:sz w:val="24"/>
          <w:szCs w:val="24"/>
        </w:rPr>
      </w:pPr>
      <w:r w:rsidRPr="003C3E58">
        <w:rPr>
          <w:b/>
          <w:color w:val="333333"/>
          <w:sz w:val="24"/>
          <w:szCs w:val="24"/>
        </w:rPr>
        <w:t xml:space="preserve">Network planning models: </w:t>
      </w:r>
      <w:r w:rsidRPr="003C3E58">
        <w:rPr>
          <w:color w:val="333333"/>
          <w:sz w:val="24"/>
          <w:szCs w:val="24"/>
        </w:rPr>
        <w:t>These project scheduling techniques model the project's activities and their relationships as a network. In the network, time flows from left to right. The two best known being CPM (Critical Path Method) and PERT (Program Evaluation Review Technique).</w:t>
      </w:r>
    </w:p>
    <w:p w14:paraId="5363D5F3" w14:textId="77777777" w:rsidR="00937F5F" w:rsidRPr="003C3E58" w:rsidRDefault="00C33D52">
      <w:pPr>
        <w:spacing w:before="1" w:line="312" w:lineRule="auto"/>
        <w:ind w:left="100" w:right="82"/>
        <w:jc w:val="both"/>
        <w:rPr>
          <w:sz w:val="24"/>
          <w:szCs w:val="24"/>
        </w:rPr>
      </w:pPr>
      <w:r w:rsidRPr="003C3E58">
        <w:rPr>
          <w:color w:val="333333"/>
          <w:sz w:val="24"/>
          <w:szCs w:val="24"/>
        </w:rPr>
        <w:t xml:space="preserve">Both of these techniques used an </w:t>
      </w:r>
      <w:r w:rsidRPr="003C3E58">
        <w:rPr>
          <w:b/>
          <w:color w:val="333333"/>
          <w:sz w:val="24"/>
          <w:szCs w:val="24"/>
        </w:rPr>
        <w:t xml:space="preserve">activity-on-arrow </w:t>
      </w:r>
      <w:r w:rsidRPr="003C3E58">
        <w:rPr>
          <w:color w:val="333333"/>
          <w:sz w:val="24"/>
          <w:szCs w:val="24"/>
        </w:rPr>
        <w:t>approach to visualizing the project as a network where activities are drawn as arrows joining circles, or nodes which represent the possible start and/or completion of an activity or set of activities.</w:t>
      </w:r>
    </w:p>
    <w:p w14:paraId="3813BED1" w14:textId="77777777" w:rsidR="00937F5F" w:rsidRPr="003C3E58" w:rsidRDefault="00C33D52">
      <w:pPr>
        <w:spacing w:before="4" w:line="312" w:lineRule="auto"/>
        <w:ind w:left="100" w:right="80"/>
        <w:jc w:val="both"/>
        <w:rPr>
          <w:sz w:val="24"/>
          <w:szCs w:val="24"/>
        </w:rPr>
      </w:pPr>
      <w:r w:rsidRPr="003C3E58">
        <w:rPr>
          <w:color w:val="333333"/>
          <w:sz w:val="24"/>
          <w:szCs w:val="24"/>
        </w:rPr>
        <w:t xml:space="preserve">More  recently  a  variation  on  these  techniques,  called  </w:t>
      </w:r>
      <w:r w:rsidRPr="003C3E58">
        <w:rPr>
          <w:b/>
          <w:color w:val="333333"/>
          <w:sz w:val="24"/>
          <w:szCs w:val="24"/>
        </w:rPr>
        <w:t xml:space="preserve">precedence  network,  </w:t>
      </w:r>
      <w:r w:rsidRPr="003C3E58">
        <w:rPr>
          <w:color w:val="333333"/>
          <w:sz w:val="24"/>
          <w:szCs w:val="24"/>
        </w:rPr>
        <w:t>has  become  popular.  This method uses activity-on-node networks where activities are represented as nodes and the links between nodes represent precedence (or sequencing) requirements.</w:t>
      </w:r>
    </w:p>
    <w:p w14:paraId="688C3536" w14:textId="77777777" w:rsidR="00937F5F" w:rsidRPr="003C3E58" w:rsidRDefault="00DA2735">
      <w:pPr>
        <w:spacing w:before="2" w:line="312" w:lineRule="auto"/>
        <w:ind w:left="100" w:right="80"/>
        <w:jc w:val="both"/>
        <w:rPr>
          <w:sz w:val="24"/>
          <w:szCs w:val="24"/>
        </w:rPr>
        <w:sectPr w:rsidR="00937F5F" w:rsidRPr="003C3E58">
          <w:pgSz w:w="12240" w:h="15840"/>
          <w:pgMar w:top="1020" w:right="1320" w:bottom="280" w:left="1340" w:header="754" w:footer="1055" w:gutter="0"/>
          <w:cols w:space="720"/>
        </w:sectPr>
      </w:pPr>
      <w:r>
        <w:rPr>
          <w:noProof/>
        </w:rPr>
        <w:drawing>
          <wp:anchor distT="0" distB="0" distL="114300" distR="114300" simplePos="0" relativeHeight="503315309" behindDoc="1" locked="0" layoutInCell="1" allowOverlap="1" wp14:anchorId="6DAC8A4D">
            <wp:simplePos x="0" y="0"/>
            <wp:positionH relativeFrom="page">
              <wp:posOffset>914400</wp:posOffset>
            </wp:positionH>
            <wp:positionV relativeFrom="paragraph">
              <wp:posOffset>999490</wp:posOffset>
            </wp:positionV>
            <wp:extent cx="5867400" cy="2733675"/>
            <wp:effectExtent l="0" t="0" r="0" b="0"/>
            <wp:wrapNone/>
            <wp:docPr id="103" name="Pictur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1"/>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67400" cy="273367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color w:val="333333"/>
          <w:sz w:val="24"/>
          <w:szCs w:val="24"/>
        </w:rPr>
        <w:t>This  latter  approach  avoids  some  of  the  problems  inherent  in  the  activity-on-arrow  representation  and provides  more  scope  for  easily  representing  certain  situations.  It  is  this  method  that  is  adopted  in  the majority of computer applications currently available. These three methods are very similar and it must be admitted that many people use the same name (particularly CPM) indiscriminately to refer to any or all of the methods.</w:t>
      </w:r>
    </w:p>
    <w:p w14:paraId="65E237ED" w14:textId="77777777" w:rsidR="00937F5F" w:rsidRPr="003C3E58" w:rsidRDefault="00937F5F">
      <w:pPr>
        <w:spacing w:before="7" w:line="180" w:lineRule="exact"/>
        <w:rPr>
          <w:sz w:val="24"/>
          <w:szCs w:val="24"/>
        </w:rPr>
      </w:pPr>
    </w:p>
    <w:p w14:paraId="32885ABC" w14:textId="77777777" w:rsidR="00937F5F" w:rsidRPr="003C3E58" w:rsidRDefault="00937F5F">
      <w:pPr>
        <w:spacing w:line="200" w:lineRule="exact"/>
        <w:rPr>
          <w:sz w:val="24"/>
          <w:szCs w:val="24"/>
        </w:rPr>
      </w:pPr>
    </w:p>
    <w:p w14:paraId="340DBDC2" w14:textId="77777777" w:rsidR="00937F5F" w:rsidRPr="003C3E58" w:rsidRDefault="00937F5F">
      <w:pPr>
        <w:spacing w:line="200" w:lineRule="exact"/>
        <w:rPr>
          <w:sz w:val="24"/>
          <w:szCs w:val="24"/>
        </w:rPr>
      </w:pPr>
    </w:p>
    <w:p w14:paraId="0E357EB1" w14:textId="77777777" w:rsidR="00937F5F" w:rsidRPr="003C3E58" w:rsidRDefault="00937F5F">
      <w:pPr>
        <w:spacing w:line="200" w:lineRule="exact"/>
        <w:rPr>
          <w:sz w:val="24"/>
          <w:szCs w:val="24"/>
        </w:rPr>
      </w:pPr>
    </w:p>
    <w:p w14:paraId="3549FD28" w14:textId="77777777" w:rsidR="00937F5F" w:rsidRPr="003C3E58" w:rsidRDefault="00DA2735">
      <w:pPr>
        <w:ind w:left="100"/>
        <w:rPr>
          <w:sz w:val="24"/>
          <w:szCs w:val="24"/>
        </w:rPr>
      </w:pPr>
      <w:r>
        <w:rPr>
          <w:noProof/>
          <w:sz w:val="24"/>
          <w:szCs w:val="24"/>
        </w:rPr>
        <w:drawing>
          <wp:inline distT="0" distB="0" distL="0" distR="0" wp14:anchorId="0F429E9E">
            <wp:extent cx="5933440" cy="222631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3440" cy="2226310"/>
                    </a:xfrm>
                    <a:prstGeom prst="rect">
                      <a:avLst/>
                    </a:prstGeom>
                    <a:noFill/>
                    <a:ln>
                      <a:noFill/>
                    </a:ln>
                  </pic:spPr>
                </pic:pic>
              </a:graphicData>
            </a:graphic>
          </wp:inline>
        </w:drawing>
      </w:r>
    </w:p>
    <w:p w14:paraId="7281AB7D" w14:textId="77777777" w:rsidR="00937F5F" w:rsidRPr="003C3E58" w:rsidRDefault="00C33D52">
      <w:pPr>
        <w:spacing w:before="93" w:line="312" w:lineRule="auto"/>
        <w:ind w:left="100" w:right="82"/>
        <w:jc w:val="both"/>
        <w:rPr>
          <w:sz w:val="24"/>
          <w:szCs w:val="24"/>
        </w:rPr>
      </w:pPr>
      <w:r w:rsidRPr="003C3E58">
        <w:rPr>
          <w:b/>
          <w:color w:val="333333"/>
          <w:sz w:val="24"/>
          <w:szCs w:val="24"/>
        </w:rPr>
        <w:t xml:space="preserve">Formulating a network model: </w:t>
      </w:r>
      <w:r w:rsidRPr="003C3E58">
        <w:rPr>
          <w:color w:val="333333"/>
          <w:sz w:val="24"/>
          <w:szCs w:val="24"/>
        </w:rPr>
        <w:t>The first stage in creating a network model is to represent the activities and their interrelationships as a graph. In activity-on-node we do this by representing activities as links (arrowed lines) in the graph — the nodes (circles) representing the events of activities starting and finishing.</w:t>
      </w:r>
    </w:p>
    <w:p w14:paraId="739CD0F2" w14:textId="77777777" w:rsidR="00937F5F" w:rsidRPr="003C3E58" w:rsidRDefault="00937F5F">
      <w:pPr>
        <w:spacing w:before="3" w:line="120" w:lineRule="exact"/>
        <w:rPr>
          <w:sz w:val="24"/>
          <w:szCs w:val="24"/>
        </w:rPr>
      </w:pPr>
    </w:p>
    <w:p w14:paraId="6208BB8A" w14:textId="77777777" w:rsidR="00937F5F" w:rsidRPr="003C3E58" w:rsidRDefault="00937F5F">
      <w:pPr>
        <w:spacing w:line="200" w:lineRule="exact"/>
        <w:rPr>
          <w:sz w:val="24"/>
          <w:szCs w:val="24"/>
        </w:rPr>
      </w:pPr>
    </w:p>
    <w:p w14:paraId="040F7F11" w14:textId="77777777" w:rsidR="00937F5F" w:rsidRPr="003C3E58" w:rsidRDefault="00C33D52">
      <w:pPr>
        <w:ind w:left="100" w:right="6182"/>
        <w:jc w:val="both"/>
        <w:rPr>
          <w:sz w:val="24"/>
          <w:szCs w:val="24"/>
        </w:rPr>
      </w:pPr>
      <w:r w:rsidRPr="003C3E58">
        <w:rPr>
          <w:b/>
          <w:color w:val="333333"/>
          <w:sz w:val="24"/>
          <w:szCs w:val="24"/>
        </w:rPr>
        <w:t>Constructing precedence networks</w:t>
      </w:r>
    </w:p>
    <w:p w14:paraId="618A7229"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 project network should have only one start node</w:t>
      </w:r>
    </w:p>
    <w:p w14:paraId="174A7792" w14:textId="77777777" w:rsidR="00937F5F" w:rsidRPr="003C3E58" w:rsidRDefault="00C33D52">
      <w:pPr>
        <w:spacing w:before="75"/>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 project network should have only one end node</w:t>
      </w:r>
    </w:p>
    <w:p w14:paraId="1ED9EC5D"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 node has duration</w:t>
      </w:r>
    </w:p>
    <w:p w14:paraId="294D7AD6" w14:textId="77777777" w:rsidR="00937F5F" w:rsidRPr="003C3E58" w:rsidRDefault="00C33D52">
      <w:pPr>
        <w:spacing w:before="75"/>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 node represents an activity and, in general, activities take time to execute.</w:t>
      </w:r>
    </w:p>
    <w:p w14:paraId="1C6E2F6C"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Links normally have no duration</w:t>
      </w:r>
    </w:p>
    <w:p w14:paraId="4A1E073E" w14:textId="77777777" w:rsidR="00937F5F" w:rsidRPr="003C3E58" w:rsidRDefault="00C33D52">
      <w:pPr>
        <w:spacing w:before="75" w:line="311" w:lineRule="auto"/>
        <w:ind w:left="820" w:right="80" w:hanging="3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Precedents are the immediate preceding activities in Figure below, the activity 'Program test' cannot start until both 'Code' and 'Data take-on' have been completed and activity 'Install' cannot start until</w:t>
      </w:r>
    </w:p>
    <w:p w14:paraId="7D08BA86" w14:textId="77777777" w:rsidR="00937F5F" w:rsidRPr="003C3E58" w:rsidRDefault="00C33D52">
      <w:pPr>
        <w:spacing w:before="6"/>
        <w:ind w:left="820"/>
        <w:rPr>
          <w:sz w:val="24"/>
          <w:szCs w:val="24"/>
        </w:rPr>
      </w:pPr>
      <w:r w:rsidRPr="003C3E58">
        <w:rPr>
          <w:color w:val="333333"/>
          <w:sz w:val="24"/>
          <w:szCs w:val="24"/>
        </w:rPr>
        <w:t>'Program  test' has  finished.  'Code'  and  Data  take-on'  can  therefore  be  said  to  be  precedents  of</w:t>
      </w:r>
    </w:p>
    <w:p w14:paraId="52E8A130" w14:textId="77777777" w:rsidR="00937F5F" w:rsidRPr="003C3E58" w:rsidRDefault="00C33D52">
      <w:pPr>
        <w:spacing w:before="76"/>
        <w:ind w:left="820"/>
        <w:rPr>
          <w:sz w:val="24"/>
          <w:szCs w:val="24"/>
        </w:rPr>
      </w:pPr>
      <w:r w:rsidRPr="003C3E58">
        <w:rPr>
          <w:color w:val="333333"/>
          <w:sz w:val="24"/>
          <w:szCs w:val="24"/>
        </w:rPr>
        <w:t>'Program test', and 'Program test' is a precedent of 'Install'. Note that we do not speak of 'Code' and</w:t>
      </w:r>
    </w:p>
    <w:p w14:paraId="417C87AD" w14:textId="77777777" w:rsidR="00937F5F" w:rsidRPr="003C3E58" w:rsidRDefault="00C33D52">
      <w:pPr>
        <w:spacing w:before="78"/>
        <w:ind w:left="820"/>
        <w:rPr>
          <w:sz w:val="24"/>
          <w:szCs w:val="24"/>
        </w:rPr>
      </w:pPr>
      <w:r w:rsidRPr="003C3E58">
        <w:rPr>
          <w:color w:val="333333"/>
          <w:sz w:val="24"/>
          <w:szCs w:val="24"/>
        </w:rPr>
        <w:t>'Data take-on' as precedents of 'Install' - that relationship is implicit in the previous statement.</w:t>
      </w:r>
    </w:p>
    <w:p w14:paraId="616DDE7F"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Time moves front left to right</w:t>
      </w:r>
    </w:p>
    <w:p w14:paraId="4EFDA87E" w14:textId="77777777" w:rsidR="00937F5F" w:rsidRPr="003C3E58" w:rsidRDefault="00DA2735">
      <w:pPr>
        <w:ind w:left="100"/>
        <w:rPr>
          <w:sz w:val="24"/>
          <w:szCs w:val="24"/>
        </w:rPr>
        <w:sectPr w:rsidR="00937F5F" w:rsidRPr="003C3E58">
          <w:pgSz w:w="12240" w:h="15840"/>
          <w:pgMar w:top="1020" w:right="1320" w:bottom="280" w:left="1340" w:header="754" w:footer="1055" w:gutter="0"/>
          <w:cols w:space="720"/>
        </w:sectPr>
      </w:pPr>
      <w:r>
        <w:rPr>
          <w:noProof/>
          <w:sz w:val="24"/>
          <w:szCs w:val="24"/>
        </w:rPr>
        <w:lastRenderedPageBreak/>
        <w:drawing>
          <wp:inline distT="0" distB="0" distL="0" distR="0" wp14:anchorId="09CBC395">
            <wp:extent cx="4612005" cy="1928495"/>
            <wp:effectExtent l="0" t="0" r="0" b="1905"/>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12005" cy="1928495"/>
                    </a:xfrm>
                    <a:prstGeom prst="rect">
                      <a:avLst/>
                    </a:prstGeom>
                    <a:noFill/>
                    <a:ln>
                      <a:noFill/>
                    </a:ln>
                  </pic:spPr>
                </pic:pic>
              </a:graphicData>
            </a:graphic>
          </wp:inline>
        </w:drawing>
      </w:r>
    </w:p>
    <w:p w14:paraId="7435DB5D" w14:textId="77777777" w:rsidR="00937F5F" w:rsidRPr="003C3E58" w:rsidRDefault="00937F5F">
      <w:pPr>
        <w:spacing w:before="2" w:line="100" w:lineRule="exact"/>
        <w:rPr>
          <w:sz w:val="24"/>
          <w:szCs w:val="24"/>
        </w:rPr>
      </w:pPr>
    </w:p>
    <w:p w14:paraId="512D66B6" w14:textId="77777777" w:rsidR="00937F5F" w:rsidRPr="003C3E58" w:rsidRDefault="00937F5F">
      <w:pPr>
        <w:spacing w:line="200" w:lineRule="exact"/>
        <w:rPr>
          <w:sz w:val="24"/>
          <w:szCs w:val="24"/>
        </w:rPr>
      </w:pPr>
    </w:p>
    <w:p w14:paraId="55CA2B8F" w14:textId="77777777" w:rsidR="00937F5F" w:rsidRPr="003C3E58" w:rsidRDefault="00937F5F">
      <w:pPr>
        <w:spacing w:line="200" w:lineRule="exact"/>
        <w:rPr>
          <w:sz w:val="24"/>
          <w:szCs w:val="24"/>
        </w:rPr>
      </w:pPr>
    </w:p>
    <w:p w14:paraId="47F5E5D0" w14:textId="77777777" w:rsidR="00937F5F" w:rsidRPr="003C3E58" w:rsidRDefault="00DA2735">
      <w:pPr>
        <w:spacing w:before="32" w:line="312" w:lineRule="auto"/>
        <w:ind w:left="100" w:right="78"/>
        <w:jc w:val="both"/>
        <w:rPr>
          <w:sz w:val="24"/>
          <w:szCs w:val="24"/>
        </w:rPr>
      </w:pPr>
      <w:r>
        <w:rPr>
          <w:noProof/>
        </w:rPr>
        <w:drawing>
          <wp:anchor distT="0" distB="0" distL="114300" distR="114300" simplePos="0" relativeHeight="503315310" behindDoc="1" locked="0" layoutInCell="1" allowOverlap="1" wp14:anchorId="691AD6BC">
            <wp:simplePos x="0" y="0"/>
            <wp:positionH relativeFrom="page">
              <wp:posOffset>914400</wp:posOffset>
            </wp:positionH>
            <wp:positionV relativeFrom="paragraph">
              <wp:posOffset>599440</wp:posOffset>
            </wp:positionV>
            <wp:extent cx="5324475" cy="1285875"/>
            <wp:effectExtent l="0" t="0" r="0" b="0"/>
            <wp:wrapNone/>
            <wp:docPr id="102" name="Pictur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0"/>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24475" cy="128587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color w:val="333333"/>
          <w:sz w:val="24"/>
          <w:szCs w:val="24"/>
        </w:rPr>
        <w:t>A network may not contain loops Figure below demonstrates a loop in a network. A loop is an error in that it represents a situation that cannot occur in practice. While loops, in the sense of iteration, may occur in practice, they cannot be directly represented in a project network.</w:t>
      </w:r>
    </w:p>
    <w:p w14:paraId="3F7E46BC" w14:textId="77777777" w:rsidR="00937F5F" w:rsidRPr="003C3E58" w:rsidRDefault="00937F5F">
      <w:pPr>
        <w:spacing w:line="200" w:lineRule="exact"/>
        <w:rPr>
          <w:sz w:val="24"/>
          <w:szCs w:val="24"/>
        </w:rPr>
      </w:pPr>
    </w:p>
    <w:p w14:paraId="6A6C82E5" w14:textId="77777777" w:rsidR="00937F5F" w:rsidRPr="003C3E58" w:rsidRDefault="00937F5F">
      <w:pPr>
        <w:spacing w:line="200" w:lineRule="exact"/>
        <w:rPr>
          <w:sz w:val="24"/>
          <w:szCs w:val="24"/>
        </w:rPr>
      </w:pPr>
    </w:p>
    <w:p w14:paraId="5FE67AE8" w14:textId="77777777" w:rsidR="00937F5F" w:rsidRPr="003C3E58" w:rsidRDefault="00937F5F">
      <w:pPr>
        <w:spacing w:line="200" w:lineRule="exact"/>
        <w:rPr>
          <w:sz w:val="24"/>
          <w:szCs w:val="24"/>
        </w:rPr>
      </w:pPr>
    </w:p>
    <w:p w14:paraId="28060FD1" w14:textId="77777777" w:rsidR="00937F5F" w:rsidRPr="003C3E58" w:rsidRDefault="00937F5F">
      <w:pPr>
        <w:spacing w:line="200" w:lineRule="exact"/>
        <w:rPr>
          <w:sz w:val="24"/>
          <w:szCs w:val="24"/>
        </w:rPr>
      </w:pPr>
    </w:p>
    <w:p w14:paraId="0B99903B" w14:textId="77777777" w:rsidR="00937F5F" w:rsidRPr="003C3E58" w:rsidRDefault="00937F5F">
      <w:pPr>
        <w:spacing w:line="200" w:lineRule="exact"/>
        <w:rPr>
          <w:sz w:val="24"/>
          <w:szCs w:val="24"/>
        </w:rPr>
      </w:pPr>
    </w:p>
    <w:p w14:paraId="1D3EEFF7" w14:textId="77777777" w:rsidR="00937F5F" w:rsidRPr="003C3E58" w:rsidRDefault="00937F5F">
      <w:pPr>
        <w:spacing w:line="200" w:lineRule="exact"/>
        <w:rPr>
          <w:sz w:val="24"/>
          <w:szCs w:val="24"/>
        </w:rPr>
      </w:pPr>
    </w:p>
    <w:p w14:paraId="1288A9FB" w14:textId="77777777" w:rsidR="00937F5F" w:rsidRPr="003C3E58" w:rsidRDefault="00937F5F">
      <w:pPr>
        <w:spacing w:line="200" w:lineRule="exact"/>
        <w:rPr>
          <w:sz w:val="24"/>
          <w:szCs w:val="24"/>
        </w:rPr>
      </w:pPr>
    </w:p>
    <w:p w14:paraId="1FEDAE18" w14:textId="77777777" w:rsidR="00937F5F" w:rsidRPr="003C3E58" w:rsidRDefault="00937F5F">
      <w:pPr>
        <w:spacing w:line="200" w:lineRule="exact"/>
        <w:rPr>
          <w:sz w:val="24"/>
          <w:szCs w:val="24"/>
        </w:rPr>
      </w:pPr>
    </w:p>
    <w:p w14:paraId="7C3C9320" w14:textId="77777777" w:rsidR="00937F5F" w:rsidRPr="003C3E58" w:rsidRDefault="00937F5F">
      <w:pPr>
        <w:spacing w:line="200" w:lineRule="exact"/>
        <w:rPr>
          <w:sz w:val="24"/>
          <w:szCs w:val="24"/>
        </w:rPr>
      </w:pPr>
    </w:p>
    <w:p w14:paraId="3AE52C9C" w14:textId="77777777" w:rsidR="00937F5F" w:rsidRPr="003C3E58" w:rsidRDefault="00937F5F">
      <w:pPr>
        <w:spacing w:before="2" w:line="240" w:lineRule="exact"/>
        <w:rPr>
          <w:sz w:val="24"/>
          <w:szCs w:val="24"/>
        </w:rPr>
      </w:pPr>
    </w:p>
    <w:p w14:paraId="04ED2B6D" w14:textId="77777777" w:rsidR="00937F5F" w:rsidRPr="003C3E58" w:rsidRDefault="00DA2735">
      <w:pPr>
        <w:spacing w:line="314" w:lineRule="auto"/>
        <w:ind w:left="100" w:right="80"/>
        <w:jc w:val="both"/>
        <w:rPr>
          <w:sz w:val="24"/>
          <w:szCs w:val="24"/>
        </w:rPr>
      </w:pPr>
      <w:r>
        <w:rPr>
          <w:noProof/>
        </w:rPr>
        <w:drawing>
          <wp:anchor distT="0" distB="0" distL="114300" distR="114300" simplePos="0" relativeHeight="503315311" behindDoc="1" locked="0" layoutInCell="1" allowOverlap="1" wp14:anchorId="45ACDF8F">
            <wp:simplePos x="0" y="0"/>
            <wp:positionH relativeFrom="page">
              <wp:posOffset>914400</wp:posOffset>
            </wp:positionH>
            <wp:positionV relativeFrom="paragraph">
              <wp:posOffset>370205</wp:posOffset>
            </wp:positionV>
            <wp:extent cx="5362575" cy="971550"/>
            <wp:effectExtent l="0" t="0" r="0" b="6350"/>
            <wp:wrapNone/>
            <wp:docPr id="101" name="Pictur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9"/>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62575" cy="97155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color w:val="333333"/>
          <w:sz w:val="24"/>
          <w:szCs w:val="24"/>
        </w:rPr>
        <w:t>A network should not contain dangles. A dangling activity such as 'Write user manual' in Figure below should not exist as it is likely to lead to errors in sub-sequent analysis.</w:t>
      </w:r>
    </w:p>
    <w:p w14:paraId="19A7A468" w14:textId="77777777" w:rsidR="00937F5F" w:rsidRPr="003C3E58" w:rsidRDefault="00937F5F">
      <w:pPr>
        <w:spacing w:before="1" w:line="120" w:lineRule="exact"/>
        <w:rPr>
          <w:sz w:val="24"/>
          <w:szCs w:val="24"/>
        </w:rPr>
      </w:pPr>
    </w:p>
    <w:p w14:paraId="4F5AD8E9" w14:textId="77777777" w:rsidR="00937F5F" w:rsidRPr="003C3E58" w:rsidRDefault="00937F5F">
      <w:pPr>
        <w:spacing w:line="200" w:lineRule="exact"/>
        <w:rPr>
          <w:sz w:val="24"/>
          <w:szCs w:val="24"/>
        </w:rPr>
      </w:pPr>
    </w:p>
    <w:p w14:paraId="6B404626" w14:textId="77777777" w:rsidR="00937F5F" w:rsidRPr="003C3E58" w:rsidRDefault="00937F5F">
      <w:pPr>
        <w:spacing w:line="200" w:lineRule="exact"/>
        <w:rPr>
          <w:sz w:val="24"/>
          <w:szCs w:val="24"/>
        </w:rPr>
      </w:pPr>
    </w:p>
    <w:p w14:paraId="1BD0020A" w14:textId="77777777" w:rsidR="00937F5F" w:rsidRPr="003C3E58" w:rsidRDefault="00937F5F">
      <w:pPr>
        <w:spacing w:line="200" w:lineRule="exact"/>
        <w:rPr>
          <w:sz w:val="24"/>
          <w:szCs w:val="24"/>
        </w:rPr>
      </w:pPr>
    </w:p>
    <w:p w14:paraId="15EAF235" w14:textId="77777777" w:rsidR="00937F5F" w:rsidRPr="003C3E58" w:rsidRDefault="00937F5F">
      <w:pPr>
        <w:spacing w:line="200" w:lineRule="exact"/>
        <w:rPr>
          <w:sz w:val="24"/>
          <w:szCs w:val="24"/>
        </w:rPr>
      </w:pPr>
    </w:p>
    <w:p w14:paraId="715A940C" w14:textId="77777777" w:rsidR="00937F5F" w:rsidRPr="003C3E58" w:rsidRDefault="00937F5F">
      <w:pPr>
        <w:spacing w:line="200" w:lineRule="exact"/>
        <w:rPr>
          <w:sz w:val="24"/>
          <w:szCs w:val="24"/>
        </w:rPr>
      </w:pPr>
    </w:p>
    <w:p w14:paraId="3AEE846D" w14:textId="77777777" w:rsidR="00937F5F" w:rsidRPr="003C3E58" w:rsidRDefault="00937F5F">
      <w:pPr>
        <w:spacing w:line="200" w:lineRule="exact"/>
        <w:rPr>
          <w:sz w:val="24"/>
          <w:szCs w:val="24"/>
        </w:rPr>
      </w:pPr>
    </w:p>
    <w:p w14:paraId="6B5B0B02" w14:textId="77777777" w:rsidR="00937F5F" w:rsidRPr="003C3E58" w:rsidRDefault="00937F5F">
      <w:pPr>
        <w:spacing w:line="200" w:lineRule="exact"/>
        <w:rPr>
          <w:sz w:val="24"/>
          <w:szCs w:val="24"/>
        </w:rPr>
      </w:pPr>
    </w:p>
    <w:p w14:paraId="1EC23B86" w14:textId="77777777" w:rsidR="00937F5F" w:rsidRPr="003C3E58" w:rsidRDefault="00DA2735">
      <w:pPr>
        <w:spacing w:line="312" w:lineRule="auto"/>
        <w:ind w:left="100" w:right="85"/>
        <w:jc w:val="both"/>
        <w:rPr>
          <w:sz w:val="24"/>
          <w:szCs w:val="24"/>
        </w:rPr>
      </w:pPr>
      <w:r>
        <w:rPr>
          <w:noProof/>
        </w:rPr>
        <w:drawing>
          <wp:anchor distT="0" distB="0" distL="114300" distR="114300" simplePos="0" relativeHeight="503315312" behindDoc="1" locked="0" layoutInCell="1" allowOverlap="1" wp14:anchorId="1409550E">
            <wp:simplePos x="0" y="0"/>
            <wp:positionH relativeFrom="page">
              <wp:posOffset>914400</wp:posOffset>
            </wp:positionH>
            <wp:positionV relativeFrom="paragraph">
              <wp:posOffset>369570</wp:posOffset>
            </wp:positionV>
            <wp:extent cx="5553075" cy="942975"/>
            <wp:effectExtent l="0" t="0" r="0" b="0"/>
            <wp:wrapNone/>
            <wp:docPr id="100" name="Pictur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8"/>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53075" cy="94297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color w:val="333333"/>
          <w:sz w:val="24"/>
          <w:szCs w:val="24"/>
        </w:rPr>
        <w:t>Redraw the network with a final completion activity — which, at least in this case, is probably a more accurate</w:t>
      </w:r>
    </w:p>
    <w:p w14:paraId="1C723775" w14:textId="77777777" w:rsidR="00937F5F" w:rsidRPr="003C3E58" w:rsidRDefault="00937F5F">
      <w:pPr>
        <w:spacing w:before="6" w:line="100" w:lineRule="exact"/>
        <w:rPr>
          <w:sz w:val="24"/>
          <w:szCs w:val="24"/>
        </w:rPr>
      </w:pPr>
    </w:p>
    <w:p w14:paraId="64C64AAF" w14:textId="77777777" w:rsidR="00937F5F" w:rsidRPr="003C3E58" w:rsidRDefault="00937F5F">
      <w:pPr>
        <w:spacing w:line="200" w:lineRule="exact"/>
        <w:rPr>
          <w:sz w:val="24"/>
          <w:szCs w:val="24"/>
        </w:rPr>
      </w:pPr>
    </w:p>
    <w:p w14:paraId="262C0AD8" w14:textId="77777777" w:rsidR="00937F5F" w:rsidRPr="003C3E58" w:rsidRDefault="00937F5F">
      <w:pPr>
        <w:spacing w:line="200" w:lineRule="exact"/>
        <w:rPr>
          <w:sz w:val="24"/>
          <w:szCs w:val="24"/>
        </w:rPr>
      </w:pPr>
    </w:p>
    <w:p w14:paraId="02A8D032" w14:textId="77777777" w:rsidR="00937F5F" w:rsidRPr="003C3E58" w:rsidRDefault="00937F5F">
      <w:pPr>
        <w:spacing w:line="200" w:lineRule="exact"/>
        <w:rPr>
          <w:sz w:val="24"/>
          <w:szCs w:val="24"/>
        </w:rPr>
      </w:pPr>
    </w:p>
    <w:p w14:paraId="2147CBD5" w14:textId="77777777" w:rsidR="00937F5F" w:rsidRPr="003C3E58" w:rsidRDefault="00937F5F">
      <w:pPr>
        <w:spacing w:line="200" w:lineRule="exact"/>
        <w:rPr>
          <w:sz w:val="24"/>
          <w:szCs w:val="24"/>
        </w:rPr>
      </w:pPr>
    </w:p>
    <w:p w14:paraId="5A6370AA" w14:textId="77777777" w:rsidR="00937F5F" w:rsidRPr="003C3E58" w:rsidRDefault="00937F5F">
      <w:pPr>
        <w:spacing w:line="200" w:lineRule="exact"/>
        <w:rPr>
          <w:sz w:val="24"/>
          <w:szCs w:val="24"/>
        </w:rPr>
      </w:pPr>
    </w:p>
    <w:p w14:paraId="33E602C6" w14:textId="77777777" w:rsidR="00937F5F" w:rsidRPr="003C3E58" w:rsidRDefault="00937F5F">
      <w:pPr>
        <w:spacing w:line="200" w:lineRule="exact"/>
        <w:rPr>
          <w:sz w:val="24"/>
          <w:szCs w:val="24"/>
        </w:rPr>
      </w:pPr>
    </w:p>
    <w:p w14:paraId="1A0537AE" w14:textId="77777777" w:rsidR="00937F5F" w:rsidRPr="003C3E58" w:rsidRDefault="00937F5F">
      <w:pPr>
        <w:spacing w:line="200" w:lineRule="exact"/>
        <w:rPr>
          <w:sz w:val="24"/>
          <w:szCs w:val="24"/>
        </w:rPr>
      </w:pPr>
    </w:p>
    <w:p w14:paraId="5535C834" w14:textId="77777777" w:rsidR="00937F5F" w:rsidRPr="003C3E58" w:rsidRDefault="00C33D52">
      <w:pPr>
        <w:ind w:left="100" w:right="6648"/>
        <w:jc w:val="both"/>
        <w:rPr>
          <w:sz w:val="24"/>
          <w:szCs w:val="24"/>
        </w:rPr>
      </w:pPr>
      <w:r w:rsidRPr="003C3E58">
        <w:rPr>
          <w:b/>
          <w:color w:val="333333"/>
          <w:sz w:val="24"/>
          <w:szCs w:val="24"/>
        </w:rPr>
        <w:t>Representing lagged activities</w:t>
      </w:r>
    </w:p>
    <w:p w14:paraId="0B4E635D" w14:textId="77777777" w:rsidR="00937F5F" w:rsidRPr="003C3E58" w:rsidRDefault="00DA2735">
      <w:pPr>
        <w:spacing w:before="76" w:line="313" w:lineRule="auto"/>
        <w:ind w:left="100" w:right="79"/>
        <w:jc w:val="both"/>
        <w:rPr>
          <w:sz w:val="24"/>
          <w:szCs w:val="24"/>
        </w:rPr>
      </w:pPr>
      <w:r>
        <w:rPr>
          <w:noProof/>
        </w:rPr>
        <w:drawing>
          <wp:anchor distT="0" distB="0" distL="114300" distR="114300" simplePos="0" relativeHeight="503315313" behindDoc="1" locked="0" layoutInCell="1" allowOverlap="1" wp14:anchorId="4510C756">
            <wp:simplePos x="0" y="0"/>
            <wp:positionH relativeFrom="page">
              <wp:posOffset>914400</wp:posOffset>
            </wp:positionH>
            <wp:positionV relativeFrom="paragraph">
              <wp:posOffset>1256030</wp:posOffset>
            </wp:positionV>
            <wp:extent cx="5543550" cy="1314450"/>
            <wp:effectExtent l="0" t="0" r="6350" b="6350"/>
            <wp:wrapNone/>
            <wp:docPr id="99" name="Pictur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7"/>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43550" cy="131445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color w:val="333333"/>
          <w:sz w:val="24"/>
          <w:szCs w:val="24"/>
        </w:rPr>
        <w:t>We might come across situations where we wished to undertake two activities in parallel so long as there is a lag between the two. We might wish to document amendments to a program as it was being tested - particularly if evaluating a prototype. Where activities can occur in parallel with a time lag between them we represent the lag with a duration on the linking arrow as shown in Figure below. This indicates that documenting amendments can start one day after the start of prototype testing and will be completed two days after prototype testing is completed.</w:t>
      </w:r>
    </w:p>
    <w:p w14:paraId="59468C8C" w14:textId="77777777" w:rsidR="00937F5F" w:rsidRPr="003C3E58" w:rsidRDefault="00937F5F">
      <w:pPr>
        <w:spacing w:line="200" w:lineRule="exact"/>
        <w:rPr>
          <w:sz w:val="24"/>
          <w:szCs w:val="24"/>
        </w:rPr>
      </w:pPr>
    </w:p>
    <w:p w14:paraId="028AC5AF" w14:textId="77777777" w:rsidR="00937F5F" w:rsidRPr="003C3E58" w:rsidRDefault="00937F5F">
      <w:pPr>
        <w:spacing w:line="200" w:lineRule="exact"/>
        <w:rPr>
          <w:sz w:val="24"/>
          <w:szCs w:val="24"/>
        </w:rPr>
      </w:pPr>
    </w:p>
    <w:p w14:paraId="20CE707D" w14:textId="77777777" w:rsidR="00937F5F" w:rsidRPr="003C3E58" w:rsidRDefault="00937F5F">
      <w:pPr>
        <w:spacing w:line="200" w:lineRule="exact"/>
        <w:rPr>
          <w:sz w:val="24"/>
          <w:szCs w:val="24"/>
        </w:rPr>
      </w:pPr>
    </w:p>
    <w:p w14:paraId="2ABE41CE" w14:textId="77777777" w:rsidR="00937F5F" w:rsidRPr="003C3E58" w:rsidRDefault="00937F5F">
      <w:pPr>
        <w:spacing w:line="200" w:lineRule="exact"/>
        <w:rPr>
          <w:sz w:val="24"/>
          <w:szCs w:val="24"/>
        </w:rPr>
      </w:pPr>
    </w:p>
    <w:p w14:paraId="5FEF56DF" w14:textId="77777777" w:rsidR="00937F5F" w:rsidRPr="003C3E58" w:rsidRDefault="00937F5F">
      <w:pPr>
        <w:spacing w:line="200" w:lineRule="exact"/>
        <w:rPr>
          <w:sz w:val="24"/>
          <w:szCs w:val="24"/>
        </w:rPr>
      </w:pPr>
    </w:p>
    <w:p w14:paraId="7BE49D72" w14:textId="77777777" w:rsidR="00937F5F" w:rsidRPr="003C3E58" w:rsidRDefault="00937F5F">
      <w:pPr>
        <w:spacing w:line="200" w:lineRule="exact"/>
        <w:rPr>
          <w:sz w:val="24"/>
          <w:szCs w:val="24"/>
        </w:rPr>
      </w:pPr>
    </w:p>
    <w:p w14:paraId="0C7928F6" w14:textId="77777777" w:rsidR="00937F5F" w:rsidRPr="003C3E58" w:rsidRDefault="00937F5F">
      <w:pPr>
        <w:spacing w:line="200" w:lineRule="exact"/>
        <w:rPr>
          <w:sz w:val="24"/>
          <w:szCs w:val="24"/>
        </w:rPr>
      </w:pPr>
    </w:p>
    <w:p w14:paraId="1F25134D" w14:textId="77777777" w:rsidR="00937F5F" w:rsidRPr="003C3E58" w:rsidRDefault="00937F5F">
      <w:pPr>
        <w:spacing w:line="200" w:lineRule="exact"/>
        <w:rPr>
          <w:sz w:val="24"/>
          <w:szCs w:val="24"/>
        </w:rPr>
      </w:pPr>
    </w:p>
    <w:p w14:paraId="6C6231B5" w14:textId="77777777" w:rsidR="00937F5F" w:rsidRPr="003C3E58" w:rsidRDefault="00937F5F">
      <w:pPr>
        <w:spacing w:line="200" w:lineRule="exact"/>
        <w:rPr>
          <w:sz w:val="24"/>
          <w:szCs w:val="24"/>
        </w:rPr>
      </w:pPr>
    </w:p>
    <w:p w14:paraId="0E19EA90" w14:textId="77777777" w:rsidR="00937F5F" w:rsidRPr="003C3E58" w:rsidRDefault="00937F5F">
      <w:pPr>
        <w:spacing w:before="13" w:line="260" w:lineRule="exact"/>
        <w:rPr>
          <w:sz w:val="24"/>
          <w:szCs w:val="24"/>
        </w:rPr>
      </w:pPr>
    </w:p>
    <w:p w14:paraId="134848E4" w14:textId="77777777" w:rsidR="00937F5F" w:rsidRPr="003C3E58" w:rsidRDefault="00C33D52">
      <w:pPr>
        <w:spacing w:line="312" w:lineRule="auto"/>
        <w:ind w:left="100" w:right="79"/>
        <w:jc w:val="both"/>
        <w:rPr>
          <w:sz w:val="24"/>
          <w:szCs w:val="24"/>
        </w:rPr>
        <w:sectPr w:rsidR="00937F5F" w:rsidRPr="003C3E58">
          <w:pgSz w:w="12240" w:h="15840"/>
          <w:pgMar w:top="1020" w:right="1320" w:bottom="280" w:left="1340" w:header="754" w:footer="1055" w:gutter="0"/>
          <w:cols w:space="720"/>
        </w:sectPr>
      </w:pPr>
      <w:r w:rsidRPr="003C3E58">
        <w:rPr>
          <w:b/>
          <w:color w:val="333333"/>
          <w:sz w:val="24"/>
          <w:szCs w:val="24"/>
        </w:rPr>
        <w:lastRenderedPageBreak/>
        <w:t xml:space="preserve">Labelling conventions: </w:t>
      </w:r>
      <w:r w:rsidRPr="003C3E58">
        <w:rPr>
          <w:color w:val="333333"/>
          <w:sz w:val="24"/>
          <w:szCs w:val="24"/>
        </w:rPr>
        <w:t>There are a number of differing conventions that have been adopted for entering information on an activity-on-node network. One of the more common conventions for labelling nodes, and the one adopted here, is shown on the left. The activity label is usually a code developed to uniquely identify</w:t>
      </w:r>
    </w:p>
    <w:p w14:paraId="57211D9B" w14:textId="77777777" w:rsidR="00937F5F" w:rsidRPr="003C3E58" w:rsidRDefault="00937F5F">
      <w:pPr>
        <w:spacing w:before="2" w:line="100" w:lineRule="exact"/>
        <w:rPr>
          <w:sz w:val="24"/>
          <w:szCs w:val="24"/>
        </w:rPr>
      </w:pPr>
    </w:p>
    <w:p w14:paraId="2C79A7CA" w14:textId="77777777" w:rsidR="00937F5F" w:rsidRPr="003C3E58" w:rsidRDefault="00937F5F">
      <w:pPr>
        <w:spacing w:line="200" w:lineRule="exact"/>
        <w:rPr>
          <w:sz w:val="24"/>
          <w:szCs w:val="24"/>
        </w:rPr>
      </w:pPr>
    </w:p>
    <w:p w14:paraId="5226BA1D" w14:textId="77777777" w:rsidR="00937F5F" w:rsidRPr="003C3E58" w:rsidRDefault="00937F5F">
      <w:pPr>
        <w:spacing w:line="200" w:lineRule="exact"/>
        <w:rPr>
          <w:sz w:val="24"/>
          <w:szCs w:val="24"/>
        </w:rPr>
      </w:pPr>
    </w:p>
    <w:p w14:paraId="32BEBA2F" w14:textId="77777777" w:rsidR="00937F5F" w:rsidRPr="003C3E58" w:rsidRDefault="00C33D52">
      <w:pPr>
        <w:spacing w:before="32" w:line="312" w:lineRule="auto"/>
        <w:ind w:left="100" w:right="83"/>
        <w:rPr>
          <w:sz w:val="24"/>
          <w:szCs w:val="24"/>
        </w:rPr>
      </w:pPr>
      <w:r w:rsidRPr="003C3E58">
        <w:rPr>
          <w:color w:val="333333"/>
          <w:sz w:val="24"/>
          <w:szCs w:val="24"/>
        </w:rPr>
        <w:t>the activity and may incorporate a project code. The activity description will normally be a brief activity name such as 'Test take-on module'.</w:t>
      </w:r>
    </w:p>
    <w:p w14:paraId="59F97A22" w14:textId="77777777" w:rsidR="00937F5F" w:rsidRPr="003C3E58" w:rsidRDefault="00937F5F">
      <w:pPr>
        <w:spacing w:before="7" w:line="260" w:lineRule="exact"/>
        <w:rPr>
          <w:sz w:val="24"/>
          <w:szCs w:val="24"/>
        </w:rPr>
      </w:pPr>
    </w:p>
    <w:p w14:paraId="52CF5B1E" w14:textId="77777777" w:rsidR="00937F5F" w:rsidRPr="003C3E58" w:rsidRDefault="00C33D52">
      <w:pPr>
        <w:spacing w:line="240" w:lineRule="exact"/>
        <w:ind w:left="213"/>
        <w:rPr>
          <w:sz w:val="24"/>
          <w:szCs w:val="24"/>
        </w:rPr>
      </w:pPr>
      <w:r w:rsidRPr="003C3E58">
        <w:rPr>
          <w:position w:val="-1"/>
          <w:sz w:val="24"/>
          <w:szCs w:val="24"/>
        </w:rPr>
        <w:t>Activity Label                          Duration</w:t>
      </w:r>
    </w:p>
    <w:p w14:paraId="77E775E5" w14:textId="77777777" w:rsidR="00937F5F" w:rsidRPr="003C3E58" w:rsidRDefault="00937F5F">
      <w:pPr>
        <w:spacing w:line="200" w:lineRule="exact"/>
        <w:rPr>
          <w:sz w:val="24"/>
          <w:szCs w:val="24"/>
        </w:rPr>
      </w:pPr>
    </w:p>
    <w:p w14:paraId="05A2D6E5" w14:textId="77777777" w:rsidR="00937F5F" w:rsidRPr="003C3E58" w:rsidRDefault="00937F5F">
      <w:pPr>
        <w:spacing w:before="3" w:line="200" w:lineRule="exact"/>
        <w:rPr>
          <w:sz w:val="24"/>
          <w:szCs w:val="24"/>
        </w:rPr>
        <w:sectPr w:rsidR="00937F5F" w:rsidRPr="003C3E58">
          <w:pgSz w:w="12240" w:h="15840"/>
          <w:pgMar w:top="1020" w:right="1320" w:bottom="280" w:left="1340" w:header="754" w:footer="1055" w:gutter="0"/>
          <w:cols w:space="720"/>
        </w:sectPr>
      </w:pPr>
    </w:p>
    <w:p w14:paraId="531AB6AE" w14:textId="77777777" w:rsidR="00937F5F" w:rsidRPr="003C3E58" w:rsidRDefault="00C33D52">
      <w:pPr>
        <w:spacing w:before="32"/>
        <w:ind w:left="213"/>
        <w:rPr>
          <w:sz w:val="24"/>
          <w:szCs w:val="24"/>
        </w:rPr>
      </w:pPr>
      <w:r w:rsidRPr="003C3E58">
        <w:rPr>
          <w:sz w:val="24"/>
          <w:szCs w:val="24"/>
        </w:rPr>
        <w:t>Earliest Start            Activity</w:t>
      </w:r>
    </w:p>
    <w:p w14:paraId="42DF007C" w14:textId="77777777" w:rsidR="00937F5F" w:rsidRPr="003C3E58" w:rsidRDefault="00DA2735">
      <w:pPr>
        <w:spacing w:line="240" w:lineRule="exact"/>
        <w:ind w:left="2006" w:right="-53"/>
        <w:rPr>
          <w:sz w:val="24"/>
          <w:szCs w:val="24"/>
        </w:rPr>
      </w:pPr>
      <w:r>
        <w:rPr>
          <w:noProof/>
        </w:rPr>
        <mc:AlternateContent>
          <mc:Choice Requires="wpg">
            <w:drawing>
              <wp:anchor distT="0" distB="0" distL="114300" distR="114300" simplePos="0" relativeHeight="503315314" behindDoc="1" locked="0" layoutInCell="1" allowOverlap="1" wp14:anchorId="2FBC127F">
                <wp:simplePos x="0" y="0"/>
                <wp:positionH relativeFrom="page">
                  <wp:posOffset>913765</wp:posOffset>
                </wp:positionH>
                <wp:positionV relativeFrom="page">
                  <wp:posOffset>1564640</wp:posOffset>
                </wp:positionV>
                <wp:extent cx="3421380" cy="1697355"/>
                <wp:effectExtent l="0" t="0" r="4338320" b="3255645"/>
                <wp:wrapNone/>
                <wp:docPr id="78"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1380" cy="1697355"/>
                          <a:chOff x="1439" y="2464"/>
                          <a:chExt cx="5389" cy="2674"/>
                        </a:xfrm>
                      </wpg:grpSpPr>
                      <wps:wsp>
                        <wps:cNvPr id="79" name="Freeform 57"/>
                        <wps:cNvSpPr>
                          <a:spLocks/>
                        </wps:cNvSpPr>
                        <wps:spPr bwMode="auto">
                          <a:xfrm>
                            <a:off x="2900" y="4950"/>
                            <a:ext cx="2679" cy="0"/>
                          </a:xfrm>
                          <a:custGeom>
                            <a:avLst/>
                            <a:gdLst>
                              <a:gd name="T0" fmla="+- 0 1450 1450"/>
                              <a:gd name="T1" fmla="*/ T0 w 2679"/>
                              <a:gd name="T2" fmla="+- 0 4129 1450"/>
                              <a:gd name="T3" fmla="*/ T2 w 2679"/>
                            </a:gdLst>
                            <a:ahLst/>
                            <a:cxnLst>
                              <a:cxn ang="0">
                                <a:pos x="T1" y="0"/>
                              </a:cxn>
                              <a:cxn ang="0">
                                <a:pos x="T3" y="0"/>
                              </a:cxn>
                            </a:cxnLst>
                            <a:rect l="0" t="0" r="r" b="b"/>
                            <a:pathLst>
                              <a:path w="2679">
                                <a:moveTo>
                                  <a:pt x="0" y="0"/>
                                </a:moveTo>
                                <a:lnTo>
                                  <a:pt x="267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Freeform 58"/>
                        <wps:cNvSpPr>
                          <a:spLocks/>
                        </wps:cNvSpPr>
                        <wps:spPr bwMode="auto">
                          <a:xfrm>
                            <a:off x="8278" y="4950"/>
                            <a:ext cx="2678" cy="0"/>
                          </a:xfrm>
                          <a:custGeom>
                            <a:avLst/>
                            <a:gdLst>
                              <a:gd name="T0" fmla="+- 0 4139 4139"/>
                              <a:gd name="T1" fmla="*/ T0 w 2679"/>
                              <a:gd name="T2" fmla="+- 0 6818 4139"/>
                              <a:gd name="T3" fmla="*/ T2 w 2679"/>
                            </a:gdLst>
                            <a:ahLst/>
                            <a:cxnLst>
                              <a:cxn ang="0">
                                <a:pos x="T1" y="0"/>
                              </a:cxn>
                              <a:cxn ang="0">
                                <a:pos x="T3" y="0"/>
                              </a:cxn>
                            </a:cxnLst>
                            <a:rect l="0" t="0" r="r" b="b"/>
                            <a:pathLst>
                              <a:path w="2679">
                                <a:moveTo>
                                  <a:pt x="0" y="0"/>
                                </a:moveTo>
                                <a:lnTo>
                                  <a:pt x="267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 name="Freeform 59"/>
                        <wps:cNvSpPr>
                          <a:spLocks/>
                        </wps:cNvSpPr>
                        <wps:spPr bwMode="auto">
                          <a:xfrm>
                            <a:off x="8268" y="4940"/>
                            <a:ext cx="0" cy="694"/>
                          </a:xfrm>
                          <a:custGeom>
                            <a:avLst/>
                            <a:gdLst>
                              <a:gd name="T0" fmla="+- 0 2470 2470"/>
                              <a:gd name="T1" fmla="*/ 2470 h 694"/>
                              <a:gd name="T2" fmla="+- 0 3164 2470"/>
                              <a:gd name="T3" fmla="*/ 3164 h 694"/>
                            </a:gdLst>
                            <a:ahLst/>
                            <a:cxnLst>
                              <a:cxn ang="0">
                                <a:pos x="0" y="T1"/>
                              </a:cxn>
                              <a:cxn ang="0">
                                <a:pos x="0" y="T3"/>
                              </a:cxn>
                            </a:cxnLst>
                            <a:rect l="0" t="0" r="r" b="b"/>
                            <a:pathLst>
                              <a:path h="694">
                                <a:moveTo>
                                  <a:pt x="0" y="0"/>
                                </a:moveTo>
                                <a:lnTo>
                                  <a:pt x="0" y="694"/>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Freeform 60"/>
                        <wps:cNvSpPr>
                          <a:spLocks/>
                        </wps:cNvSpPr>
                        <wps:spPr bwMode="auto">
                          <a:xfrm>
                            <a:off x="2900" y="6318"/>
                            <a:ext cx="1783" cy="0"/>
                          </a:xfrm>
                          <a:custGeom>
                            <a:avLst/>
                            <a:gdLst>
                              <a:gd name="T0" fmla="+- 0 1450 1450"/>
                              <a:gd name="T1" fmla="*/ T0 w 1783"/>
                              <a:gd name="T2" fmla="+- 0 3233 1450"/>
                              <a:gd name="T3" fmla="*/ T2 w 1783"/>
                            </a:gdLst>
                            <a:ahLst/>
                            <a:cxnLst>
                              <a:cxn ang="0">
                                <a:pos x="T1" y="0"/>
                              </a:cxn>
                              <a:cxn ang="0">
                                <a:pos x="T3" y="0"/>
                              </a:cxn>
                            </a:cxnLst>
                            <a:rect l="0" t="0" r="r" b="b"/>
                            <a:pathLst>
                              <a:path w="1783">
                                <a:moveTo>
                                  <a:pt x="0" y="0"/>
                                </a:moveTo>
                                <a:lnTo>
                                  <a:pt x="178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Freeform 61"/>
                        <wps:cNvSpPr>
                          <a:spLocks/>
                        </wps:cNvSpPr>
                        <wps:spPr bwMode="auto">
                          <a:xfrm>
                            <a:off x="6486" y="6318"/>
                            <a:ext cx="886" cy="0"/>
                          </a:xfrm>
                          <a:custGeom>
                            <a:avLst/>
                            <a:gdLst>
                              <a:gd name="T0" fmla="+- 0 3243 3243"/>
                              <a:gd name="T1" fmla="*/ T0 w 886"/>
                              <a:gd name="T2" fmla="+- 0 4129 3243"/>
                              <a:gd name="T3" fmla="*/ T2 w 886"/>
                            </a:gdLst>
                            <a:ahLst/>
                            <a:cxnLst>
                              <a:cxn ang="0">
                                <a:pos x="T1" y="0"/>
                              </a:cxn>
                              <a:cxn ang="0">
                                <a:pos x="T3" y="0"/>
                              </a:cxn>
                            </a:cxnLst>
                            <a:rect l="0" t="0" r="r" b="b"/>
                            <a:pathLst>
                              <a:path w="886">
                                <a:moveTo>
                                  <a:pt x="0" y="0"/>
                                </a:moveTo>
                                <a:lnTo>
                                  <a:pt x="88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Freeform 62"/>
                        <wps:cNvSpPr>
                          <a:spLocks/>
                        </wps:cNvSpPr>
                        <wps:spPr bwMode="auto">
                          <a:xfrm>
                            <a:off x="8278" y="6318"/>
                            <a:ext cx="885" cy="0"/>
                          </a:xfrm>
                          <a:custGeom>
                            <a:avLst/>
                            <a:gdLst>
                              <a:gd name="T0" fmla="+- 0 4139 4139"/>
                              <a:gd name="T1" fmla="*/ T0 w 886"/>
                              <a:gd name="T2" fmla="+- 0 5025 4139"/>
                              <a:gd name="T3" fmla="*/ T2 w 886"/>
                            </a:gdLst>
                            <a:ahLst/>
                            <a:cxnLst>
                              <a:cxn ang="0">
                                <a:pos x="T1" y="0"/>
                              </a:cxn>
                              <a:cxn ang="0">
                                <a:pos x="T3" y="0"/>
                              </a:cxn>
                            </a:cxnLst>
                            <a:rect l="0" t="0" r="r" b="b"/>
                            <a:pathLst>
                              <a:path w="886">
                                <a:moveTo>
                                  <a:pt x="0" y="0"/>
                                </a:moveTo>
                                <a:lnTo>
                                  <a:pt x="88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Freeform 63"/>
                        <wps:cNvSpPr>
                          <a:spLocks/>
                        </wps:cNvSpPr>
                        <wps:spPr bwMode="auto">
                          <a:xfrm>
                            <a:off x="10068" y="6318"/>
                            <a:ext cx="1783" cy="0"/>
                          </a:xfrm>
                          <a:custGeom>
                            <a:avLst/>
                            <a:gdLst>
                              <a:gd name="T0" fmla="+- 0 5034 5034"/>
                              <a:gd name="T1" fmla="*/ T0 w 1784"/>
                              <a:gd name="T2" fmla="+- 0 6818 5034"/>
                              <a:gd name="T3" fmla="*/ T2 w 1784"/>
                            </a:gdLst>
                            <a:ahLst/>
                            <a:cxnLst>
                              <a:cxn ang="0">
                                <a:pos x="T1" y="0"/>
                              </a:cxn>
                              <a:cxn ang="0">
                                <a:pos x="T3" y="0"/>
                              </a:cxn>
                            </a:cxnLst>
                            <a:rect l="0" t="0" r="r" b="b"/>
                            <a:pathLst>
                              <a:path w="1784">
                                <a:moveTo>
                                  <a:pt x="0" y="0"/>
                                </a:moveTo>
                                <a:lnTo>
                                  <a:pt x="178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 name="Freeform 64"/>
                        <wps:cNvSpPr>
                          <a:spLocks/>
                        </wps:cNvSpPr>
                        <wps:spPr bwMode="auto">
                          <a:xfrm>
                            <a:off x="2900" y="7600"/>
                            <a:ext cx="1783" cy="0"/>
                          </a:xfrm>
                          <a:custGeom>
                            <a:avLst/>
                            <a:gdLst>
                              <a:gd name="T0" fmla="+- 0 1450 1450"/>
                              <a:gd name="T1" fmla="*/ T0 w 1783"/>
                              <a:gd name="T2" fmla="+- 0 3233 1450"/>
                              <a:gd name="T3" fmla="*/ T2 w 1783"/>
                            </a:gdLst>
                            <a:ahLst/>
                            <a:cxnLst>
                              <a:cxn ang="0">
                                <a:pos x="T1" y="0"/>
                              </a:cxn>
                              <a:cxn ang="0">
                                <a:pos x="T3" y="0"/>
                              </a:cxn>
                            </a:cxnLst>
                            <a:rect l="0" t="0" r="r" b="b"/>
                            <a:pathLst>
                              <a:path w="1783">
                                <a:moveTo>
                                  <a:pt x="0" y="0"/>
                                </a:moveTo>
                                <a:lnTo>
                                  <a:pt x="178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Freeform 65"/>
                        <wps:cNvSpPr>
                          <a:spLocks/>
                        </wps:cNvSpPr>
                        <wps:spPr bwMode="auto">
                          <a:xfrm>
                            <a:off x="6476" y="6308"/>
                            <a:ext cx="0" cy="1334"/>
                          </a:xfrm>
                          <a:custGeom>
                            <a:avLst/>
                            <a:gdLst>
                              <a:gd name="T0" fmla="+- 0 3154 3154"/>
                              <a:gd name="T1" fmla="*/ 3154 h 1334"/>
                              <a:gd name="T2" fmla="+- 0 4488 3154"/>
                              <a:gd name="T3" fmla="*/ 4488 h 1334"/>
                            </a:gdLst>
                            <a:ahLst/>
                            <a:cxnLst>
                              <a:cxn ang="0">
                                <a:pos x="0" y="T1"/>
                              </a:cxn>
                              <a:cxn ang="0">
                                <a:pos x="0" y="T3"/>
                              </a:cxn>
                            </a:cxnLst>
                            <a:rect l="0" t="0" r="r" b="b"/>
                            <a:pathLst>
                              <a:path h="1334">
                                <a:moveTo>
                                  <a:pt x="0" y="0"/>
                                </a:moveTo>
                                <a:lnTo>
                                  <a:pt x="0" y="1334"/>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Freeform 66"/>
                        <wps:cNvSpPr>
                          <a:spLocks/>
                        </wps:cNvSpPr>
                        <wps:spPr bwMode="auto">
                          <a:xfrm>
                            <a:off x="10068" y="7600"/>
                            <a:ext cx="1783" cy="0"/>
                          </a:xfrm>
                          <a:custGeom>
                            <a:avLst/>
                            <a:gdLst>
                              <a:gd name="T0" fmla="+- 0 5034 5034"/>
                              <a:gd name="T1" fmla="*/ T0 w 1784"/>
                              <a:gd name="T2" fmla="+- 0 6818 5034"/>
                              <a:gd name="T3" fmla="*/ T2 w 1784"/>
                            </a:gdLst>
                            <a:ahLst/>
                            <a:cxnLst>
                              <a:cxn ang="0">
                                <a:pos x="T1" y="0"/>
                              </a:cxn>
                              <a:cxn ang="0">
                                <a:pos x="T3" y="0"/>
                              </a:cxn>
                            </a:cxnLst>
                            <a:rect l="0" t="0" r="r" b="b"/>
                            <a:pathLst>
                              <a:path w="1784">
                                <a:moveTo>
                                  <a:pt x="0" y="0"/>
                                </a:moveTo>
                                <a:lnTo>
                                  <a:pt x="178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 name="Freeform 67"/>
                        <wps:cNvSpPr>
                          <a:spLocks/>
                        </wps:cNvSpPr>
                        <wps:spPr bwMode="auto">
                          <a:xfrm>
                            <a:off x="10058" y="6308"/>
                            <a:ext cx="0" cy="1334"/>
                          </a:xfrm>
                          <a:custGeom>
                            <a:avLst/>
                            <a:gdLst>
                              <a:gd name="T0" fmla="+- 0 3154 3154"/>
                              <a:gd name="T1" fmla="*/ 3154 h 1334"/>
                              <a:gd name="T2" fmla="+- 0 4488 3154"/>
                              <a:gd name="T3" fmla="*/ 4488 h 1334"/>
                            </a:gdLst>
                            <a:ahLst/>
                            <a:cxnLst>
                              <a:cxn ang="0">
                                <a:pos x="0" y="T1"/>
                              </a:cxn>
                              <a:cxn ang="0">
                                <a:pos x="0" y="T3"/>
                              </a:cxn>
                            </a:cxnLst>
                            <a:rect l="0" t="0" r="r" b="b"/>
                            <a:pathLst>
                              <a:path h="1334">
                                <a:moveTo>
                                  <a:pt x="0" y="0"/>
                                </a:moveTo>
                                <a:lnTo>
                                  <a:pt x="0" y="1334"/>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 name="Freeform 68"/>
                        <wps:cNvSpPr>
                          <a:spLocks/>
                        </wps:cNvSpPr>
                        <wps:spPr bwMode="auto">
                          <a:xfrm>
                            <a:off x="2900" y="8968"/>
                            <a:ext cx="1783" cy="0"/>
                          </a:xfrm>
                          <a:custGeom>
                            <a:avLst/>
                            <a:gdLst>
                              <a:gd name="T0" fmla="+- 0 1450 1450"/>
                              <a:gd name="T1" fmla="*/ T0 w 1783"/>
                              <a:gd name="T2" fmla="+- 0 3233 1450"/>
                              <a:gd name="T3" fmla="*/ T2 w 1783"/>
                            </a:gdLst>
                            <a:ahLst/>
                            <a:cxnLst>
                              <a:cxn ang="0">
                                <a:pos x="T1" y="0"/>
                              </a:cxn>
                              <a:cxn ang="0">
                                <a:pos x="T3" y="0"/>
                              </a:cxn>
                            </a:cxnLst>
                            <a:rect l="0" t="0" r="r" b="b"/>
                            <a:pathLst>
                              <a:path w="1783">
                                <a:moveTo>
                                  <a:pt x="0" y="0"/>
                                </a:moveTo>
                                <a:lnTo>
                                  <a:pt x="178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 name="Freeform 69"/>
                        <wps:cNvSpPr>
                          <a:spLocks/>
                        </wps:cNvSpPr>
                        <wps:spPr bwMode="auto">
                          <a:xfrm>
                            <a:off x="6486" y="8968"/>
                            <a:ext cx="886" cy="0"/>
                          </a:xfrm>
                          <a:custGeom>
                            <a:avLst/>
                            <a:gdLst>
                              <a:gd name="T0" fmla="+- 0 3243 3243"/>
                              <a:gd name="T1" fmla="*/ T0 w 886"/>
                              <a:gd name="T2" fmla="+- 0 4129 3243"/>
                              <a:gd name="T3" fmla="*/ T2 w 886"/>
                            </a:gdLst>
                            <a:ahLst/>
                            <a:cxnLst>
                              <a:cxn ang="0">
                                <a:pos x="T1" y="0"/>
                              </a:cxn>
                              <a:cxn ang="0">
                                <a:pos x="T3" y="0"/>
                              </a:cxn>
                            </a:cxnLst>
                            <a:rect l="0" t="0" r="r" b="b"/>
                            <a:pathLst>
                              <a:path w="886">
                                <a:moveTo>
                                  <a:pt x="0" y="0"/>
                                </a:moveTo>
                                <a:lnTo>
                                  <a:pt x="88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Freeform 70"/>
                        <wps:cNvSpPr>
                          <a:spLocks/>
                        </wps:cNvSpPr>
                        <wps:spPr bwMode="auto">
                          <a:xfrm>
                            <a:off x="8278" y="8968"/>
                            <a:ext cx="885" cy="0"/>
                          </a:xfrm>
                          <a:custGeom>
                            <a:avLst/>
                            <a:gdLst>
                              <a:gd name="T0" fmla="+- 0 4139 4139"/>
                              <a:gd name="T1" fmla="*/ T0 w 886"/>
                              <a:gd name="T2" fmla="+- 0 5025 4139"/>
                              <a:gd name="T3" fmla="*/ T2 w 886"/>
                            </a:gdLst>
                            <a:ahLst/>
                            <a:cxnLst>
                              <a:cxn ang="0">
                                <a:pos x="T1" y="0"/>
                              </a:cxn>
                              <a:cxn ang="0">
                                <a:pos x="T3" y="0"/>
                              </a:cxn>
                            </a:cxnLst>
                            <a:rect l="0" t="0" r="r" b="b"/>
                            <a:pathLst>
                              <a:path w="886">
                                <a:moveTo>
                                  <a:pt x="0" y="0"/>
                                </a:moveTo>
                                <a:lnTo>
                                  <a:pt x="88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 name="Freeform 71"/>
                        <wps:cNvSpPr>
                          <a:spLocks/>
                        </wps:cNvSpPr>
                        <wps:spPr bwMode="auto">
                          <a:xfrm>
                            <a:off x="10068" y="8968"/>
                            <a:ext cx="1783" cy="0"/>
                          </a:xfrm>
                          <a:custGeom>
                            <a:avLst/>
                            <a:gdLst>
                              <a:gd name="T0" fmla="+- 0 5034 5034"/>
                              <a:gd name="T1" fmla="*/ T0 w 1784"/>
                              <a:gd name="T2" fmla="+- 0 6818 5034"/>
                              <a:gd name="T3" fmla="*/ T2 w 1784"/>
                            </a:gdLst>
                            <a:ahLst/>
                            <a:cxnLst>
                              <a:cxn ang="0">
                                <a:pos x="T1" y="0"/>
                              </a:cxn>
                              <a:cxn ang="0">
                                <a:pos x="T3" y="0"/>
                              </a:cxn>
                            </a:cxnLst>
                            <a:rect l="0" t="0" r="r" b="b"/>
                            <a:pathLst>
                              <a:path w="1784">
                                <a:moveTo>
                                  <a:pt x="0" y="0"/>
                                </a:moveTo>
                                <a:lnTo>
                                  <a:pt x="178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 name="Freeform 72"/>
                        <wps:cNvSpPr>
                          <a:spLocks/>
                        </wps:cNvSpPr>
                        <wps:spPr bwMode="auto">
                          <a:xfrm>
                            <a:off x="2890" y="4940"/>
                            <a:ext cx="0" cy="2662"/>
                          </a:xfrm>
                          <a:custGeom>
                            <a:avLst/>
                            <a:gdLst>
                              <a:gd name="T0" fmla="+- 0 2470 2470"/>
                              <a:gd name="T1" fmla="*/ 2470 h 2662"/>
                              <a:gd name="T2" fmla="+- 0 5132 2470"/>
                              <a:gd name="T3" fmla="*/ 5132 h 2662"/>
                            </a:gdLst>
                            <a:ahLst/>
                            <a:cxnLst>
                              <a:cxn ang="0">
                                <a:pos x="0" y="T1"/>
                              </a:cxn>
                              <a:cxn ang="0">
                                <a:pos x="0" y="T3"/>
                              </a:cxn>
                            </a:cxnLst>
                            <a:rect l="0" t="0" r="r" b="b"/>
                            <a:pathLst>
                              <a:path h="2662">
                                <a:moveTo>
                                  <a:pt x="0" y="0"/>
                                </a:moveTo>
                                <a:lnTo>
                                  <a:pt x="0" y="2662"/>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 name="Freeform 73"/>
                        <wps:cNvSpPr>
                          <a:spLocks/>
                        </wps:cNvSpPr>
                        <wps:spPr bwMode="auto">
                          <a:xfrm>
                            <a:off x="2900" y="10254"/>
                            <a:ext cx="2679" cy="0"/>
                          </a:xfrm>
                          <a:custGeom>
                            <a:avLst/>
                            <a:gdLst>
                              <a:gd name="T0" fmla="+- 0 1450 1450"/>
                              <a:gd name="T1" fmla="*/ T0 w 2679"/>
                              <a:gd name="T2" fmla="+- 0 4129 1450"/>
                              <a:gd name="T3" fmla="*/ T2 w 2679"/>
                            </a:gdLst>
                            <a:ahLst/>
                            <a:cxnLst>
                              <a:cxn ang="0">
                                <a:pos x="T1" y="0"/>
                              </a:cxn>
                              <a:cxn ang="0">
                                <a:pos x="T3" y="0"/>
                              </a:cxn>
                            </a:cxnLst>
                            <a:rect l="0" t="0" r="r" b="b"/>
                            <a:pathLst>
                              <a:path w="2679">
                                <a:moveTo>
                                  <a:pt x="0" y="0"/>
                                </a:moveTo>
                                <a:lnTo>
                                  <a:pt x="267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Freeform 74"/>
                        <wps:cNvSpPr>
                          <a:spLocks/>
                        </wps:cNvSpPr>
                        <wps:spPr bwMode="auto">
                          <a:xfrm>
                            <a:off x="8268" y="8958"/>
                            <a:ext cx="0" cy="653"/>
                          </a:xfrm>
                          <a:custGeom>
                            <a:avLst/>
                            <a:gdLst>
                              <a:gd name="T0" fmla="+- 0 4479 4479"/>
                              <a:gd name="T1" fmla="*/ 4479 h 653"/>
                              <a:gd name="T2" fmla="+- 0 5132 4479"/>
                              <a:gd name="T3" fmla="*/ 5132 h 653"/>
                            </a:gdLst>
                            <a:ahLst/>
                            <a:cxnLst>
                              <a:cxn ang="0">
                                <a:pos x="0" y="T1"/>
                              </a:cxn>
                              <a:cxn ang="0">
                                <a:pos x="0" y="T3"/>
                              </a:cxn>
                            </a:cxnLst>
                            <a:rect l="0" t="0" r="r" b="b"/>
                            <a:pathLst>
                              <a:path h="653">
                                <a:moveTo>
                                  <a:pt x="0" y="0"/>
                                </a:moveTo>
                                <a:lnTo>
                                  <a:pt x="0" y="653"/>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 name="Freeform 75"/>
                        <wps:cNvSpPr>
                          <a:spLocks/>
                        </wps:cNvSpPr>
                        <wps:spPr bwMode="auto">
                          <a:xfrm>
                            <a:off x="8278" y="10254"/>
                            <a:ext cx="2678" cy="0"/>
                          </a:xfrm>
                          <a:custGeom>
                            <a:avLst/>
                            <a:gdLst>
                              <a:gd name="T0" fmla="+- 0 4139 4139"/>
                              <a:gd name="T1" fmla="*/ T0 w 2679"/>
                              <a:gd name="T2" fmla="+- 0 6818 4139"/>
                              <a:gd name="T3" fmla="*/ T2 w 2679"/>
                            </a:gdLst>
                            <a:ahLst/>
                            <a:cxnLst>
                              <a:cxn ang="0">
                                <a:pos x="T1" y="0"/>
                              </a:cxn>
                              <a:cxn ang="0">
                                <a:pos x="T3" y="0"/>
                              </a:cxn>
                            </a:cxnLst>
                            <a:rect l="0" t="0" r="r" b="b"/>
                            <a:pathLst>
                              <a:path w="2679">
                                <a:moveTo>
                                  <a:pt x="0" y="0"/>
                                </a:moveTo>
                                <a:lnTo>
                                  <a:pt x="2679"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Freeform 76"/>
                        <wps:cNvSpPr>
                          <a:spLocks/>
                        </wps:cNvSpPr>
                        <wps:spPr bwMode="auto">
                          <a:xfrm>
                            <a:off x="13644" y="4940"/>
                            <a:ext cx="0" cy="2662"/>
                          </a:xfrm>
                          <a:custGeom>
                            <a:avLst/>
                            <a:gdLst>
                              <a:gd name="T0" fmla="+- 0 2470 2470"/>
                              <a:gd name="T1" fmla="*/ 2470 h 2662"/>
                              <a:gd name="T2" fmla="+- 0 5132 2470"/>
                              <a:gd name="T3" fmla="*/ 5132 h 2662"/>
                            </a:gdLst>
                            <a:ahLst/>
                            <a:cxnLst>
                              <a:cxn ang="0">
                                <a:pos x="0" y="T1"/>
                              </a:cxn>
                              <a:cxn ang="0">
                                <a:pos x="0" y="T3"/>
                              </a:cxn>
                            </a:cxnLst>
                            <a:rect l="0" t="0" r="r" b="b"/>
                            <a:pathLst>
                              <a:path h="2662">
                                <a:moveTo>
                                  <a:pt x="0" y="0"/>
                                </a:moveTo>
                                <a:lnTo>
                                  <a:pt x="0" y="2662"/>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696029" id="Group 56" o:spid="_x0000_s1026" style="position:absolute;margin-left:71.95pt;margin-top:123.2pt;width:269.4pt;height:133.65pt;z-index:-1166;mso-position-horizontal-relative:page;mso-position-vertical-relative:page" coordorigin="1439,2464" coordsize="5389,26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">
                <v:shape id="Freeform 57" o:spid="_x0000_s1027" style="position:absolute;left:2900;top:4950;width:2679;height:0;visibility:visible;mso-wrap-style:square;v-text-anchor:top" coordsize="267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" path="m,l2679,e" filled="f" strokeweight=".58pt">
                  <v:path arrowok="t" o:connecttype="custom" o:connectlocs="0,0;2679,0" o:connectangles="0,0"/>
                </v:shape>
                <v:shape id="Freeform 58" o:spid="_x0000_s1028" style="position:absolute;left:8278;top:4950;width:2678;height:0;visibility:visible;mso-wrap-style:square;v-text-anchor:top" coordsize="267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" path="m,l2679,e" filled="f" strokeweight=".58pt">
                  <v:path arrowok="t" o:connecttype="custom" o:connectlocs="0,0;2678,0" o:connectangles="0,0"/>
                </v:shape>
                <v:shape id="Freeform 59" o:spid="_x0000_s1029" style="position:absolute;left:8268;top:4940;width:0;height:694;visibility:visible;mso-wrap-style:square;v-text-anchor:top" coordsize="0,6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" path="m,l,694e" filled="f" strokeweight=".58pt">
                  <v:path arrowok="t" o:connecttype="custom" o:connectlocs="0,2470;0,3164" o:connectangles="0,0"/>
                </v:shape>
                <v:shape id="Freeform 60" o:spid="_x0000_s1030" style="position:absolute;left:2900;top:6318;width:1783;height:0;visibility:visible;mso-wrap-style:square;v-text-anchor:top" coordsize="17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" path="m,l1783,e" filled="f" strokeweight=".58pt">
                  <v:path arrowok="t" o:connecttype="custom" o:connectlocs="0,0;1783,0" o:connectangles="0,0"/>
                </v:shape>
                <v:shape id="Freeform 61" o:spid="_x0000_s1031" style="position:absolute;left:6486;top:6318;width:886;height:0;visibility:visible;mso-wrap-style:square;v-text-anchor:top" coordsize="8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" path="m,l886,e" filled="f" strokeweight=".58pt">
                  <v:path arrowok="t" o:connecttype="custom" o:connectlocs="0,0;886,0" o:connectangles="0,0"/>
                </v:shape>
                <v:shape id="Freeform 62" o:spid="_x0000_s1032" style="position:absolute;left:8278;top:6318;width:885;height:0;visibility:visible;mso-wrap-style:square;v-text-anchor:top" coordsize="8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" path="m,l886,e" filled="f" strokeweight=".58pt">
                  <v:path arrowok="t" o:connecttype="custom" o:connectlocs="0,0;885,0" o:connectangles="0,0"/>
                </v:shape>
                <v:shape id="Freeform 63" o:spid="_x0000_s1033" style="position:absolute;left:10068;top:6318;width:1783;height:0;visibility:visible;mso-wrap-style:square;v-text-anchor:top" coordsize="17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" path="m,l1784,e" filled="f" strokeweight=".58pt">
                  <v:path arrowok="t" o:connecttype="custom" o:connectlocs="0,0;1783,0" o:connectangles="0,0"/>
                </v:shape>
                <v:shape id="Freeform 64" o:spid="_x0000_s1034" style="position:absolute;left:2900;top:7600;width:1783;height:0;visibility:visible;mso-wrap-style:square;v-text-anchor:top" coordsize="17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" path="m,l1783,e" filled="f" strokeweight=".58pt">
                  <v:path arrowok="t" o:connecttype="custom" o:connectlocs="0,0;1783,0" o:connectangles="0,0"/>
                </v:shape>
                <v:shape id="Freeform 65" o:spid="_x0000_s1035" style="position:absolute;left:6476;top:6308;width:0;height:1334;visibility:visible;mso-wrap-style:square;v-text-anchor:top" coordsize="0,1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" path="m,l,1334e" filled="f" strokeweight=".58pt">
                  <v:path arrowok="t" o:connecttype="custom" o:connectlocs="0,3154;0,4488" o:connectangles="0,0"/>
                </v:shape>
                <v:shape id="Freeform 66" o:spid="_x0000_s1036" style="position:absolute;left:10068;top:7600;width:1783;height:0;visibility:visible;mso-wrap-style:square;v-text-anchor:top" coordsize="17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" path="m,l1784,e" filled="f" strokeweight=".58pt">
                  <v:path arrowok="t" o:connecttype="custom" o:connectlocs="0,0;1783,0" o:connectangles="0,0"/>
                </v:shape>
                <v:shape id="Freeform 67" o:spid="_x0000_s1037" style="position:absolute;left:10058;top:6308;width:0;height:1334;visibility:visible;mso-wrap-style:square;v-text-anchor:top" coordsize="0,1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" path="m,l,1334e" filled="f" strokeweight=".58pt">
                  <v:path arrowok="t" o:connecttype="custom" o:connectlocs="0,3154;0,4488" o:connectangles="0,0"/>
                </v:shape>
                <v:shape id="Freeform 68" o:spid="_x0000_s1038" style="position:absolute;left:2900;top:8968;width:1783;height:0;visibility:visible;mso-wrap-style:square;v-text-anchor:top" coordsize="17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" path="m,l1783,e" filled="f" strokeweight=".58pt">
                  <v:path arrowok="t" o:connecttype="custom" o:connectlocs="0,0;1783,0" o:connectangles="0,0"/>
                </v:shape>
                <v:shape id="Freeform 69" o:spid="_x0000_s1039" style="position:absolute;left:6486;top:8968;width:886;height:0;visibility:visible;mso-wrap-style:square;v-text-anchor:top" coordsize="8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" path="m,l886,e" filled="f" strokeweight=".58pt">
                  <v:path arrowok="t" o:connecttype="custom" o:connectlocs="0,0;886,0" o:connectangles="0,0"/>
                </v:shape>
                <v:shape id="Freeform 70" o:spid="_x0000_s1040" style="position:absolute;left:8278;top:8968;width:885;height:0;visibility:visible;mso-wrap-style:square;v-text-anchor:top" coordsize="8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" path="m,l886,e" filled="f" strokeweight=".58pt">
                  <v:path arrowok="t" o:connecttype="custom" o:connectlocs="0,0;885,0" o:connectangles="0,0"/>
                </v:shape>
                <v:shape id="Freeform 71" o:spid="_x0000_s1041" style="position:absolute;left:10068;top:8968;width:1783;height:0;visibility:visible;mso-wrap-style:square;v-text-anchor:top" coordsize="17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" path="m,l1784,e" filled="f" strokeweight=".58pt">
                  <v:path arrowok="t" o:connecttype="custom" o:connectlocs="0,0;1783,0" o:connectangles="0,0"/>
                </v:shape>
                <v:shape id="Freeform 72" o:spid="_x0000_s1042" style="position:absolute;left:2890;top:4940;width:0;height:2662;visibility:visible;mso-wrap-style:square;v-text-anchor:top" coordsize="0,26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" path="m,l,2662e" filled="f" strokeweight=".58pt">
                  <v:path arrowok="t" o:connecttype="custom" o:connectlocs="0,2470;0,5132" o:connectangles="0,0"/>
                </v:shape>
                <v:shape id="Freeform 73" o:spid="_x0000_s1043" style="position:absolute;left:2900;top:10254;width:2679;height:0;visibility:visible;mso-wrap-style:square;v-text-anchor:top" coordsize="267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" path="m,l2679,e" filled="f" strokeweight=".58pt">
                  <v:path arrowok="t" o:connecttype="custom" o:connectlocs="0,0;2679,0" o:connectangles="0,0"/>
                </v:shape>
                <v:shape id="Freeform 74" o:spid="_x0000_s1044" style="position:absolute;left:8268;top:8958;width:0;height:653;visibility:visible;mso-wrap-style:square;v-text-anchor:top" coordsize="0,6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" path="m,l,653e" filled="f" strokeweight=".58pt">
                  <v:path arrowok="t" o:connecttype="custom" o:connectlocs="0,4479;0,5132" o:connectangles="0,0"/>
                </v:shape>
                <v:shape id="Freeform 75" o:spid="_x0000_s1045" style="position:absolute;left:8278;top:10254;width:2678;height:0;visibility:visible;mso-wrap-style:square;v-text-anchor:top" coordsize="267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" path="m,l2679,e" filled="f" strokeweight=".58pt">
                  <v:path arrowok="t" o:connecttype="custom" o:connectlocs="0,0;2678,0" o:connectangles="0,0"/>
                </v:shape>
                <v:shape id="Freeform 76" o:spid="_x0000_s1046" style="position:absolute;left:13644;top:4940;width:0;height:2662;visibility:visible;mso-wrap-style:square;v-text-anchor:top" coordsize="0,26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" path="m,l,2662e" filled="f" strokeweight=".20458mm">
                  <v:path arrowok="t" o:connecttype="custom" o:connectlocs="0,2470;0,5132" o:connectangles="0,0"/>
                </v:shape>
                <w10:wrap anchorx="page" anchory="page"/>
              </v:group>
            </w:pict>
          </mc:Fallback>
        </mc:AlternateContent>
      </w:r>
      <w:r w:rsidR="00C33D52" w:rsidRPr="003C3E58">
        <w:rPr>
          <w:position w:val="-1"/>
          <w:sz w:val="24"/>
          <w:szCs w:val="24"/>
        </w:rPr>
        <w:t>Description</w:t>
      </w:r>
    </w:p>
    <w:p w14:paraId="002275A2" w14:textId="77777777" w:rsidR="00937F5F" w:rsidRPr="003C3E58" w:rsidRDefault="00C33D52">
      <w:pPr>
        <w:spacing w:before="32"/>
        <w:rPr>
          <w:sz w:val="24"/>
          <w:szCs w:val="24"/>
        </w:rPr>
        <w:sectPr w:rsidR="00937F5F" w:rsidRPr="003C3E58">
          <w:type w:val="continuous"/>
          <w:pgSz w:w="12240" w:h="15840"/>
          <w:pgMar w:top="1020" w:right="1320" w:bottom="280" w:left="1340" w:header="720" w:footer="720" w:gutter="0"/>
          <w:cols w:num="2" w:space="720" w:equalWidth="0">
            <w:col w:w="3036" w:space="761"/>
            <w:col w:w="5783"/>
          </w:cols>
        </w:sectPr>
      </w:pPr>
      <w:r w:rsidRPr="003C3E58">
        <w:rPr>
          <w:sz w:val="24"/>
          <w:szCs w:val="24"/>
        </w:rPr>
        <w:br w:type="column"/>
      </w:r>
      <w:r w:rsidRPr="003C3E58">
        <w:rPr>
          <w:sz w:val="24"/>
          <w:szCs w:val="24"/>
        </w:rPr>
        <w:t>Earliest Finish</w:t>
      </w:r>
    </w:p>
    <w:p w14:paraId="4507807F" w14:textId="77777777" w:rsidR="00937F5F" w:rsidRPr="003C3E58" w:rsidRDefault="00937F5F">
      <w:pPr>
        <w:spacing w:before="3" w:line="140" w:lineRule="exact"/>
        <w:rPr>
          <w:sz w:val="24"/>
          <w:szCs w:val="24"/>
        </w:rPr>
      </w:pPr>
    </w:p>
    <w:p w14:paraId="4BD96E44" w14:textId="77777777" w:rsidR="00937F5F" w:rsidRPr="003C3E58" w:rsidRDefault="00DA2735">
      <w:pPr>
        <w:ind w:left="213"/>
        <w:rPr>
          <w:sz w:val="24"/>
          <w:szCs w:val="24"/>
        </w:rPr>
      </w:pPr>
      <w:r>
        <w:rPr>
          <w:noProof/>
        </w:rPr>
        <w:drawing>
          <wp:anchor distT="0" distB="0" distL="114300" distR="114300" simplePos="0" relativeHeight="503315315" behindDoc="1" locked="0" layoutInCell="1" allowOverlap="1" wp14:anchorId="5D1E6D53">
            <wp:simplePos x="0" y="0"/>
            <wp:positionH relativeFrom="page">
              <wp:posOffset>4943475</wp:posOffset>
            </wp:positionH>
            <wp:positionV relativeFrom="page">
              <wp:posOffset>1533525</wp:posOffset>
            </wp:positionV>
            <wp:extent cx="1711325" cy="1781175"/>
            <wp:effectExtent l="0" t="0" r="3175" b="0"/>
            <wp:wrapNone/>
            <wp:docPr id="77"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11325" cy="178117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sz w:val="24"/>
          <w:szCs w:val="24"/>
        </w:rPr>
        <w:t>Latest Start                                               Latest Finish</w:t>
      </w:r>
    </w:p>
    <w:p w14:paraId="6F67FEAB" w14:textId="77777777" w:rsidR="00937F5F" w:rsidRPr="003C3E58" w:rsidRDefault="00937F5F">
      <w:pPr>
        <w:spacing w:line="200" w:lineRule="exact"/>
        <w:rPr>
          <w:sz w:val="24"/>
          <w:szCs w:val="24"/>
        </w:rPr>
      </w:pPr>
    </w:p>
    <w:p w14:paraId="03A1C968" w14:textId="77777777" w:rsidR="00937F5F" w:rsidRPr="003C3E58" w:rsidRDefault="00937F5F">
      <w:pPr>
        <w:spacing w:before="9" w:line="220" w:lineRule="exact"/>
        <w:rPr>
          <w:sz w:val="24"/>
          <w:szCs w:val="24"/>
        </w:rPr>
      </w:pPr>
    </w:p>
    <w:p w14:paraId="70B841D1" w14:textId="77777777" w:rsidR="00937F5F" w:rsidRPr="003C3E58" w:rsidRDefault="00C33D52">
      <w:pPr>
        <w:ind w:left="213"/>
        <w:rPr>
          <w:sz w:val="24"/>
          <w:szCs w:val="24"/>
        </w:rPr>
      </w:pPr>
      <w:r w:rsidRPr="003C3E58">
        <w:rPr>
          <w:sz w:val="24"/>
          <w:szCs w:val="24"/>
        </w:rPr>
        <w:t>Activity Span                           Float</w:t>
      </w:r>
    </w:p>
    <w:p w14:paraId="67C1E11D" w14:textId="77777777" w:rsidR="00937F5F" w:rsidRPr="003C3E58" w:rsidRDefault="00937F5F">
      <w:pPr>
        <w:spacing w:before="9" w:line="180" w:lineRule="exact"/>
        <w:rPr>
          <w:sz w:val="24"/>
          <w:szCs w:val="24"/>
        </w:rPr>
      </w:pPr>
    </w:p>
    <w:p w14:paraId="13E60ED9" w14:textId="77777777" w:rsidR="00937F5F" w:rsidRPr="003C3E58" w:rsidRDefault="00937F5F">
      <w:pPr>
        <w:spacing w:line="200" w:lineRule="exact"/>
        <w:rPr>
          <w:sz w:val="24"/>
          <w:szCs w:val="24"/>
        </w:rPr>
      </w:pPr>
    </w:p>
    <w:p w14:paraId="7BD4513A" w14:textId="77777777" w:rsidR="00937F5F" w:rsidRPr="003C3E58" w:rsidRDefault="00937F5F">
      <w:pPr>
        <w:spacing w:line="200" w:lineRule="exact"/>
        <w:rPr>
          <w:sz w:val="24"/>
          <w:szCs w:val="24"/>
        </w:rPr>
      </w:pPr>
    </w:p>
    <w:p w14:paraId="1B3D1954" w14:textId="77777777" w:rsidR="00937F5F" w:rsidRPr="003C3E58" w:rsidRDefault="00937F5F">
      <w:pPr>
        <w:spacing w:line="200" w:lineRule="exact"/>
        <w:rPr>
          <w:sz w:val="24"/>
          <w:szCs w:val="24"/>
        </w:rPr>
      </w:pPr>
    </w:p>
    <w:p w14:paraId="12017DB7" w14:textId="77777777" w:rsidR="00937F5F" w:rsidRPr="003C3E58" w:rsidRDefault="00C33D52">
      <w:pPr>
        <w:ind w:left="100" w:right="6910"/>
        <w:jc w:val="both"/>
        <w:rPr>
          <w:sz w:val="24"/>
          <w:szCs w:val="24"/>
        </w:rPr>
      </w:pPr>
      <w:r w:rsidRPr="003C3E58">
        <w:rPr>
          <w:b/>
          <w:color w:val="333333"/>
          <w:sz w:val="24"/>
          <w:szCs w:val="24"/>
        </w:rPr>
        <w:t>Adding the time dimension</w:t>
      </w:r>
    </w:p>
    <w:p w14:paraId="5E4092EC" w14:textId="77777777" w:rsidR="00937F5F" w:rsidRPr="003C3E58" w:rsidRDefault="00C33D52">
      <w:pPr>
        <w:spacing w:before="78" w:line="312" w:lineRule="auto"/>
        <w:ind w:left="100" w:right="80"/>
        <w:jc w:val="both"/>
        <w:rPr>
          <w:sz w:val="24"/>
          <w:szCs w:val="24"/>
        </w:rPr>
      </w:pPr>
      <w:r w:rsidRPr="003C3E58">
        <w:rPr>
          <w:color w:val="333333"/>
          <w:sz w:val="24"/>
          <w:szCs w:val="24"/>
        </w:rPr>
        <w:t>Having  created  the  logical  network  model  indicating  what  needs  to  be  done  and  the  interrelationships between those activities, we are now ready to start thinking about when each activity should be undertaken. The critical path approach is concerned with two primary objectives: planning the project in such a way that it is completed as quickly as possible: and identifying those activities where a delay in their execution is likely to affect the overall end date of the project or later activities' start dates.</w:t>
      </w:r>
    </w:p>
    <w:p w14:paraId="6E513F79" w14:textId="77777777" w:rsidR="00937F5F" w:rsidRPr="003C3E58" w:rsidRDefault="00C33D52">
      <w:pPr>
        <w:spacing w:before="1" w:line="313" w:lineRule="auto"/>
        <w:ind w:left="100" w:right="80"/>
        <w:jc w:val="both"/>
        <w:rPr>
          <w:sz w:val="24"/>
          <w:szCs w:val="24"/>
        </w:rPr>
        <w:sectPr w:rsidR="00937F5F" w:rsidRPr="003C3E58">
          <w:type w:val="continuous"/>
          <w:pgSz w:w="12240" w:h="15840"/>
          <w:pgMar w:top="1020" w:right="1320" w:bottom="280" w:left="1340" w:header="720" w:footer="720" w:gutter="0"/>
          <w:cols w:space="720"/>
        </w:sectPr>
      </w:pPr>
      <w:r w:rsidRPr="003C3E58">
        <w:rPr>
          <w:color w:val="333333"/>
          <w:sz w:val="24"/>
          <w:szCs w:val="24"/>
        </w:rPr>
        <w:t>The method requires that for each activity we have an estimate of its duration. The network is then analyzed by carrying out a forward pass, to calculate the earliest dates at which activities may commence and the project be completed, and a backward pass, to calculate the latest start dates for activities and the critical path. In practice we would use a software application to carry out these calculations for anything but the smallest of projects. It is important, though, that we understand how the calculations are carried out in order to interpret the results correctly and understand the limitations of the method. The description and example that follow use the small example project outlined below — a project composed of eight activities whose durations have been estimated as shown in the table</w:t>
      </w:r>
    </w:p>
    <w:p w14:paraId="3DFCF9B2" w14:textId="77777777" w:rsidR="00937F5F" w:rsidRPr="003C3E58" w:rsidRDefault="00937F5F">
      <w:pPr>
        <w:spacing w:line="200" w:lineRule="exact"/>
        <w:rPr>
          <w:sz w:val="24"/>
          <w:szCs w:val="24"/>
        </w:rPr>
      </w:pPr>
    </w:p>
    <w:p w14:paraId="2D03FB81" w14:textId="77777777" w:rsidR="00937F5F" w:rsidRPr="003C3E58" w:rsidRDefault="00937F5F">
      <w:pPr>
        <w:spacing w:before="17" w:line="240" w:lineRule="exact"/>
        <w:rPr>
          <w:sz w:val="24"/>
          <w:szCs w:val="24"/>
        </w:rPr>
      </w:pPr>
    </w:p>
    <w:p w14:paraId="0CD4558A" w14:textId="77777777" w:rsidR="00937F5F" w:rsidRPr="003C3E58" w:rsidRDefault="00DA2735">
      <w:pPr>
        <w:ind w:left="100"/>
        <w:rPr>
          <w:sz w:val="24"/>
          <w:szCs w:val="24"/>
        </w:rPr>
      </w:pPr>
      <w:r>
        <w:rPr>
          <w:noProof/>
          <w:sz w:val="24"/>
          <w:szCs w:val="24"/>
        </w:rPr>
        <w:drawing>
          <wp:inline distT="0" distB="0" distL="0" distR="0" wp14:anchorId="7354E529">
            <wp:extent cx="5794375" cy="2862580"/>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94375" cy="2862580"/>
                    </a:xfrm>
                    <a:prstGeom prst="rect">
                      <a:avLst/>
                    </a:prstGeom>
                    <a:noFill/>
                    <a:ln>
                      <a:noFill/>
                    </a:ln>
                  </pic:spPr>
                </pic:pic>
              </a:graphicData>
            </a:graphic>
          </wp:inline>
        </w:drawing>
      </w:r>
    </w:p>
    <w:p w14:paraId="48E24229" w14:textId="77777777" w:rsidR="00937F5F" w:rsidRPr="003C3E58" w:rsidRDefault="00C33D52">
      <w:pPr>
        <w:spacing w:before="78"/>
        <w:ind w:left="100"/>
        <w:rPr>
          <w:sz w:val="24"/>
          <w:szCs w:val="24"/>
        </w:rPr>
      </w:pPr>
      <w:r w:rsidRPr="003C3E58">
        <w:rPr>
          <w:b/>
          <w:color w:val="333333"/>
          <w:sz w:val="24"/>
          <w:szCs w:val="24"/>
        </w:rPr>
        <w:t>Activity in the Box (AIB)</w:t>
      </w:r>
    </w:p>
    <w:p w14:paraId="2B10ED1F"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Also called as Activity-on-node (AON)</w:t>
      </w:r>
    </w:p>
    <w:p w14:paraId="43658A04" w14:textId="77777777" w:rsidR="00937F5F" w:rsidRPr="003C3E58" w:rsidRDefault="00C33D52">
      <w:pPr>
        <w:spacing w:before="75"/>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nodes represent activities, and arrows show precedence relationships</w:t>
      </w:r>
    </w:p>
    <w:p w14:paraId="296C876F"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Each activity is represented by a box.</w:t>
      </w:r>
    </w:p>
    <w:p w14:paraId="439467D8" w14:textId="77777777" w:rsidR="00937F5F" w:rsidRPr="003C3E58" w:rsidRDefault="00C33D52">
      <w:pPr>
        <w:spacing w:before="75"/>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The activity description is written in the box.</w:t>
      </w:r>
    </w:p>
    <w:p w14:paraId="2F609DFD"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Activity consume time, and their description usually starts with a verb</w:t>
      </w:r>
    </w:p>
    <w:p w14:paraId="2899C88E" w14:textId="77777777" w:rsidR="00937F5F" w:rsidRPr="003C3E58" w:rsidRDefault="00C33D52">
      <w:pPr>
        <w:spacing w:before="75"/>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Each activity is represented by one and only one box.</w:t>
      </w:r>
    </w:p>
    <w:p w14:paraId="2EAFBAAA"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Each box is assigned a unique activity number.</w:t>
      </w:r>
    </w:p>
    <w:p w14:paraId="2698E5C0" w14:textId="77777777" w:rsidR="00937F5F" w:rsidRPr="003C3E58" w:rsidRDefault="00C33D52">
      <w:pPr>
        <w:spacing w:before="75"/>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Activities have a precedential relationship.</w:t>
      </w:r>
    </w:p>
    <w:p w14:paraId="52B2AFFF"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Some activities may be done concurrently.</w:t>
      </w:r>
    </w:p>
    <w:p w14:paraId="2C169AC9" w14:textId="77777777" w:rsidR="00937F5F" w:rsidRPr="003C3E58" w:rsidRDefault="00937F5F">
      <w:pPr>
        <w:spacing w:line="200" w:lineRule="exact"/>
        <w:rPr>
          <w:sz w:val="24"/>
          <w:szCs w:val="24"/>
        </w:rPr>
      </w:pPr>
    </w:p>
    <w:p w14:paraId="7A3CDFFE" w14:textId="77777777" w:rsidR="00937F5F" w:rsidRPr="003C3E58" w:rsidRDefault="00937F5F">
      <w:pPr>
        <w:spacing w:before="7" w:line="200" w:lineRule="exact"/>
        <w:rPr>
          <w:sz w:val="24"/>
          <w:szCs w:val="24"/>
        </w:rPr>
      </w:pPr>
    </w:p>
    <w:p w14:paraId="0C69FE59" w14:textId="77777777" w:rsidR="00937F5F" w:rsidRPr="003C3E58" w:rsidRDefault="00C33D52">
      <w:pPr>
        <w:ind w:left="100"/>
        <w:rPr>
          <w:sz w:val="24"/>
          <w:szCs w:val="24"/>
        </w:rPr>
      </w:pPr>
      <w:r w:rsidRPr="003C3E58">
        <w:rPr>
          <w:b/>
          <w:color w:val="333333"/>
          <w:sz w:val="24"/>
          <w:szCs w:val="24"/>
        </w:rPr>
        <w:t>Activity on arrow</w:t>
      </w:r>
    </w:p>
    <w:p w14:paraId="594F6589" w14:textId="77777777" w:rsidR="00937F5F" w:rsidRPr="003C3E58" w:rsidRDefault="00937F5F">
      <w:pPr>
        <w:spacing w:before="11" w:line="240" w:lineRule="exact"/>
        <w:rPr>
          <w:sz w:val="24"/>
          <w:szCs w:val="24"/>
        </w:rPr>
      </w:pPr>
    </w:p>
    <w:p w14:paraId="55F7245E" w14:textId="77777777" w:rsidR="00937F5F" w:rsidRPr="003C3E58" w:rsidRDefault="00C33D52">
      <w:pPr>
        <w:ind w:left="460"/>
        <w:rPr>
          <w:sz w:val="24"/>
          <w:szCs w:val="24"/>
        </w:rPr>
      </w:pPr>
      <w:r w:rsidRPr="003C3E58">
        <w:rPr>
          <w:rFonts w:ascii="Arial Unicode MS" w:eastAsia="Arial Unicode MS" w:hAnsi="Arial Unicode MS" w:cs="Arial Unicode MS"/>
          <w:sz w:val="24"/>
          <w:szCs w:val="24"/>
        </w:rPr>
        <w:t xml:space="preserve">➢  </w:t>
      </w:r>
      <w:r w:rsidRPr="003C3E58">
        <w:rPr>
          <w:sz w:val="24"/>
          <w:szCs w:val="24"/>
        </w:rPr>
        <w:t>Arrows represent activities and nodes are events for points in time</w:t>
      </w:r>
    </w:p>
    <w:p w14:paraId="053AFDB3" w14:textId="77777777" w:rsidR="00937F5F" w:rsidRPr="003C3E58" w:rsidRDefault="00C33D52">
      <w:pPr>
        <w:spacing w:line="240" w:lineRule="exact"/>
        <w:ind w:left="460"/>
        <w:rPr>
          <w:sz w:val="24"/>
          <w:szCs w:val="24"/>
        </w:rPr>
      </w:pPr>
      <w:r w:rsidRPr="003C3E58">
        <w:rPr>
          <w:rFonts w:ascii="Arial Unicode MS" w:eastAsia="Arial Unicode MS" w:hAnsi="Arial Unicode MS" w:cs="Arial Unicode MS"/>
          <w:sz w:val="24"/>
          <w:szCs w:val="24"/>
        </w:rPr>
        <w:t xml:space="preserve">➢  </w:t>
      </w:r>
      <w:r w:rsidRPr="003C3E58">
        <w:rPr>
          <w:sz w:val="24"/>
          <w:szCs w:val="24"/>
        </w:rPr>
        <w:t>Each activity is represented by an arrow.</w:t>
      </w:r>
    </w:p>
    <w:p w14:paraId="43235D72" w14:textId="77777777" w:rsidR="00937F5F" w:rsidRPr="003C3E58" w:rsidRDefault="00C33D52">
      <w:pPr>
        <w:spacing w:line="240" w:lineRule="exact"/>
        <w:ind w:left="460"/>
        <w:rPr>
          <w:sz w:val="24"/>
          <w:szCs w:val="24"/>
        </w:rPr>
      </w:pPr>
      <w:r w:rsidRPr="003C3E58">
        <w:rPr>
          <w:rFonts w:ascii="Arial Unicode MS" w:eastAsia="Arial Unicode MS" w:hAnsi="Arial Unicode MS" w:cs="Arial Unicode MS"/>
          <w:sz w:val="24"/>
          <w:szCs w:val="24"/>
        </w:rPr>
        <w:t xml:space="preserve">➢  </w:t>
      </w:r>
      <w:r w:rsidRPr="003C3E58">
        <w:rPr>
          <w:sz w:val="24"/>
          <w:szCs w:val="24"/>
        </w:rPr>
        <w:t>The activity description is written above the arrow.</w:t>
      </w:r>
    </w:p>
    <w:p w14:paraId="3EC4B8B4" w14:textId="77777777" w:rsidR="00937F5F" w:rsidRPr="003C3E58" w:rsidRDefault="00C33D52">
      <w:pPr>
        <w:spacing w:line="240" w:lineRule="exact"/>
        <w:ind w:left="460"/>
        <w:rPr>
          <w:sz w:val="24"/>
          <w:szCs w:val="24"/>
        </w:rPr>
      </w:pPr>
      <w:r w:rsidRPr="003C3E58">
        <w:rPr>
          <w:rFonts w:ascii="Arial Unicode MS" w:eastAsia="Arial Unicode MS" w:hAnsi="Arial Unicode MS" w:cs="Arial Unicode MS"/>
          <w:sz w:val="24"/>
          <w:szCs w:val="24"/>
        </w:rPr>
        <w:t xml:space="preserve">➢  </w:t>
      </w:r>
      <w:r w:rsidRPr="003C3E58">
        <w:rPr>
          <w:sz w:val="24"/>
          <w:szCs w:val="24"/>
        </w:rPr>
        <w:t>Each activity is represented by one and only one arrow</w:t>
      </w:r>
    </w:p>
    <w:p w14:paraId="1BEEA683" w14:textId="77777777" w:rsidR="00937F5F" w:rsidRPr="003C3E58" w:rsidRDefault="00C33D52">
      <w:pPr>
        <w:spacing w:line="240" w:lineRule="exact"/>
        <w:ind w:left="460"/>
        <w:rPr>
          <w:sz w:val="24"/>
          <w:szCs w:val="24"/>
        </w:rPr>
      </w:pPr>
      <w:r w:rsidRPr="003C3E58">
        <w:rPr>
          <w:rFonts w:ascii="Arial Unicode MS" w:eastAsia="Arial Unicode MS" w:hAnsi="Arial Unicode MS" w:cs="Arial Unicode MS"/>
          <w:sz w:val="24"/>
          <w:szCs w:val="24"/>
        </w:rPr>
        <w:t xml:space="preserve">➢  </w:t>
      </w:r>
      <w:r w:rsidRPr="003C3E58">
        <w:rPr>
          <w:sz w:val="24"/>
          <w:szCs w:val="24"/>
        </w:rPr>
        <w:t>The tail of the arrow designates the start of the activity.</w:t>
      </w:r>
    </w:p>
    <w:p w14:paraId="2D76B041" w14:textId="77777777" w:rsidR="00937F5F" w:rsidRPr="003C3E58" w:rsidRDefault="00C33D52">
      <w:pPr>
        <w:spacing w:line="240" w:lineRule="exact"/>
        <w:ind w:left="460"/>
        <w:rPr>
          <w:sz w:val="24"/>
          <w:szCs w:val="24"/>
        </w:rPr>
      </w:pPr>
      <w:r w:rsidRPr="003C3E58">
        <w:rPr>
          <w:rFonts w:ascii="Arial Unicode MS" w:eastAsia="Arial Unicode MS" w:hAnsi="Arial Unicode MS" w:cs="Arial Unicode MS"/>
          <w:sz w:val="24"/>
          <w:szCs w:val="24"/>
        </w:rPr>
        <w:t xml:space="preserve">➢  </w:t>
      </w:r>
      <w:r w:rsidRPr="003C3E58">
        <w:rPr>
          <w:sz w:val="24"/>
          <w:szCs w:val="24"/>
        </w:rPr>
        <w:t>The head of the arrow designates the completion of the activity.</w:t>
      </w:r>
    </w:p>
    <w:p w14:paraId="3D547E16" w14:textId="77777777" w:rsidR="00937F5F" w:rsidRPr="003C3E58" w:rsidRDefault="00C33D52">
      <w:pPr>
        <w:spacing w:line="240" w:lineRule="exact"/>
        <w:ind w:left="460"/>
        <w:rPr>
          <w:sz w:val="24"/>
          <w:szCs w:val="24"/>
        </w:rPr>
        <w:sectPr w:rsidR="00937F5F" w:rsidRPr="003C3E58">
          <w:pgSz w:w="12240" w:h="15840"/>
          <w:pgMar w:top="1020" w:right="1340" w:bottom="280" w:left="1340" w:header="754" w:footer="1055" w:gutter="0"/>
          <w:cols w:space="720"/>
        </w:sectPr>
      </w:pPr>
      <w:r w:rsidRPr="003C3E58">
        <w:rPr>
          <w:rFonts w:ascii="Arial Unicode MS" w:eastAsia="Arial Unicode MS" w:hAnsi="Arial Unicode MS" w:cs="Arial Unicode MS"/>
          <w:sz w:val="24"/>
          <w:szCs w:val="24"/>
        </w:rPr>
        <w:t xml:space="preserve">➢  </w:t>
      </w:r>
      <w:r w:rsidRPr="003C3E58">
        <w:rPr>
          <w:sz w:val="24"/>
          <w:szCs w:val="24"/>
        </w:rPr>
        <w:t>The length and slope of the arrow are in no way indicative of the activity’s duration or importance</w:t>
      </w:r>
    </w:p>
    <w:p w14:paraId="6D75EEFA" w14:textId="77777777" w:rsidR="00937F5F" w:rsidRPr="003C3E58" w:rsidRDefault="00937F5F">
      <w:pPr>
        <w:spacing w:before="3" w:line="160" w:lineRule="exact"/>
        <w:rPr>
          <w:sz w:val="24"/>
          <w:szCs w:val="24"/>
        </w:rPr>
      </w:pPr>
    </w:p>
    <w:p w14:paraId="605DD69E" w14:textId="77777777" w:rsidR="00937F5F" w:rsidRPr="003C3E58" w:rsidRDefault="00937F5F">
      <w:pPr>
        <w:spacing w:line="200" w:lineRule="exact"/>
        <w:rPr>
          <w:sz w:val="24"/>
          <w:szCs w:val="24"/>
        </w:rPr>
      </w:pPr>
    </w:p>
    <w:p w14:paraId="0AFF5786" w14:textId="77777777" w:rsidR="00937F5F" w:rsidRPr="003C3E58" w:rsidRDefault="00937F5F">
      <w:pPr>
        <w:spacing w:line="200" w:lineRule="exact"/>
        <w:rPr>
          <w:sz w:val="24"/>
          <w:szCs w:val="24"/>
        </w:rPr>
      </w:pPr>
    </w:p>
    <w:p w14:paraId="00CD6748" w14:textId="77777777" w:rsidR="00937F5F" w:rsidRPr="003C3E58" w:rsidRDefault="00937F5F">
      <w:pPr>
        <w:spacing w:line="200" w:lineRule="exact"/>
        <w:rPr>
          <w:sz w:val="24"/>
          <w:szCs w:val="24"/>
        </w:rPr>
      </w:pPr>
    </w:p>
    <w:p w14:paraId="62FFE017" w14:textId="77777777" w:rsidR="00937F5F" w:rsidRPr="003C3E58" w:rsidRDefault="00937F5F">
      <w:pPr>
        <w:spacing w:line="200" w:lineRule="exact"/>
        <w:rPr>
          <w:sz w:val="24"/>
          <w:szCs w:val="24"/>
        </w:rPr>
      </w:pPr>
    </w:p>
    <w:p w14:paraId="0D44AF45" w14:textId="77777777" w:rsidR="00937F5F" w:rsidRPr="003C3E58" w:rsidRDefault="00937F5F">
      <w:pPr>
        <w:spacing w:line="200" w:lineRule="exact"/>
        <w:rPr>
          <w:sz w:val="24"/>
          <w:szCs w:val="24"/>
        </w:rPr>
      </w:pPr>
    </w:p>
    <w:p w14:paraId="1F04B200" w14:textId="77777777" w:rsidR="00937F5F" w:rsidRPr="003C3E58" w:rsidRDefault="00937F5F">
      <w:pPr>
        <w:spacing w:line="200" w:lineRule="exact"/>
        <w:rPr>
          <w:sz w:val="24"/>
          <w:szCs w:val="24"/>
        </w:rPr>
      </w:pPr>
    </w:p>
    <w:p w14:paraId="122D6BDD" w14:textId="77777777" w:rsidR="00937F5F" w:rsidRPr="003C3E58" w:rsidRDefault="00937F5F">
      <w:pPr>
        <w:spacing w:line="200" w:lineRule="exact"/>
        <w:rPr>
          <w:sz w:val="24"/>
          <w:szCs w:val="24"/>
        </w:rPr>
      </w:pPr>
    </w:p>
    <w:p w14:paraId="738FCA29" w14:textId="77777777" w:rsidR="00937F5F" w:rsidRPr="003C3E58" w:rsidRDefault="00937F5F">
      <w:pPr>
        <w:spacing w:line="200" w:lineRule="exact"/>
        <w:rPr>
          <w:sz w:val="24"/>
          <w:szCs w:val="24"/>
        </w:rPr>
      </w:pPr>
    </w:p>
    <w:p w14:paraId="6E4B6EAB" w14:textId="77777777" w:rsidR="00937F5F" w:rsidRPr="003C3E58" w:rsidRDefault="00937F5F">
      <w:pPr>
        <w:spacing w:line="200" w:lineRule="exact"/>
        <w:rPr>
          <w:sz w:val="24"/>
          <w:szCs w:val="24"/>
        </w:rPr>
      </w:pPr>
    </w:p>
    <w:p w14:paraId="5EE185FD" w14:textId="77777777" w:rsidR="00937F5F" w:rsidRPr="003C3E58" w:rsidRDefault="00937F5F">
      <w:pPr>
        <w:spacing w:line="200" w:lineRule="exact"/>
        <w:rPr>
          <w:sz w:val="24"/>
          <w:szCs w:val="24"/>
        </w:rPr>
      </w:pPr>
    </w:p>
    <w:p w14:paraId="0CDE1C18" w14:textId="77777777" w:rsidR="00937F5F" w:rsidRPr="003C3E58" w:rsidRDefault="00937F5F">
      <w:pPr>
        <w:spacing w:line="200" w:lineRule="exact"/>
        <w:rPr>
          <w:sz w:val="24"/>
          <w:szCs w:val="24"/>
        </w:rPr>
      </w:pPr>
    </w:p>
    <w:p w14:paraId="3FE88EC0" w14:textId="77777777" w:rsidR="00937F5F" w:rsidRPr="003C3E58" w:rsidRDefault="00937F5F">
      <w:pPr>
        <w:spacing w:line="200" w:lineRule="exact"/>
        <w:rPr>
          <w:sz w:val="24"/>
          <w:szCs w:val="24"/>
        </w:rPr>
      </w:pPr>
    </w:p>
    <w:p w14:paraId="57B920E8" w14:textId="77777777" w:rsidR="00937F5F" w:rsidRPr="003C3E58" w:rsidRDefault="00937F5F">
      <w:pPr>
        <w:spacing w:line="200" w:lineRule="exact"/>
        <w:rPr>
          <w:sz w:val="24"/>
          <w:szCs w:val="24"/>
        </w:rPr>
      </w:pPr>
    </w:p>
    <w:p w14:paraId="74305738" w14:textId="77777777" w:rsidR="00937F5F" w:rsidRPr="003C3E58" w:rsidRDefault="00937F5F">
      <w:pPr>
        <w:spacing w:line="200" w:lineRule="exact"/>
        <w:rPr>
          <w:sz w:val="24"/>
          <w:szCs w:val="24"/>
        </w:rPr>
      </w:pPr>
    </w:p>
    <w:p w14:paraId="7D8EF19B" w14:textId="77777777" w:rsidR="00937F5F" w:rsidRPr="003C3E58" w:rsidRDefault="00937F5F">
      <w:pPr>
        <w:spacing w:line="200" w:lineRule="exact"/>
        <w:rPr>
          <w:sz w:val="24"/>
          <w:szCs w:val="24"/>
        </w:rPr>
      </w:pPr>
    </w:p>
    <w:p w14:paraId="6FD7C7A8" w14:textId="77777777" w:rsidR="00937F5F" w:rsidRPr="003C3E58" w:rsidRDefault="00937F5F">
      <w:pPr>
        <w:spacing w:line="200" w:lineRule="exact"/>
        <w:rPr>
          <w:sz w:val="24"/>
          <w:szCs w:val="24"/>
        </w:rPr>
      </w:pPr>
    </w:p>
    <w:p w14:paraId="44137E14" w14:textId="77777777" w:rsidR="00937F5F" w:rsidRPr="003C3E58" w:rsidRDefault="00937F5F">
      <w:pPr>
        <w:spacing w:line="200" w:lineRule="exact"/>
        <w:rPr>
          <w:sz w:val="24"/>
          <w:szCs w:val="24"/>
        </w:rPr>
      </w:pPr>
    </w:p>
    <w:p w14:paraId="3AD89D75" w14:textId="77777777" w:rsidR="00937F5F" w:rsidRPr="003C3E58" w:rsidRDefault="00937F5F">
      <w:pPr>
        <w:spacing w:line="200" w:lineRule="exact"/>
        <w:rPr>
          <w:sz w:val="24"/>
          <w:szCs w:val="24"/>
        </w:rPr>
      </w:pPr>
    </w:p>
    <w:p w14:paraId="231D6354" w14:textId="77777777" w:rsidR="00937F5F" w:rsidRPr="003C3E58" w:rsidRDefault="00937F5F">
      <w:pPr>
        <w:spacing w:line="200" w:lineRule="exact"/>
        <w:rPr>
          <w:sz w:val="24"/>
          <w:szCs w:val="24"/>
        </w:rPr>
      </w:pPr>
    </w:p>
    <w:p w14:paraId="39784E7B" w14:textId="77777777" w:rsidR="00937F5F" w:rsidRPr="003C3E58" w:rsidRDefault="00937F5F">
      <w:pPr>
        <w:spacing w:line="200" w:lineRule="exact"/>
        <w:rPr>
          <w:sz w:val="24"/>
          <w:szCs w:val="24"/>
        </w:rPr>
      </w:pPr>
    </w:p>
    <w:p w14:paraId="57678AAA" w14:textId="77777777" w:rsidR="00937F5F" w:rsidRPr="003C3E58" w:rsidRDefault="00937F5F">
      <w:pPr>
        <w:spacing w:line="200" w:lineRule="exact"/>
        <w:rPr>
          <w:sz w:val="24"/>
          <w:szCs w:val="24"/>
        </w:rPr>
      </w:pPr>
    </w:p>
    <w:p w14:paraId="3A3F8EA0" w14:textId="77777777" w:rsidR="00937F5F" w:rsidRPr="003C3E58" w:rsidRDefault="00937F5F">
      <w:pPr>
        <w:spacing w:line="200" w:lineRule="exact"/>
        <w:rPr>
          <w:sz w:val="24"/>
          <w:szCs w:val="24"/>
        </w:rPr>
      </w:pPr>
    </w:p>
    <w:p w14:paraId="334F550F" w14:textId="77777777" w:rsidR="00937F5F" w:rsidRPr="003C3E58" w:rsidRDefault="00937F5F">
      <w:pPr>
        <w:spacing w:line="200" w:lineRule="exact"/>
        <w:rPr>
          <w:sz w:val="24"/>
          <w:szCs w:val="24"/>
        </w:rPr>
      </w:pPr>
    </w:p>
    <w:p w14:paraId="057EFE7D" w14:textId="77777777" w:rsidR="00937F5F" w:rsidRPr="003C3E58" w:rsidRDefault="00937F5F">
      <w:pPr>
        <w:spacing w:line="200" w:lineRule="exact"/>
        <w:rPr>
          <w:sz w:val="24"/>
          <w:szCs w:val="24"/>
        </w:rPr>
      </w:pPr>
    </w:p>
    <w:p w14:paraId="73F5B34F" w14:textId="77777777" w:rsidR="00937F5F" w:rsidRPr="003C3E58" w:rsidRDefault="00937F5F">
      <w:pPr>
        <w:spacing w:line="200" w:lineRule="exact"/>
        <w:rPr>
          <w:sz w:val="24"/>
          <w:szCs w:val="24"/>
        </w:rPr>
      </w:pPr>
    </w:p>
    <w:p w14:paraId="33ECDCDB" w14:textId="77777777" w:rsidR="00937F5F" w:rsidRPr="003C3E58" w:rsidRDefault="00937F5F">
      <w:pPr>
        <w:spacing w:line="200" w:lineRule="exact"/>
        <w:rPr>
          <w:sz w:val="24"/>
          <w:szCs w:val="24"/>
        </w:rPr>
      </w:pPr>
    </w:p>
    <w:p w14:paraId="20E17A7A" w14:textId="77777777" w:rsidR="00937F5F" w:rsidRPr="003C3E58" w:rsidRDefault="00937F5F">
      <w:pPr>
        <w:spacing w:line="200" w:lineRule="exact"/>
        <w:rPr>
          <w:sz w:val="24"/>
          <w:szCs w:val="24"/>
        </w:rPr>
      </w:pPr>
    </w:p>
    <w:p w14:paraId="052467A6" w14:textId="77777777" w:rsidR="00937F5F" w:rsidRPr="003C3E58" w:rsidRDefault="00937F5F">
      <w:pPr>
        <w:spacing w:line="200" w:lineRule="exact"/>
        <w:rPr>
          <w:sz w:val="24"/>
          <w:szCs w:val="24"/>
        </w:rPr>
      </w:pPr>
    </w:p>
    <w:p w14:paraId="60A9102A" w14:textId="77777777" w:rsidR="00937F5F" w:rsidRPr="003C3E58" w:rsidRDefault="00937F5F">
      <w:pPr>
        <w:spacing w:line="200" w:lineRule="exact"/>
        <w:rPr>
          <w:sz w:val="24"/>
          <w:szCs w:val="24"/>
        </w:rPr>
      </w:pPr>
    </w:p>
    <w:p w14:paraId="50DDF253" w14:textId="77777777" w:rsidR="00937F5F" w:rsidRPr="003C3E58" w:rsidRDefault="00937F5F">
      <w:pPr>
        <w:spacing w:line="200" w:lineRule="exact"/>
        <w:rPr>
          <w:sz w:val="24"/>
          <w:szCs w:val="24"/>
        </w:rPr>
      </w:pPr>
    </w:p>
    <w:p w14:paraId="6DA63689" w14:textId="77777777" w:rsidR="00937F5F" w:rsidRPr="003C3E58" w:rsidRDefault="00937F5F">
      <w:pPr>
        <w:spacing w:line="200" w:lineRule="exact"/>
        <w:rPr>
          <w:sz w:val="24"/>
          <w:szCs w:val="24"/>
        </w:rPr>
      </w:pPr>
    </w:p>
    <w:p w14:paraId="1C87248D" w14:textId="77777777" w:rsidR="00937F5F" w:rsidRPr="003C3E58" w:rsidRDefault="00937F5F">
      <w:pPr>
        <w:spacing w:line="200" w:lineRule="exact"/>
        <w:rPr>
          <w:sz w:val="24"/>
          <w:szCs w:val="24"/>
        </w:rPr>
      </w:pPr>
    </w:p>
    <w:p w14:paraId="0791F597" w14:textId="77777777" w:rsidR="00937F5F" w:rsidRPr="003C3E58" w:rsidRDefault="00937F5F">
      <w:pPr>
        <w:spacing w:line="200" w:lineRule="exact"/>
        <w:rPr>
          <w:sz w:val="24"/>
          <w:szCs w:val="24"/>
        </w:rPr>
      </w:pPr>
    </w:p>
    <w:p w14:paraId="05875676" w14:textId="77777777" w:rsidR="00937F5F" w:rsidRPr="003C3E58" w:rsidRDefault="00937F5F">
      <w:pPr>
        <w:spacing w:line="200" w:lineRule="exact"/>
        <w:rPr>
          <w:sz w:val="24"/>
          <w:szCs w:val="24"/>
        </w:rPr>
      </w:pPr>
    </w:p>
    <w:p w14:paraId="340C8D9D" w14:textId="77777777" w:rsidR="00937F5F" w:rsidRPr="003C3E58" w:rsidRDefault="00937F5F">
      <w:pPr>
        <w:spacing w:line="200" w:lineRule="exact"/>
        <w:rPr>
          <w:sz w:val="24"/>
          <w:szCs w:val="24"/>
        </w:rPr>
      </w:pPr>
    </w:p>
    <w:p w14:paraId="60A181F8" w14:textId="77777777" w:rsidR="00937F5F" w:rsidRPr="003C3E58" w:rsidRDefault="00937F5F">
      <w:pPr>
        <w:spacing w:line="200" w:lineRule="exact"/>
        <w:rPr>
          <w:sz w:val="24"/>
          <w:szCs w:val="24"/>
        </w:rPr>
      </w:pPr>
    </w:p>
    <w:p w14:paraId="2F04014E" w14:textId="77777777" w:rsidR="00937F5F" w:rsidRPr="003C3E58" w:rsidRDefault="00937F5F">
      <w:pPr>
        <w:spacing w:line="200" w:lineRule="exact"/>
        <w:rPr>
          <w:sz w:val="24"/>
          <w:szCs w:val="24"/>
        </w:rPr>
      </w:pPr>
    </w:p>
    <w:p w14:paraId="47B2CAA1" w14:textId="77777777" w:rsidR="00937F5F" w:rsidRPr="003C3E58" w:rsidRDefault="00937F5F">
      <w:pPr>
        <w:spacing w:line="200" w:lineRule="exact"/>
        <w:rPr>
          <w:sz w:val="24"/>
          <w:szCs w:val="24"/>
        </w:rPr>
      </w:pPr>
    </w:p>
    <w:p w14:paraId="31144C4B" w14:textId="77777777" w:rsidR="00937F5F" w:rsidRPr="003C3E58" w:rsidRDefault="00937F5F">
      <w:pPr>
        <w:spacing w:line="200" w:lineRule="exact"/>
        <w:rPr>
          <w:sz w:val="24"/>
          <w:szCs w:val="24"/>
        </w:rPr>
      </w:pPr>
    </w:p>
    <w:p w14:paraId="72BFAFDC" w14:textId="77777777" w:rsidR="00937F5F" w:rsidRPr="003C3E58" w:rsidRDefault="00937F5F">
      <w:pPr>
        <w:spacing w:line="200" w:lineRule="exact"/>
        <w:rPr>
          <w:sz w:val="24"/>
          <w:szCs w:val="24"/>
        </w:rPr>
      </w:pPr>
    </w:p>
    <w:p w14:paraId="3ECA8A3A" w14:textId="77777777" w:rsidR="00937F5F" w:rsidRPr="003C3E58" w:rsidRDefault="00937F5F">
      <w:pPr>
        <w:spacing w:line="200" w:lineRule="exact"/>
        <w:rPr>
          <w:sz w:val="24"/>
          <w:szCs w:val="24"/>
        </w:rPr>
      </w:pPr>
    </w:p>
    <w:p w14:paraId="7B259DEC" w14:textId="77777777" w:rsidR="00937F5F" w:rsidRPr="003C3E58" w:rsidRDefault="00937F5F">
      <w:pPr>
        <w:spacing w:line="200" w:lineRule="exact"/>
        <w:rPr>
          <w:sz w:val="24"/>
          <w:szCs w:val="24"/>
        </w:rPr>
      </w:pPr>
    </w:p>
    <w:p w14:paraId="6D28522E" w14:textId="77777777" w:rsidR="00937F5F" w:rsidRPr="003C3E58" w:rsidRDefault="00937F5F">
      <w:pPr>
        <w:spacing w:line="200" w:lineRule="exact"/>
        <w:rPr>
          <w:sz w:val="24"/>
          <w:szCs w:val="24"/>
        </w:rPr>
      </w:pPr>
    </w:p>
    <w:p w14:paraId="3EE59AD5" w14:textId="77777777" w:rsidR="00937F5F" w:rsidRPr="003C3E58" w:rsidRDefault="00937F5F">
      <w:pPr>
        <w:spacing w:line="200" w:lineRule="exact"/>
        <w:rPr>
          <w:sz w:val="24"/>
          <w:szCs w:val="24"/>
        </w:rPr>
      </w:pPr>
    </w:p>
    <w:p w14:paraId="0971BB6B" w14:textId="77777777" w:rsidR="00937F5F" w:rsidRPr="003C3E58" w:rsidRDefault="00937F5F">
      <w:pPr>
        <w:spacing w:line="200" w:lineRule="exact"/>
        <w:rPr>
          <w:sz w:val="24"/>
          <w:szCs w:val="24"/>
        </w:rPr>
      </w:pPr>
    </w:p>
    <w:p w14:paraId="6B2FA9C5" w14:textId="77777777" w:rsidR="00937F5F" w:rsidRPr="003C3E58" w:rsidRDefault="00937F5F">
      <w:pPr>
        <w:spacing w:line="200" w:lineRule="exact"/>
        <w:rPr>
          <w:sz w:val="24"/>
          <w:szCs w:val="24"/>
        </w:rPr>
      </w:pPr>
    </w:p>
    <w:p w14:paraId="1E90E9B9" w14:textId="77777777" w:rsidR="00937F5F" w:rsidRPr="003C3E58" w:rsidRDefault="00937F5F">
      <w:pPr>
        <w:spacing w:line="200" w:lineRule="exact"/>
        <w:rPr>
          <w:sz w:val="24"/>
          <w:szCs w:val="24"/>
        </w:rPr>
      </w:pPr>
    </w:p>
    <w:p w14:paraId="38631B20" w14:textId="77777777" w:rsidR="00937F5F" w:rsidRPr="003C3E58" w:rsidRDefault="00DA2735">
      <w:pPr>
        <w:spacing w:before="32"/>
        <w:ind w:left="100"/>
        <w:rPr>
          <w:sz w:val="24"/>
          <w:szCs w:val="24"/>
        </w:rPr>
      </w:pPr>
      <w:r>
        <w:rPr>
          <w:noProof/>
        </w:rPr>
        <mc:AlternateContent>
          <mc:Choice Requires="wpg">
            <w:drawing>
              <wp:anchor distT="0" distB="0" distL="114300" distR="114300" simplePos="0" relativeHeight="503315316" behindDoc="1" locked="0" layoutInCell="1" allowOverlap="1" wp14:anchorId="1AE85833">
                <wp:simplePos x="0" y="0"/>
                <wp:positionH relativeFrom="page">
                  <wp:posOffset>914400</wp:posOffset>
                </wp:positionH>
                <wp:positionV relativeFrom="paragraph">
                  <wp:posOffset>-5782310</wp:posOffset>
                </wp:positionV>
                <wp:extent cx="4248150" cy="5752465"/>
                <wp:effectExtent l="0" t="0" r="6350" b="635"/>
                <wp:wrapNone/>
                <wp:docPr id="73"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0" cy="5752465"/>
                          <a:chOff x="1440" y="-9106"/>
                          <a:chExt cx="6690" cy="9059"/>
                        </a:xfrm>
                      </wpg:grpSpPr>
                      <pic:pic xmlns:pic="http://schemas.openxmlformats.org/drawingml/2006/picture">
                        <pic:nvPicPr>
                          <pic:cNvPr id="74" name="Picture 52"/>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1440" y="-9106"/>
                            <a:ext cx="6690" cy="38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5" name="Picture 53"/>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1440" y="-5236"/>
                            <a:ext cx="6270" cy="273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6" name="Picture 54"/>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1440" y="-2506"/>
                            <a:ext cx="6495" cy="24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1B64471" id="Group 51" o:spid="_x0000_s1026" style="position:absolute;margin-left:1in;margin-top:-455.3pt;width:334.5pt;height:452.95pt;z-index:-1164;mso-position-horizontal-relative:page" coordorigin="1440,-9106" coordsize="6690,905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CgAAAAAAAAAhAIlO2/rWdQAA1nUAABUAAABkcnMvbWVkaWEvaW1hZ2UyLmpwZWf/2P/g&#13;&#10;ABBKRklGAAEBAQ7EDsQAAP/bAEMAAwICAwICAwMDAwQDAwQFCAUFBAQFCgcHBggMCgwMCwoLCw0O&#13;&#10;EhANDhEOCwsQFhARExQVFRUMDxcYFhQYEhQVFP/bAEMBAwQEBQQFCQUFCRQNCw0UFBQUFBQUFBQU&#13;&#10;FBQUFBQUFBQUFBQUFBQUFBQUFBQUFBQUFBQUFBQUFBQUFBQUFBQUFP/AABEIALYBog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 o:spid="_x0000_s1027" type="#_x0000_t75" style="position:absolute;left:1440;top:-9106;width:6690;height:38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">
                  <v:imagedata r:id="rId31" o:title=""/>
                  <o:lock v:ext="edit" aspectratio="f"/>
                </v:shape>
                <v:shape id="Picture 53" o:spid="_x0000_s1028" type="#_x0000_t75" style="position:absolute;left:1440;top:-5236;width:6270;height:27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">
                  <v:imagedata r:id="rId32" o:title=""/>
                  <o:lock v:ext="edit" aspectratio="f"/>
                </v:shape>
                <v:shape id="Picture 54" o:spid="_x0000_s1029" type="#_x0000_t75" style="position:absolute;left:1440;top:-2506;width:6495;height:24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">
                  <v:imagedata r:id="rId33" o:title=""/>
                  <o:lock v:ext="edit" aspectratio="f"/>
                </v:shape>
                <w10:wrap anchorx="page"/>
              </v:group>
            </w:pict>
          </mc:Fallback>
        </mc:AlternateContent>
      </w:r>
      <w:r w:rsidR="00C33D52" w:rsidRPr="003C3E58">
        <w:rPr>
          <w:b/>
          <w:color w:val="333333"/>
          <w:sz w:val="24"/>
          <w:szCs w:val="24"/>
        </w:rPr>
        <w:t>Activity Scheduling</w:t>
      </w:r>
    </w:p>
    <w:p w14:paraId="4D1467F3" w14:textId="77777777" w:rsidR="00937F5F" w:rsidRPr="003C3E58" w:rsidRDefault="00C33D52">
      <w:pPr>
        <w:spacing w:before="73" w:line="313" w:lineRule="auto"/>
        <w:ind w:left="820" w:right="88" w:hanging="3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It  is  necessary to  select  an estimated  start  time  and  a required  completion  time  for the  overall project.</w:t>
      </w:r>
    </w:p>
    <w:p w14:paraId="22E4C080" w14:textId="77777777" w:rsidR="00937F5F" w:rsidRPr="003C3E58" w:rsidRDefault="00C33D52">
      <w:pPr>
        <w:spacing w:line="240" w:lineRule="exact"/>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The project’s required completion time is normally part of the project objective and stated in the</w:t>
      </w:r>
    </w:p>
    <w:p w14:paraId="3CB9C591" w14:textId="77777777" w:rsidR="00937F5F" w:rsidRPr="003C3E58" w:rsidRDefault="00C33D52">
      <w:pPr>
        <w:spacing w:before="78"/>
        <w:ind w:left="820"/>
        <w:rPr>
          <w:sz w:val="24"/>
          <w:szCs w:val="24"/>
        </w:rPr>
      </w:pPr>
      <w:r w:rsidRPr="003C3E58">
        <w:rPr>
          <w:color w:val="333333"/>
          <w:sz w:val="24"/>
          <w:szCs w:val="24"/>
        </w:rPr>
        <w:t>contract.</w:t>
      </w:r>
    </w:p>
    <w:p w14:paraId="3DDD2810"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If a project must be completed in 130 working days, we define the project’s estimated start time as</w:t>
      </w:r>
    </w:p>
    <w:p w14:paraId="6856C63A" w14:textId="77777777" w:rsidR="00937F5F" w:rsidRPr="003C3E58" w:rsidRDefault="00C33D52">
      <w:pPr>
        <w:spacing w:before="78"/>
        <w:ind w:left="820"/>
        <w:rPr>
          <w:sz w:val="24"/>
          <w:szCs w:val="24"/>
        </w:rPr>
      </w:pPr>
      <w:r w:rsidRPr="003C3E58">
        <w:rPr>
          <w:color w:val="333333"/>
          <w:sz w:val="24"/>
          <w:szCs w:val="24"/>
        </w:rPr>
        <w:t>0 and its required completion time is day 130.</w:t>
      </w:r>
    </w:p>
    <w:p w14:paraId="63FF85CC"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 project schedule includes:</w:t>
      </w:r>
    </w:p>
    <w:p w14:paraId="5CBCBE12" w14:textId="77777777" w:rsidR="00937F5F" w:rsidRPr="003C3E58" w:rsidRDefault="00C33D52">
      <w:pPr>
        <w:tabs>
          <w:tab w:val="left" w:pos="1540"/>
        </w:tabs>
        <w:spacing w:before="78" w:line="290" w:lineRule="auto"/>
        <w:ind w:left="1540" w:right="86" w:hanging="360"/>
        <w:rPr>
          <w:sz w:val="24"/>
          <w:szCs w:val="24"/>
        </w:rPr>
        <w:sectPr w:rsidR="00937F5F" w:rsidRPr="003C3E58">
          <w:pgSz w:w="12240" w:h="15840"/>
          <w:pgMar w:top="1020" w:right="1320" w:bottom="280" w:left="1340" w:header="754" w:footer="1055" w:gutter="0"/>
          <w:cols w:space="720"/>
        </w:sectPr>
      </w:pPr>
      <w:r w:rsidRPr="003C3E58">
        <w:rPr>
          <w:rFonts w:ascii="Courier New" w:eastAsia="Courier New" w:hAnsi="Courier New" w:cs="Courier New"/>
          <w:color w:val="333333"/>
          <w:sz w:val="24"/>
          <w:szCs w:val="24"/>
        </w:rPr>
        <w:lastRenderedPageBreak/>
        <w:t>o</w:t>
      </w:r>
      <w:r w:rsidRPr="003C3E58">
        <w:rPr>
          <w:rFonts w:ascii="Courier New" w:eastAsia="Courier New" w:hAnsi="Courier New" w:cs="Courier New"/>
          <w:color w:val="333333"/>
          <w:sz w:val="24"/>
          <w:szCs w:val="24"/>
        </w:rPr>
        <w:tab/>
      </w:r>
      <w:r w:rsidRPr="003C3E58">
        <w:rPr>
          <w:color w:val="333333"/>
          <w:sz w:val="24"/>
          <w:szCs w:val="24"/>
        </w:rPr>
        <w:t>the earliest times (or dates) at which each activity can start and finish, based on the project's estimated start time (or date)</w:t>
      </w:r>
    </w:p>
    <w:p w14:paraId="4FD4A602" w14:textId="77777777" w:rsidR="00937F5F" w:rsidRPr="003C3E58" w:rsidRDefault="00937F5F">
      <w:pPr>
        <w:spacing w:before="2" w:line="100" w:lineRule="exact"/>
        <w:rPr>
          <w:sz w:val="24"/>
          <w:szCs w:val="24"/>
        </w:rPr>
      </w:pPr>
    </w:p>
    <w:p w14:paraId="2BF18307" w14:textId="77777777" w:rsidR="00937F5F" w:rsidRPr="003C3E58" w:rsidRDefault="00937F5F">
      <w:pPr>
        <w:spacing w:line="200" w:lineRule="exact"/>
        <w:rPr>
          <w:sz w:val="24"/>
          <w:szCs w:val="24"/>
        </w:rPr>
      </w:pPr>
    </w:p>
    <w:p w14:paraId="6B3C7763" w14:textId="77777777" w:rsidR="00937F5F" w:rsidRPr="003C3E58" w:rsidRDefault="00937F5F">
      <w:pPr>
        <w:spacing w:line="200" w:lineRule="exact"/>
        <w:rPr>
          <w:sz w:val="24"/>
          <w:szCs w:val="24"/>
        </w:rPr>
      </w:pPr>
    </w:p>
    <w:p w14:paraId="09BCF4A0" w14:textId="77777777" w:rsidR="00937F5F" w:rsidRPr="003C3E58" w:rsidRDefault="00DA2735">
      <w:pPr>
        <w:tabs>
          <w:tab w:val="left" w:pos="1540"/>
        </w:tabs>
        <w:spacing w:before="32" w:line="290" w:lineRule="auto"/>
        <w:ind w:left="1540" w:right="64" w:hanging="360"/>
        <w:rPr>
          <w:sz w:val="24"/>
          <w:szCs w:val="24"/>
        </w:rPr>
      </w:pPr>
      <w:r>
        <w:rPr>
          <w:noProof/>
        </w:rPr>
        <mc:AlternateContent>
          <mc:Choice Requires="wpg">
            <w:drawing>
              <wp:anchor distT="0" distB="0" distL="114300" distR="114300" simplePos="0" relativeHeight="503315317" behindDoc="1" locked="0" layoutInCell="1" allowOverlap="1" wp14:anchorId="5E8C4B35">
                <wp:simplePos x="0" y="0"/>
                <wp:positionH relativeFrom="page">
                  <wp:posOffset>1581785</wp:posOffset>
                </wp:positionH>
                <wp:positionV relativeFrom="paragraph">
                  <wp:posOffset>180975</wp:posOffset>
                </wp:positionV>
                <wp:extent cx="5295265" cy="208280"/>
                <wp:effectExtent l="0" t="0" r="635" b="0"/>
                <wp:wrapNone/>
                <wp:docPr id="71"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5265" cy="208280"/>
                          <a:chOff x="2492" y="285"/>
                          <a:chExt cx="8339" cy="329"/>
                        </a:xfrm>
                      </wpg:grpSpPr>
                      <wps:wsp>
                        <wps:cNvPr id="72" name="Freeform 50"/>
                        <wps:cNvSpPr>
                          <a:spLocks/>
                        </wps:cNvSpPr>
                        <wps:spPr bwMode="auto">
                          <a:xfrm>
                            <a:off x="2492" y="285"/>
                            <a:ext cx="8339" cy="329"/>
                          </a:xfrm>
                          <a:custGeom>
                            <a:avLst/>
                            <a:gdLst>
                              <a:gd name="T0" fmla="+- 0 2492 2492"/>
                              <a:gd name="T1" fmla="*/ T0 w 8339"/>
                              <a:gd name="T2" fmla="+- 0 614 285"/>
                              <a:gd name="T3" fmla="*/ 614 h 329"/>
                              <a:gd name="T4" fmla="+- 0 10831 2492"/>
                              <a:gd name="T5" fmla="*/ T4 w 8339"/>
                              <a:gd name="T6" fmla="+- 0 614 285"/>
                              <a:gd name="T7" fmla="*/ 614 h 329"/>
                              <a:gd name="T8" fmla="+- 0 10831 2492"/>
                              <a:gd name="T9" fmla="*/ T8 w 8339"/>
                              <a:gd name="T10" fmla="+- 0 285 285"/>
                              <a:gd name="T11" fmla="*/ 285 h 329"/>
                              <a:gd name="T12" fmla="+- 0 2492 2492"/>
                              <a:gd name="T13" fmla="*/ T12 w 8339"/>
                              <a:gd name="T14" fmla="+- 0 285 285"/>
                              <a:gd name="T15" fmla="*/ 285 h 329"/>
                              <a:gd name="T16" fmla="+- 0 2492 2492"/>
                              <a:gd name="T17" fmla="*/ T16 w 8339"/>
                              <a:gd name="T18" fmla="+- 0 614 285"/>
                              <a:gd name="T19" fmla="*/ 614 h 329"/>
                            </a:gdLst>
                            <a:ahLst/>
                            <a:cxnLst>
                              <a:cxn ang="0">
                                <a:pos x="T1" y="T3"/>
                              </a:cxn>
                              <a:cxn ang="0">
                                <a:pos x="T5" y="T7"/>
                              </a:cxn>
                              <a:cxn ang="0">
                                <a:pos x="T9" y="T11"/>
                              </a:cxn>
                              <a:cxn ang="0">
                                <a:pos x="T13" y="T15"/>
                              </a:cxn>
                              <a:cxn ang="0">
                                <a:pos x="T17" y="T19"/>
                              </a:cxn>
                            </a:cxnLst>
                            <a:rect l="0" t="0" r="r" b="b"/>
                            <a:pathLst>
                              <a:path w="8339" h="329">
                                <a:moveTo>
                                  <a:pt x="0" y="329"/>
                                </a:moveTo>
                                <a:lnTo>
                                  <a:pt x="8339" y="329"/>
                                </a:lnTo>
                                <a:lnTo>
                                  <a:pt x="8339" y="0"/>
                                </a:lnTo>
                                <a:lnTo>
                                  <a:pt x="0" y="0"/>
                                </a:lnTo>
                                <a:lnTo>
                                  <a:pt x="0" y="3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A86C76" id="Group 49" o:spid="_x0000_s1026" style="position:absolute;margin-left:124.55pt;margin-top:14.25pt;width:416.95pt;height:16.4pt;z-index:-1163;mso-position-horizontal-relative:page" coordorigin="2492,285" coordsize="8339,3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">
                <v:shape id="Freeform 50" o:spid="_x0000_s1027" style="position:absolute;left:2492;top:285;width:8339;height:329;visibility:visible;mso-wrap-style:square;v-text-anchor:top" coordsize="833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" path="m,329r8339,l8339,,,,,329xe" stroked="f">
                  <v:path arrowok="t" o:connecttype="custom" o:connectlocs="0,614;8339,614;8339,285;0,285;0,614" o:connectangles="0,0,0,0,0"/>
                </v:shape>
                <w10:wrap anchorx="page"/>
              </v:group>
            </w:pict>
          </mc:Fallback>
        </mc:AlternateContent>
      </w:r>
      <w:r w:rsidR="00C33D52" w:rsidRPr="003C3E58">
        <w:rPr>
          <w:rFonts w:ascii="Courier New" w:eastAsia="Courier New" w:hAnsi="Courier New" w:cs="Courier New"/>
          <w:color w:val="333333"/>
          <w:sz w:val="24"/>
          <w:szCs w:val="24"/>
        </w:rPr>
        <w:t>o</w:t>
      </w:r>
      <w:r w:rsidR="00C33D52" w:rsidRPr="003C3E58">
        <w:rPr>
          <w:rFonts w:ascii="Courier New" w:eastAsia="Courier New" w:hAnsi="Courier New" w:cs="Courier New"/>
          <w:color w:val="333333"/>
          <w:sz w:val="24"/>
          <w:szCs w:val="24"/>
        </w:rPr>
        <w:tab/>
      </w:r>
      <w:r w:rsidR="00C33D52" w:rsidRPr="003C3E58">
        <w:rPr>
          <w:color w:val="333333"/>
          <w:sz w:val="24"/>
          <w:szCs w:val="24"/>
        </w:rPr>
        <w:t>the latest times (or dates) by which each activity must start and finish in order to complete the project by its required completion time (or date)</w:t>
      </w:r>
    </w:p>
    <w:p w14:paraId="310141B8" w14:textId="77777777" w:rsidR="00937F5F" w:rsidRPr="003C3E58" w:rsidRDefault="00937F5F">
      <w:pPr>
        <w:spacing w:before="6" w:line="140" w:lineRule="exact"/>
        <w:rPr>
          <w:sz w:val="24"/>
          <w:szCs w:val="24"/>
        </w:rPr>
      </w:pPr>
    </w:p>
    <w:p w14:paraId="1842EE09" w14:textId="77777777" w:rsidR="00937F5F" w:rsidRPr="003C3E58" w:rsidRDefault="00937F5F">
      <w:pPr>
        <w:spacing w:line="200" w:lineRule="exact"/>
        <w:rPr>
          <w:sz w:val="24"/>
          <w:szCs w:val="24"/>
        </w:rPr>
      </w:pPr>
    </w:p>
    <w:p w14:paraId="5AB29FF7" w14:textId="77777777" w:rsidR="00937F5F" w:rsidRPr="003C3E58" w:rsidRDefault="00DA2735">
      <w:pPr>
        <w:ind w:left="64" w:right="6426"/>
        <w:jc w:val="center"/>
        <w:rPr>
          <w:sz w:val="24"/>
          <w:szCs w:val="24"/>
        </w:rPr>
      </w:pPr>
      <w:r>
        <w:rPr>
          <w:noProof/>
        </w:rPr>
        <w:drawing>
          <wp:anchor distT="0" distB="0" distL="114300" distR="114300" simplePos="0" relativeHeight="503315322" behindDoc="1" locked="0" layoutInCell="1" allowOverlap="1" wp14:anchorId="472E1050">
            <wp:simplePos x="0" y="0"/>
            <wp:positionH relativeFrom="page">
              <wp:posOffset>4533900</wp:posOffset>
            </wp:positionH>
            <wp:positionV relativeFrom="paragraph">
              <wp:posOffset>154940</wp:posOffset>
            </wp:positionV>
            <wp:extent cx="962025" cy="542925"/>
            <wp:effectExtent l="0" t="0" r="3175" b="3175"/>
            <wp:wrapNone/>
            <wp:docPr id="70"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62025" cy="54292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color w:val="333333"/>
          <w:sz w:val="24"/>
          <w:szCs w:val="24"/>
        </w:rPr>
        <w:t>Task Dependency Relationships</w:t>
      </w:r>
    </w:p>
    <w:p w14:paraId="11AFB8A0" w14:textId="77777777" w:rsidR="00937F5F" w:rsidRPr="003C3E58" w:rsidRDefault="00C33D52">
      <w:pPr>
        <w:spacing w:before="75"/>
        <w:ind w:left="460"/>
        <w:rPr>
          <w:sz w:val="24"/>
          <w:szCs w:val="24"/>
        </w:rPr>
      </w:pPr>
      <w:r w:rsidRPr="003C3E58">
        <w:rPr>
          <w:rFonts w:ascii="Arial Unicode MS" w:eastAsia="Arial Unicode MS" w:hAnsi="Arial Unicode MS" w:cs="Arial Unicode MS"/>
          <w:color w:val="333333"/>
          <w:sz w:val="24"/>
          <w:szCs w:val="24"/>
        </w:rPr>
        <w:t xml:space="preserve">➢  </w:t>
      </w:r>
      <w:r w:rsidRPr="003C3E58">
        <w:rPr>
          <w:b/>
          <w:color w:val="333333"/>
          <w:sz w:val="24"/>
          <w:szCs w:val="24"/>
        </w:rPr>
        <w:t>Finish-to-Start (FS)</w:t>
      </w:r>
    </w:p>
    <w:p w14:paraId="1D4A8933" w14:textId="77777777" w:rsidR="00937F5F" w:rsidRPr="003C3E58" w:rsidRDefault="00DA2735">
      <w:pPr>
        <w:spacing w:before="76"/>
        <w:ind w:left="1180"/>
        <w:rPr>
          <w:sz w:val="24"/>
          <w:szCs w:val="24"/>
        </w:rPr>
      </w:pPr>
      <w:r>
        <w:rPr>
          <w:noProof/>
        </w:rPr>
        <mc:AlternateContent>
          <mc:Choice Requires="wpg">
            <w:drawing>
              <wp:anchor distT="0" distB="0" distL="114300" distR="114300" simplePos="0" relativeHeight="503315318" behindDoc="1" locked="0" layoutInCell="1" allowOverlap="1" wp14:anchorId="4D34A1A8">
                <wp:simplePos x="0" y="0"/>
                <wp:positionH relativeFrom="page">
                  <wp:posOffset>1581785</wp:posOffset>
                </wp:positionH>
                <wp:positionV relativeFrom="paragraph">
                  <wp:posOffset>208915</wp:posOffset>
                </wp:positionV>
                <wp:extent cx="2809240" cy="210185"/>
                <wp:effectExtent l="0" t="0" r="0" b="18415"/>
                <wp:wrapNone/>
                <wp:docPr id="68"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9240" cy="210185"/>
                          <a:chOff x="2492" y="329"/>
                          <a:chExt cx="4424" cy="331"/>
                        </a:xfrm>
                      </wpg:grpSpPr>
                      <wps:wsp>
                        <wps:cNvPr id="69" name="Freeform 47"/>
                        <wps:cNvSpPr>
                          <a:spLocks/>
                        </wps:cNvSpPr>
                        <wps:spPr bwMode="auto">
                          <a:xfrm>
                            <a:off x="2492" y="329"/>
                            <a:ext cx="4424" cy="331"/>
                          </a:xfrm>
                          <a:custGeom>
                            <a:avLst/>
                            <a:gdLst>
                              <a:gd name="T0" fmla="+- 0 2492 2492"/>
                              <a:gd name="T1" fmla="*/ T0 w 4424"/>
                              <a:gd name="T2" fmla="+- 0 661 329"/>
                              <a:gd name="T3" fmla="*/ 661 h 331"/>
                              <a:gd name="T4" fmla="+- 0 6916 2492"/>
                              <a:gd name="T5" fmla="*/ T4 w 4424"/>
                              <a:gd name="T6" fmla="+- 0 661 329"/>
                              <a:gd name="T7" fmla="*/ 661 h 331"/>
                              <a:gd name="T8" fmla="+- 0 6916 2492"/>
                              <a:gd name="T9" fmla="*/ T8 w 4424"/>
                              <a:gd name="T10" fmla="+- 0 329 329"/>
                              <a:gd name="T11" fmla="*/ 329 h 331"/>
                              <a:gd name="T12" fmla="+- 0 2492 2492"/>
                              <a:gd name="T13" fmla="*/ T12 w 4424"/>
                              <a:gd name="T14" fmla="+- 0 329 329"/>
                              <a:gd name="T15" fmla="*/ 329 h 331"/>
                              <a:gd name="T16" fmla="+- 0 2492 2492"/>
                              <a:gd name="T17" fmla="*/ T16 w 4424"/>
                              <a:gd name="T18" fmla="+- 0 661 329"/>
                              <a:gd name="T19" fmla="*/ 661 h 331"/>
                            </a:gdLst>
                            <a:ahLst/>
                            <a:cxnLst>
                              <a:cxn ang="0">
                                <a:pos x="T1" y="T3"/>
                              </a:cxn>
                              <a:cxn ang="0">
                                <a:pos x="T5" y="T7"/>
                              </a:cxn>
                              <a:cxn ang="0">
                                <a:pos x="T9" y="T11"/>
                              </a:cxn>
                              <a:cxn ang="0">
                                <a:pos x="T13" y="T15"/>
                              </a:cxn>
                              <a:cxn ang="0">
                                <a:pos x="T17" y="T19"/>
                              </a:cxn>
                            </a:cxnLst>
                            <a:rect l="0" t="0" r="r" b="b"/>
                            <a:pathLst>
                              <a:path w="4424" h="331">
                                <a:moveTo>
                                  <a:pt x="0" y="332"/>
                                </a:moveTo>
                                <a:lnTo>
                                  <a:pt x="4424" y="332"/>
                                </a:lnTo>
                                <a:lnTo>
                                  <a:pt x="4424" y="0"/>
                                </a:lnTo>
                                <a:lnTo>
                                  <a:pt x="0" y="0"/>
                                </a:lnTo>
                                <a:lnTo>
                                  <a:pt x="0" y="33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B10B7F" id="Group 46" o:spid="_x0000_s1026" style="position:absolute;margin-left:124.55pt;margin-top:16.45pt;width:221.2pt;height:16.55pt;z-index:-1162;mso-position-horizontal-relative:page" coordorigin="2492,329" coordsize="4424,3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">
                <v:shape id="Freeform 47" o:spid="_x0000_s1027" style="position:absolute;left:2492;top:329;width:4424;height:331;visibility:visible;mso-wrap-style:square;v-text-anchor:top" coordsize="4424,3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" path="m,332r4424,l4424,,,,,332xe" stroked="f">
                  <v:path arrowok="t" o:connecttype="custom" o:connectlocs="0,661;4424,661;4424,329;0,329;0,661" o:connectangles="0,0,0,0,0"/>
                </v:shape>
                <w10:wrap anchorx="page"/>
              </v:group>
            </w:pict>
          </mc:Fallback>
        </mc:AlternateContent>
      </w:r>
      <w:r w:rsidR="00C33D52" w:rsidRPr="003C3E58">
        <w:rPr>
          <w:rFonts w:ascii="Courier New" w:eastAsia="Courier New" w:hAnsi="Courier New" w:cs="Courier New"/>
          <w:color w:val="333333"/>
          <w:sz w:val="24"/>
          <w:szCs w:val="24"/>
        </w:rPr>
        <w:t xml:space="preserve">o  </w:t>
      </w:r>
      <w:r w:rsidR="00C33D52" w:rsidRPr="003C3E58">
        <w:rPr>
          <w:color w:val="333333"/>
          <w:sz w:val="24"/>
          <w:szCs w:val="24"/>
        </w:rPr>
        <w:t>B cannot start till A finishes</w:t>
      </w:r>
    </w:p>
    <w:p w14:paraId="4F7E3069" w14:textId="77777777" w:rsidR="00937F5F" w:rsidRPr="003C3E58" w:rsidRDefault="00DA2735">
      <w:pPr>
        <w:spacing w:before="59"/>
        <w:ind w:left="1180"/>
        <w:rPr>
          <w:sz w:val="24"/>
          <w:szCs w:val="24"/>
        </w:rPr>
      </w:pPr>
      <w:r>
        <w:rPr>
          <w:noProof/>
        </w:rPr>
        <w:drawing>
          <wp:anchor distT="0" distB="0" distL="114300" distR="114300" simplePos="0" relativeHeight="503315323" behindDoc="1" locked="0" layoutInCell="1" allowOverlap="1" wp14:anchorId="772A86A4">
            <wp:simplePos x="0" y="0"/>
            <wp:positionH relativeFrom="page">
              <wp:posOffset>4486275</wp:posOffset>
            </wp:positionH>
            <wp:positionV relativeFrom="paragraph">
              <wp:posOffset>191770</wp:posOffset>
            </wp:positionV>
            <wp:extent cx="971550" cy="609600"/>
            <wp:effectExtent l="0" t="0" r="6350" b="0"/>
            <wp:wrapNone/>
            <wp:docPr id="67"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71550" cy="60960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rFonts w:ascii="Courier New" w:eastAsia="Courier New" w:hAnsi="Courier New" w:cs="Courier New"/>
          <w:color w:val="333333"/>
          <w:sz w:val="24"/>
          <w:szCs w:val="24"/>
        </w:rPr>
        <w:t xml:space="preserve">o  </w:t>
      </w:r>
      <w:r w:rsidR="00C33D52" w:rsidRPr="003C3E58">
        <w:rPr>
          <w:color w:val="333333"/>
          <w:sz w:val="24"/>
          <w:szCs w:val="24"/>
        </w:rPr>
        <w:t>A: Construct fence; B: Paint Fence</w:t>
      </w:r>
    </w:p>
    <w:p w14:paraId="3713FF8A" w14:textId="77777777" w:rsidR="00937F5F" w:rsidRPr="003C3E58" w:rsidRDefault="00C33D52">
      <w:pPr>
        <w:spacing w:before="54"/>
        <w:ind w:left="460"/>
        <w:rPr>
          <w:sz w:val="24"/>
          <w:szCs w:val="24"/>
        </w:rPr>
      </w:pPr>
      <w:r w:rsidRPr="003C3E58">
        <w:rPr>
          <w:rFonts w:ascii="Arial Unicode MS" w:eastAsia="Arial Unicode MS" w:hAnsi="Arial Unicode MS" w:cs="Arial Unicode MS"/>
          <w:color w:val="333333"/>
          <w:sz w:val="24"/>
          <w:szCs w:val="24"/>
        </w:rPr>
        <w:t xml:space="preserve">➢  </w:t>
      </w:r>
      <w:r w:rsidRPr="003C3E58">
        <w:rPr>
          <w:b/>
          <w:color w:val="333333"/>
          <w:sz w:val="24"/>
          <w:szCs w:val="24"/>
        </w:rPr>
        <w:t>Start-to-Start (SS)</w:t>
      </w:r>
    </w:p>
    <w:p w14:paraId="153F3158" w14:textId="77777777" w:rsidR="00937F5F" w:rsidRPr="003C3E58" w:rsidRDefault="00DA2735">
      <w:pPr>
        <w:spacing w:before="78"/>
        <w:ind w:left="1180"/>
        <w:rPr>
          <w:sz w:val="24"/>
          <w:szCs w:val="24"/>
        </w:rPr>
      </w:pPr>
      <w:r>
        <w:rPr>
          <w:noProof/>
        </w:rPr>
        <mc:AlternateContent>
          <mc:Choice Requires="wpg">
            <w:drawing>
              <wp:anchor distT="0" distB="0" distL="114300" distR="114300" simplePos="0" relativeHeight="503315319" behindDoc="1" locked="0" layoutInCell="1" allowOverlap="1" wp14:anchorId="357C2EE6">
                <wp:simplePos x="0" y="0"/>
                <wp:positionH relativeFrom="page">
                  <wp:posOffset>1581785</wp:posOffset>
                </wp:positionH>
                <wp:positionV relativeFrom="paragraph">
                  <wp:posOffset>210185</wp:posOffset>
                </wp:positionV>
                <wp:extent cx="2809240" cy="208280"/>
                <wp:effectExtent l="0" t="0" r="0" b="0"/>
                <wp:wrapNone/>
                <wp:docPr id="65"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9240" cy="208280"/>
                          <a:chOff x="2492" y="331"/>
                          <a:chExt cx="4424" cy="329"/>
                        </a:xfrm>
                      </wpg:grpSpPr>
                      <wps:wsp>
                        <wps:cNvPr id="66" name="Freeform 44"/>
                        <wps:cNvSpPr>
                          <a:spLocks/>
                        </wps:cNvSpPr>
                        <wps:spPr bwMode="auto">
                          <a:xfrm>
                            <a:off x="2492" y="331"/>
                            <a:ext cx="4424" cy="329"/>
                          </a:xfrm>
                          <a:custGeom>
                            <a:avLst/>
                            <a:gdLst>
                              <a:gd name="T0" fmla="+- 0 2492 2492"/>
                              <a:gd name="T1" fmla="*/ T0 w 4424"/>
                              <a:gd name="T2" fmla="+- 0 660 331"/>
                              <a:gd name="T3" fmla="*/ 660 h 329"/>
                              <a:gd name="T4" fmla="+- 0 6916 2492"/>
                              <a:gd name="T5" fmla="*/ T4 w 4424"/>
                              <a:gd name="T6" fmla="+- 0 660 331"/>
                              <a:gd name="T7" fmla="*/ 660 h 329"/>
                              <a:gd name="T8" fmla="+- 0 6916 2492"/>
                              <a:gd name="T9" fmla="*/ T8 w 4424"/>
                              <a:gd name="T10" fmla="+- 0 331 331"/>
                              <a:gd name="T11" fmla="*/ 331 h 329"/>
                              <a:gd name="T12" fmla="+- 0 2492 2492"/>
                              <a:gd name="T13" fmla="*/ T12 w 4424"/>
                              <a:gd name="T14" fmla="+- 0 331 331"/>
                              <a:gd name="T15" fmla="*/ 331 h 329"/>
                              <a:gd name="T16" fmla="+- 0 2492 2492"/>
                              <a:gd name="T17" fmla="*/ T16 w 4424"/>
                              <a:gd name="T18" fmla="+- 0 660 331"/>
                              <a:gd name="T19" fmla="*/ 660 h 329"/>
                            </a:gdLst>
                            <a:ahLst/>
                            <a:cxnLst>
                              <a:cxn ang="0">
                                <a:pos x="T1" y="T3"/>
                              </a:cxn>
                              <a:cxn ang="0">
                                <a:pos x="T5" y="T7"/>
                              </a:cxn>
                              <a:cxn ang="0">
                                <a:pos x="T9" y="T11"/>
                              </a:cxn>
                              <a:cxn ang="0">
                                <a:pos x="T13" y="T15"/>
                              </a:cxn>
                              <a:cxn ang="0">
                                <a:pos x="T17" y="T19"/>
                              </a:cxn>
                            </a:cxnLst>
                            <a:rect l="0" t="0" r="r" b="b"/>
                            <a:pathLst>
                              <a:path w="4424" h="329">
                                <a:moveTo>
                                  <a:pt x="0" y="329"/>
                                </a:moveTo>
                                <a:lnTo>
                                  <a:pt x="4424" y="329"/>
                                </a:lnTo>
                                <a:lnTo>
                                  <a:pt x="4424" y="0"/>
                                </a:lnTo>
                                <a:lnTo>
                                  <a:pt x="0" y="0"/>
                                </a:lnTo>
                                <a:lnTo>
                                  <a:pt x="0" y="3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D368DF" id="Group 43" o:spid="_x0000_s1026" style="position:absolute;margin-left:124.55pt;margin-top:16.55pt;width:221.2pt;height:16.4pt;z-index:-1161;mso-position-horizontal-relative:page" coordorigin="2492,331" coordsize="4424,3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">
                <v:shape id="Freeform 44" o:spid="_x0000_s1027" style="position:absolute;left:2492;top:331;width:4424;height:329;visibility:visible;mso-wrap-style:square;v-text-anchor:top" coordsize="4424,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" path="m,329r4424,l4424,,,,,329xe" stroked="f">
                  <v:path arrowok="t" o:connecttype="custom" o:connectlocs="0,660;4424,660;4424,331;0,331;0,660" o:connectangles="0,0,0,0,0"/>
                </v:shape>
                <w10:wrap anchorx="page"/>
              </v:group>
            </w:pict>
          </mc:Fallback>
        </mc:AlternateContent>
      </w:r>
      <w:r w:rsidR="00C33D52" w:rsidRPr="003C3E58">
        <w:rPr>
          <w:rFonts w:ascii="Courier New" w:eastAsia="Courier New" w:hAnsi="Courier New" w:cs="Courier New"/>
          <w:color w:val="333333"/>
          <w:sz w:val="24"/>
          <w:szCs w:val="24"/>
        </w:rPr>
        <w:t xml:space="preserve">o  </w:t>
      </w:r>
      <w:r w:rsidR="00C33D52" w:rsidRPr="003C3E58">
        <w:rPr>
          <w:color w:val="333333"/>
          <w:sz w:val="24"/>
          <w:szCs w:val="24"/>
        </w:rPr>
        <w:t>B cannot start till A starts</w:t>
      </w:r>
    </w:p>
    <w:p w14:paraId="3454B923" w14:textId="77777777" w:rsidR="00937F5F" w:rsidRPr="003C3E58" w:rsidRDefault="00C33D52">
      <w:pPr>
        <w:spacing w:before="57"/>
        <w:ind w:left="1180"/>
        <w:rPr>
          <w:sz w:val="24"/>
          <w:szCs w:val="24"/>
        </w:rPr>
      </w:pPr>
      <w:r w:rsidRPr="003C3E58">
        <w:rPr>
          <w:rFonts w:ascii="Courier New" w:eastAsia="Courier New" w:hAnsi="Courier New" w:cs="Courier New"/>
          <w:color w:val="333333"/>
          <w:sz w:val="24"/>
          <w:szCs w:val="24"/>
        </w:rPr>
        <w:t xml:space="preserve">o  </w:t>
      </w:r>
      <w:r w:rsidRPr="003C3E58">
        <w:rPr>
          <w:color w:val="333333"/>
          <w:sz w:val="24"/>
          <w:szCs w:val="24"/>
        </w:rPr>
        <w:t>A: Pour foundation; B: Level concrete</w:t>
      </w:r>
    </w:p>
    <w:p w14:paraId="314F4816" w14:textId="77777777" w:rsidR="00937F5F" w:rsidRPr="003C3E58" w:rsidRDefault="00C33D52">
      <w:pPr>
        <w:spacing w:before="57"/>
        <w:ind w:left="460"/>
        <w:rPr>
          <w:sz w:val="24"/>
          <w:szCs w:val="24"/>
        </w:rPr>
      </w:pPr>
      <w:r w:rsidRPr="003C3E58">
        <w:rPr>
          <w:rFonts w:ascii="Arial Unicode MS" w:eastAsia="Arial Unicode MS" w:hAnsi="Arial Unicode MS" w:cs="Arial Unicode MS"/>
          <w:color w:val="333333"/>
          <w:sz w:val="24"/>
          <w:szCs w:val="24"/>
        </w:rPr>
        <w:t xml:space="preserve">➢  </w:t>
      </w:r>
      <w:r w:rsidRPr="003C3E58">
        <w:rPr>
          <w:b/>
          <w:color w:val="333333"/>
          <w:sz w:val="24"/>
          <w:szCs w:val="24"/>
        </w:rPr>
        <w:t>Finish-to-Finish (FF)</w:t>
      </w:r>
    </w:p>
    <w:p w14:paraId="498D3BB3" w14:textId="77777777" w:rsidR="00937F5F" w:rsidRPr="003C3E58" w:rsidRDefault="00DA2735">
      <w:pPr>
        <w:spacing w:before="76"/>
        <w:ind w:left="1180"/>
        <w:rPr>
          <w:sz w:val="24"/>
          <w:szCs w:val="24"/>
        </w:rPr>
      </w:pPr>
      <w:r>
        <w:rPr>
          <w:noProof/>
        </w:rPr>
        <mc:AlternateContent>
          <mc:Choice Requires="wpg">
            <w:drawing>
              <wp:anchor distT="0" distB="0" distL="114300" distR="114300" simplePos="0" relativeHeight="503315320" behindDoc="1" locked="0" layoutInCell="1" allowOverlap="1" wp14:anchorId="782007FD">
                <wp:simplePos x="0" y="0"/>
                <wp:positionH relativeFrom="page">
                  <wp:posOffset>1575435</wp:posOffset>
                </wp:positionH>
                <wp:positionV relativeFrom="paragraph">
                  <wp:posOffset>202565</wp:posOffset>
                </wp:positionV>
                <wp:extent cx="3596005" cy="768350"/>
                <wp:effectExtent l="0" t="0" r="0" b="6350"/>
                <wp:wrapNone/>
                <wp:docPr id="62"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96005" cy="768350"/>
                          <a:chOff x="2482" y="319"/>
                          <a:chExt cx="5663" cy="1210"/>
                        </a:xfrm>
                      </wpg:grpSpPr>
                      <wps:wsp>
                        <wps:cNvPr id="63" name="Freeform 41"/>
                        <wps:cNvSpPr>
                          <a:spLocks/>
                        </wps:cNvSpPr>
                        <wps:spPr bwMode="auto">
                          <a:xfrm>
                            <a:off x="2492" y="329"/>
                            <a:ext cx="4484" cy="331"/>
                          </a:xfrm>
                          <a:custGeom>
                            <a:avLst/>
                            <a:gdLst>
                              <a:gd name="T0" fmla="+- 0 2492 2492"/>
                              <a:gd name="T1" fmla="*/ T0 w 4484"/>
                              <a:gd name="T2" fmla="+- 0 661 329"/>
                              <a:gd name="T3" fmla="*/ 661 h 331"/>
                              <a:gd name="T4" fmla="+- 0 6976 2492"/>
                              <a:gd name="T5" fmla="*/ T4 w 4484"/>
                              <a:gd name="T6" fmla="+- 0 661 329"/>
                              <a:gd name="T7" fmla="*/ 661 h 331"/>
                              <a:gd name="T8" fmla="+- 0 6976 2492"/>
                              <a:gd name="T9" fmla="*/ T8 w 4484"/>
                              <a:gd name="T10" fmla="+- 0 329 329"/>
                              <a:gd name="T11" fmla="*/ 329 h 331"/>
                              <a:gd name="T12" fmla="+- 0 2492 2492"/>
                              <a:gd name="T13" fmla="*/ T12 w 4484"/>
                              <a:gd name="T14" fmla="+- 0 329 329"/>
                              <a:gd name="T15" fmla="*/ 329 h 331"/>
                              <a:gd name="T16" fmla="+- 0 2492 2492"/>
                              <a:gd name="T17" fmla="*/ T16 w 4484"/>
                              <a:gd name="T18" fmla="+- 0 661 329"/>
                              <a:gd name="T19" fmla="*/ 661 h 331"/>
                            </a:gdLst>
                            <a:ahLst/>
                            <a:cxnLst>
                              <a:cxn ang="0">
                                <a:pos x="T1" y="T3"/>
                              </a:cxn>
                              <a:cxn ang="0">
                                <a:pos x="T5" y="T7"/>
                              </a:cxn>
                              <a:cxn ang="0">
                                <a:pos x="T9" y="T11"/>
                              </a:cxn>
                              <a:cxn ang="0">
                                <a:pos x="T13" y="T15"/>
                              </a:cxn>
                              <a:cxn ang="0">
                                <a:pos x="T17" y="T19"/>
                              </a:cxn>
                            </a:cxnLst>
                            <a:rect l="0" t="0" r="r" b="b"/>
                            <a:pathLst>
                              <a:path w="4484" h="331">
                                <a:moveTo>
                                  <a:pt x="0" y="332"/>
                                </a:moveTo>
                                <a:lnTo>
                                  <a:pt x="4484" y="332"/>
                                </a:lnTo>
                                <a:lnTo>
                                  <a:pt x="4484" y="0"/>
                                </a:lnTo>
                                <a:lnTo>
                                  <a:pt x="0" y="0"/>
                                </a:lnTo>
                                <a:lnTo>
                                  <a:pt x="0" y="33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4" name="Picture 42"/>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6690" y="659"/>
                            <a:ext cx="1455" cy="87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23B12C6" id="Group 40" o:spid="_x0000_s1026" style="position:absolute;margin-left:124.05pt;margin-top:15.95pt;width:283.15pt;height:60.5pt;z-index:-1160;mso-position-horizontal-relative:page" coordorigin="2482,319" coordsize="5663,1210"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">
                <v:shape id="Freeform 41" o:spid="_x0000_s1027" style="position:absolute;left:2492;top:329;width:4484;height:331;visibility:visible;mso-wrap-style:square;v-text-anchor:top" coordsize="4484,3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" path="m,332r4484,l4484,,,,,332xe" stroked="f">
                  <v:path arrowok="t" o:connecttype="custom" o:connectlocs="0,661;4484,661;4484,329;0,329;0,661" o:connectangles="0,0,0,0,0"/>
                </v:shape>
                <v:shape id="Picture 42" o:spid="_x0000_s1028" type="#_x0000_t75" style="position:absolute;left:6690;top:659;width:1455;height:8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">
                  <v:imagedata r:id="rId37" o:title=""/>
                  <o:lock v:ext="edit" aspectratio="f"/>
                </v:shape>
                <w10:wrap anchorx="page"/>
              </v:group>
            </w:pict>
          </mc:Fallback>
        </mc:AlternateContent>
      </w:r>
      <w:r w:rsidR="00C33D52" w:rsidRPr="003C3E58">
        <w:rPr>
          <w:rFonts w:ascii="Courier New" w:eastAsia="Courier New" w:hAnsi="Courier New" w:cs="Courier New"/>
          <w:color w:val="333333"/>
          <w:sz w:val="24"/>
          <w:szCs w:val="24"/>
        </w:rPr>
        <w:t xml:space="preserve">o  </w:t>
      </w:r>
      <w:r w:rsidR="00C33D52" w:rsidRPr="003C3E58">
        <w:rPr>
          <w:color w:val="333333"/>
          <w:sz w:val="24"/>
          <w:szCs w:val="24"/>
        </w:rPr>
        <w:t>B cannot finish till A finishes</w:t>
      </w:r>
    </w:p>
    <w:p w14:paraId="4A381559" w14:textId="77777777" w:rsidR="00937F5F" w:rsidRPr="003C3E58" w:rsidRDefault="00DA2735">
      <w:pPr>
        <w:spacing w:before="59"/>
        <w:ind w:left="1180"/>
        <w:rPr>
          <w:sz w:val="24"/>
          <w:szCs w:val="24"/>
        </w:rPr>
      </w:pPr>
      <w:r>
        <w:rPr>
          <w:noProof/>
        </w:rPr>
        <w:drawing>
          <wp:anchor distT="0" distB="0" distL="114300" distR="114300" simplePos="0" relativeHeight="503315324" behindDoc="1" locked="0" layoutInCell="1" allowOverlap="1" wp14:anchorId="7FDF7E53">
            <wp:simplePos x="0" y="0"/>
            <wp:positionH relativeFrom="page">
              <wp:posOffset>4524375</wp:posOffset>
            </wp:positionH>
            <wp:positionV relativeFrom="paragraph">
              <wp:posOffset>-401320</wp:posOffset>
            </wp:positionV>
            <wp:extent cx="933450" cy="542925"/>
            <wp:effectExtent l="0" t="0" r="6350" b="3175"/>
            <wp:wrapNone/>
            <wp:docPr id="61"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33450" cy="54292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rFonts w:ascii="Courier New" w:eastAsia="Courier New" w:hAnsi="Courier New" w:cs="Courier New"/>
          <w:color w:val="333333"/>
          <w:sz w:val="24"/>
          <w:szCs w:val="24"/>
        </w:rPr>
        <w:t xml:space="preserve">o  </w:t>
      </w:r>
      <w:r w:rsidR="00C33D52" w:rsidRPr="003C3E58">
        <w:rPr>
          <w:color w:val="333333"/>
          <w:sz w:val="24"/>
          <w:szCs w:val="24"/>
        </w:rPr>
        <w:t>A: Add wiring; B: Inspect electrical</w:t>
      </w:r>
    </w:p>
    <w:p w14:paraId="6497D092" w14:textId="77777777" w:rsidR="00937F5F" w:rsidRPr="003C3E58" w:rsidRDefault="00C33D52">
      <w:pPr>
        <w:spacing w:before="54"/>
        <w:ind w:left="460"/>
        <w:rPr>
          <w:sz w:val="24"/>
          <w:szCs w:val="24"/>
        </w:rPr>
      </w:pPr>
      <w:r w:rsidRPr="003C3E58">
        <w:rPr>
          <w:rFonts w:ascii="Arial Unicode MS" w:eastAsia="Arial Unicode MS" w:hAnsi="Arial Unicode MS" w:cs="Arial Unicode MS"/>
          <w:color w:val="333333"/>
          <w:sz w:val="24"/>
          <w:szCs w:val="24"/>
        </w:rPr>
        <w:t xml:space="preserve">➢  </w:t>
      </w:r>
      <w:r w:rsidRPr="003C3E58">
        <w:rPr>
          <w:b/>
          <w:color w:val="333333"/>
          <w:sz w:val="24"/>
          <w:szCs w:val="24"/>
        </w:rPr>
        <w:t>Start-to-Finish (SF)</w:t>
      </w:r>
    </w:p>
    <w:p w14:paraId="2F2957B1" w14:textId="77777777" w:rsidR="00937F5F" w:rsidRPr="003C3E58" w:rsidRDefault="00C33D52">
      <w:pPr>
        <w:spacing w:before="78"/>
        <w:ind w:left="1180"/>
        <w:rPr>
          <w:sz w:val="24"/>
          <w:szCs w:val="24"/>
        </w:rPr>
      </w:pPr>
      <w:r w:rsidRPr="003C3E58">
        <w:rPr>
          <w:rFonts w:ascii="Courier New" w:eastAsia="Courier New" w:hAnsi="Courier New" w:cs="Courier New"/>
          <w:color w:val="333333"/>
          <w:sz w:val="24"/>
          <w:szCs w:val="24"/>
        </w:rPr>
        <w:t xml:space="preserve">o  </w:t>
      </w:r>
      <w:r w:rsidRPr="003C3E58">
        <w:rPr>
          <w:color w:val="333333"/>
          <w:sz w:val="24"/>
          <w:szCs w:val="24"/>
        </w:rPr>
        <w:t>B cannot finish till A starts (rare)</w:t>
      </w:r>
    </w:p>
    <w:p w14:paraId="6015F54B" w14:textId="77777777" w:rsidR="00937F5F" w:rsidRPr="003C3E58" w:rsidRDefault="00937F5F">
      <w:pPr>
        <w:spacing w:before="9" w:line="180" w:lineRule="exact"/>
        <w:rPr>
          <w:sz w:val="24"/>
          <w:szCs w:val="24"/>
        </w:rPr>
      </w:pPr>
    </w:p>
    <w:p w14:paraId="45702FD6" w14:textId="77777777" w:rsidR="00937F5F" w:rsidRPr="003C3E58" w:rsidRDefault="00937F5F">
      <w:pPr>
        <w:spacing w:line="200" w:lineRule="exact"/>
        <w:rPr>
          <w:sz w:val="24"/>
          <w:szCs w:val="24"/>
        </w:rPr>
      </w:pPr>
    </w:p>
    <w:p w14:paraId="7BE80CAA" w14:textId="77777777" w:rsidR="00937F5F" w:rsidRPr="003C3E58" w:rsidRDefault="00DA2735">
      <w:pPr>
        <w:ind w:left="100"/>
        <w:rPr>
          <w:sz w:val="24"/>
          <w:szCs w:val="24"/>
        </w:rPr>
      </w:pPr>
      <w:r>
        <w:rPr>
          <w:noProof/>
        </w:rPr>
        <w:drawing>
          <wp:anchor distT="0" distB="0" distL="114300" distR="114300" simplePos="0" relativeHeight="503315321" behindDoc="1" locked="0" layoutInCell="1" allowOverlap="1" wp14:anchorId="3BFE3B73">
            <wp:simplePos x="0" y="0"/>
            <wp:positionH relativeFrom="page">
              <wp:posOffset>914400</wp:posOffset>
            </wp:positionH>
            <wp:positionV relativeFrom="paragraph">
              <wp:posOffset>160020</wp:posOffset>
            </wp:positionV>
            <wp:extent cx="4067175" cy="1447800"/>
            <wp:effectExtent l="0" t="0" r="0" b="0"/>
            <wp:wrapNone/>
            <wp:docPr id="60"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
                    <pic:cNvPicPr>
                      <a:picLocks/>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67175" cy="144780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color w:val="333333"/>
          <w:sz w:val="24"/>
          <w:szCs w:val="24"/>
        </w:rPr>
        <w:t>Start and finish times</w:t>
      </w:r>
    </w:p>
    <w:p w14:paraId="103AD37E" w14:textId="77777777" w:rsidR="00937F5F" w:rsidRPr="003C3E58" w:rsidRDefault="00937F5F">
      <w:pPr>
        <w:spacing w:line="200" w:lineRule="exact"/>
        <w:rPr>
          <w:sz w:val="24"/>
          <w:szCs w:val="24"/>
        </w:rPr>
      </w:pPr>
    </w:p>
    <w:p w14:paraId="3BD03475" w14:textId="77777777" w:rsidR="00937F5F" w:rsidRPr="003C3E58" w:rsidRDefault="00937F5F">
      <w:pPr>
        <w:spacing w:line="200" w:lineRule="exact"/>
        <w:rPr>
          <w:sz w:val="24"/>
          <w:szCs w:val="24"/>
        </w:rPr>
      </w:pPr>
    </w:p>
    <w:p w14:paraId="3D79425F" w14:textId="77777777" w:rsidR="00937F5F" w:rsidRPr="003C3E58" w:rsidRDefault="00937F5F">
      <w:pPr>
        <w:spacing w:line="200" w:lineRule="exact"/>
        <w:rPr>
          <w:sz w:val="24"/>
          <w:szCs w:val="24"/>
        </w:rPr>
      </w:pPr>
    </w:p>
    <w:p w14:paraId="6FF4167E" w14:textId="77777777" w:rsidR="00937F5F" w:rsidRPr="003C3E58" w:rsidRDefault="00937F5F">
      <w:pPr>
        <w:spacing w:line="200" w:lineRule="exact"/>
        <w:rPr>
          <w:sz w:val="24"/>
          <w:szCs w:val="24"/>
        </w:rPr>
      </w:pPr>
    </w:p>
    <w:p w14:paraId="020FD3C4" w14:textId="77777777" w:rsidR="00937F5F" w:rsidRPr="003C3E58" w:rsidRDefault="00937F5F">
      <w:pPr>
        <w:spacing w:line="200" w:lineRule="exact"/>
        <w:rPr>
          <w:sz w:val="24"/>
          <w:szCs w:val="24"/>
        </w:rPr>
      </w:pPr>
    </w:p>
    <w:p w14:paraId="343BC093" w14:textId="77777777" w:rsidR="00937F5F" w:rsidRPr="003C3E58" w:rsidRDefault="00937F5F">
      <w:pPr>
        <w:spacing w:line="200" w:lineRule="exact"/>
        <w:rPr>
          <w:sz w:val="24"/>
          <w:szCs w:val="24"/>
        </w:rPr>
      </w:pPr>
    </w:p>
    <w:p w14:paraId="73578DFC" w14:textId="77777777" w:rsidR="00937F5F" w:rsidRPr="003C3E58" w:rsidRDefault="00937F5F">
      <w:pPr>
        <w:spacing w:line="200" w:lineRule="exact"/>
        <w:rPr>
          <w:sz w:val="24"/>
          <w:szCs w:val="24"/>
        </w:rPr>
      </w:pPr>
    </w:p>
    <w:p w14:paraId="00EEF170" w14:textId="77777777" w:rsidR="00937F5F" w:rsidRPr="003C3E58" w:rsidRDefault="00937F5F">
      <w:pPr>
        <w:spacing w:line="200" w:lineRule="exact"/>
        <w:rPr>
          <w:sz w:val="24"/>
          <w:szCs w:val="24"/>
        </w:rPr>
      </w:pPr>
    </w:p>
    <w:p w14:paraId="69B116F3" w14:textId="77777777" w:rsidR="00937F5F" w:rsidRPr="003C3E58" w:rsidRDefault="00937F5F">
      <w:pPr>
        <w:spacing w:line="200" w:lineRule="exact"/>
        <w:rPr>
          <w:sz w:val="24"/>
          <w:szCs w:val="24"/>
        </w:rPr>
      </w:pPr>
    </w:p>
    <w:p w14:paraId="49CA4A22" w14:textId="77777777" w:rsidR="00937F5F" w:rsidRPr="003C3E58" w:rsidRDefault="00937F5F">
      <w:pPr>
        <w:spacing w:line="200" w:lineRule="exact"/>
        <w:rPr>
          <w:sz w:val="24"/>
          <w:szCs w:val="24"/>
        </w:rPr>
      </w:pPr>
    </w:p>
    <w:p w14:paraId="708AE832" w14:textId="77777777" w:rsidR="00937F5F" w:rsidRPr="003C3E58" w:rsidRDefault="00937F5F">
      <w:pPr>
        <w:spacing w:line="200" w:lineRule="exact"/>
        <w:rPr>
          <w:sz w:val="24"/>
          <w:szCs w:val="24"/>
        </w:rPr>
      </w:pPr>
    </w:p>
    <w:p w14:paraId="1BFAAAF2" w14:textId="77777777" w:rsidR="00937F5F" w:rsidRPr="003C3E58" w:rsidRDefault="00937F5F">
      <w:pPr>
        <w:spacing w:line="200" w:lineRule="exact"/>
        <w:rPr>
          <w:sz w:val="24"/>
          <w:szCs w:val="24"/>
        </w:rPr>
      </w:pPr>
    </w:p>
    <w:p w14:paraId="7A7CC53A" w14:textId="77777777" w:rsidR="00937F5F" w:rsidRPr="003C3E58" w:rsidRDefault="00937F5F">
      <w:pPr>
        <w:spacing w:before="8" w:line="200" w:lineRule="exact"/>
        <w:rPr>
          <w:sz w:val="24"/>
          <w:szCs w:val="24"/>
        </w:rPr>
      </w:pPr>
    </w:p>
    <w:p w14:paraId="1FA72E92" w14:textId="77777777" w:rsidR="00937F5F" w:rsidRPr="003C3E58" w:rsidRDefault="00C33D52">
      <w:pPr>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Earliest start time (ES) is the earliest time at which a particular activity can begin.</w:t>
      </w:r>
    </w:p>
    <w:p w14:paraId="6BB24B1D"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Earliest finish time (EF) is the earliest time by which a particular activity can be completed.</w:t>
      </w:r>
    </w:p>
    <w:p w14:paraId="31F87A97" w14:textId="77777777" w:rsidR="00937F5F" w:rsidRPr="003C3E58" w:rsidRDefault="00C33D52">
      <w:pPr>
        <w:spacing w:before="75"/>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EF=ES + Duration Estimate</w:t>
      </w:r>
    </w:p>
    <w:p w14:paraId="2483D1CB" w14:textId="77777777" w:rsidR="00937F5F" w:rsidRPr="003C3E58" w:rsidRDefault="00C33D52">
      <w:pPr>
        <w:spacing w:before="73" w:line="312" w:lineRule="auto"/>
        <w:ind w:left="820" w:right="66" w:hanging="360"/>
        <w:jc w:val="both"/>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Latest finish time (LF) is the latest time by which a particular activity must be finished in order for the entire project to be completed by its required completion time, calculated on the basis of the project’s required completion time and the duration estimates for succeeding activities.</w:t>
      </w:r>
    </w:p>
    <w:p w14:paraId="7014118A" w14:textId="77777777" w:rsidR="00937F5F" w:rsidRPr="003C3E58" w:rsidRDefault="00C33D52">
      <w:pPr>
        <w:spacing w:before="2" w:line="312" w:lineRule="auto"/>
        <w:ind w:left="820" w:right="67" w:hanging="360"/>
        <w:jc w:val="both"/>
        <w:rPr>
          <w:sz w:val="24"/>
          <w:szCs w:val="24"/>
        </w:rPr>
      </w:pPr>
      <w:r w:rsidRPr="003C3E58">
        <w:rPr>
          <w:rFonts w:ascii="Arial Unicode MS" w:eastAsia="Arial Unicode MS" w:hAnsi="Arial Unicode MS" w:cs="Arial Unicode MS"/>
          <w:color w:val="333333"/>
          <w:sz w:val="24"/>
          <w:szCs w:val="24"/>
        </w:rPr>
        <w:lastRenderedPageBreak/>
        <w:t xml:space="preserve">➢  </w:t>
      </w:r>
      <w:r w:rsidRPr="003C3E58">
        <w:rPr>
          <w:color w:val="333333"/>
          <w:sz w:val="24"/>
          <w:szCs w:val="24"/>
        </w:rPr>
        <w:t>Latest start time (LS) is the latest time by which a particular activity must be started in order for the entire project to be completed by its required completion time, calculated by subtracting the activity’s duration estimate from the activity’s latest finish time:</w:t>
      </w:r>
    </w:p>
    <w:p w14:paraId="4CF1CF32" w14:textId="77777777" w:rsidR="00937F5F" w:rsidRPr="003C3E58" w:rsidRDefault="00C33D52">
      <w:pPr>
        <w:spacing w:line="240" w:lineRule="exact"/>
        <w:ind w:left="460"/>
        <w:rPr>
          <w:sz w:val="24"/>
          <w:szCs w:val="24"/>
        </w:rPr>
        <w:sectPr w:rsidR="00937F5F" w:rsidRPr="003C3E58">
          <w:pgSz w:w="12240" w:h="15840"/>
          <w:pgMar w:top="1020" w:right="1340" w:bottom="280" w:left="1340" w:header="754" w:footer="1055" w:gutter="0"/>
          <w:cols w:space="720"/>
        </w:sect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LS=LF– Duration Estimate</w:t>
      </w:r>
    </w:p>
    <w:p w14:paraId="73A698F0" w14:textId="77777777" w:rsidR="00937F5F" w:rsidRPr="003C3E58" w:rsidRDefault="00937F5F">
      <w:pPr>
        <w:spacing w:line="200" w:lineRule="exact"/>
        <w:rPr>
          <w:sz w:val="24"/>
          <w:szCs w:val="24"/>
        </w:rPr>
      </w:pPr>
    </w:p>
    <w:p w14:paraId="59461EFB" w14:textId="77777777" w:rsidR="00937F5F" w:rsidRPr="003C3E58" w:rsidRDefault="00937F5F">
      <w:pPr>
        <w:spacing w:before="3" w:line="220" w:lineRule="exact"/>
        <w:rPr>
          <w:sz w:val="24"/>
          <w:szCs w:val="24"/>
        </w:rPr>
      </w:pPr>
    </w:p>
    <w:p w14:paraId="721F5D52" w14:textId="77777777" w:rsidR="00937F5F" w:rsidRPr="003C3E58" w:rsidRDefault="00C33D52">
      <w:pPr>
        <w:spacing w:before="32"/>
        <w:ind w:left="100" w:right="6111"/>
        <w:jc w:val="both"/>
        <w:rPr>
          <w:sz w:val="24"/>
          <w:szCs w:val="24"/>
        </w:rPr>
      </w:pPr>
      <w:r w:rsidRPr="003C3E58">
        <w:rPr>
          <w:b/>
          <w:sz w:val="24"/>
          <w:szCs w:val="24"/>
        </w:rPr>
        <w:t>Critical Path and Critical Activities</w:t>
      </w:r>
    </w:p>
    <w:p w14:paraId="384C0056" w14:textId="77777777" w:rsidR="00937F5F" w:rsidRPr="003C3E58" w:rsidRDefault="00C33D52">
      <w:pPr>
        <w:spacing w:before="5" w:line="240" w:lineRule="exact"/>
        <w:ind w:left="100" w:right="89"/>
        <w:rPr>
          <w:sz w:val="24"/>
          <w:szCs w:val="24"/>
        </w:rPr>
      </w:pPr>
      <w:r w:rsidRPr="003C3E58">
        <w:rPr>
          <w:sz w:val="24"/>
          <w:szCs w:val="24"/>
        </w:rPr>
        <w:t>Consider all the paths in a project, beginning with the start event and stopping at the end event. For each path, calculate the time of execution, by adding the time for the individual activities in that path.</w:t>
      </w:r>
    </w:p>
    <w:p w14:paraId="56B5AC4C" w14:textId="77777777" w:rsidR="00937F5F" w:rsidRPr="003C3E58" w:rsidRDefault="00C33D52">
      <w:pPr>
        <w:spacing w:before="2" w:line="240" w:lineRule="exact"/>
        <w:ind w:left="100" w:right="80"/>
        <w:jc w:val="both"/>
        <w:rPr>
          <w:sz w:val="24"/>
          <w:szCs w:val="24"/>
        </w:rPr>
      </w:pPr>
      <w:r w:rsidRPr="003C3E58">
        <w:rPr>
          <w:sz w:val="24"/>
          <w:szCs w:val="24"/>
        </w:rPr>
        <w:t>The path with the largest time is called the critical path and the activities along this path are called the critical activities or bottleneck activities. The activities are called critical because they cannot be delayed. However, a non-critical activity may be delayed to a certain extent. Any delay in a critical activity will</w:t>
      </w:r>
    </w:p>
    <w:p w14:paraId="129FBD46" w14:textId="77777777" w:rsidR="00937F5F" w:rsidRPr="003C3E58" w:rsidRDefault="00C33D52">
      <w:pPr>
        <w:spacing w:before="2" w:line="240" w:lineRule="exact"/>
        <w:ind w:left="100" w:right="79"/>
        <w:rPr>
          <w:sz w:val="24"/>
          <w:szCs w:val="24"/>
        </w:rPr>
      </w:pPr>
      <w:r w:rsidRPr="003C3E58">
        <w:rPr>
          <w:sz w:val="24"/>
          <w:szCs w:val="24"/>
        </w:rPr>
        <w:t>delay the completion of the whole project. However, a certain permissible delay in a non –critical activity will not delay the completion of the whole project. It shall be noted that delay in a non-critical activity</w:t>
      </w:r>
    </w:p>
    <w:p w14:paraId="152CDBDB" w14:textId="77777777" w:rsidR="00937F5F" w:rsidRPr="003C3E58" w:rsidRDefault="00C33D52">
      <w:pPr>
        <w:spacing w:before="2" w:line="240" w:lineRule="exact"/>
        <w:ind w:left="100" w:right="85"/>
        <w:rPr>
          <w:sz w:val="24"/>
          <w:szCs w:val="24"/>
        </w:rPr>
      </w:pPr>
      <w:r w:rsidRPr="003C3E58">
        <w:rPr>
          <w:sz w:val="24"/>
          <w:szCs w:val="24"/>
        </w:rPr>
        <w:t>beyond a limit would certainly delay the completion the whole project. Sometimes, there may be several critical paths for a project. A project manager shall pay special attention to critical activities.</w:t>
      </w:r>
    </w:p>
    <w:p w14:paraId="74FB2796" w14:textId="77777777" w:rsidR="00937F5F" w:rsidRPr="003C3E58" w:rsidRDefault="00C33D52">
      <w:pPr>
        <w:spacing w:line="240" w:lineRule="exact"/>
        <w:ind w:left="100" w:right="4616"/>
        <w:jc w:val="both"/>
        <w:rPr>
          <w:sz w:val="24"/>
          <w:szCs w:val="24"/>
        </w:rPr>
      </w:pPr>
      <w:r w:rsidRPr="003C3E58">
        <w:rPr>
          <w:sz w:val="24"/>
          <w:szCs w:val="24"/>
        </w:rPr>
        <w:t>The following details are available regarding a project:</w:t>
      </w:r>
    </w:p>
    <w:p w14:paraId="622AAD30" w14:textId="77777777" w:rsidR="00937F5F" w:rsidRPr="003C3E58" w:rsidRDefault="00DA2735">
      <w:pPr>
        <w:spacing w:before="2"/>
        <w:ind w:left="2755"/>
        <w:rPr>
          <w:sz w:val="24"/>
          <w:szCs w:val="24"/>
        </w:rPr>
      </w:pPr>
      <w:r>
        <w:rPr>
          <w:noProof/>
          <w:sz w:val="24"/>
          <w:szCs w:val="24"/>
        </w:rPr>
        <w:drawing>
          <wp:inline distT="0" distB="0" distL="0" distR="0" wp14:anchorId="233B8A03">
            <wp:extent cx="2574290" cy="1798955"/>
            <wp:effectExtent l="0" t="0" r="3810" b="4445"/>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74290" cy="1798955"/>
                    </a:xfrm>
                    <a:prstGeom prst="rect">
                      <a:avLst/>
                    </a:prstGeom>
                    <a:noFill/>
                    <a:ln>
                      <a:noFill/>
                    </a:ln>
                  </pic:spPr>
                </pic:pic>
              </a:graphicData>
            </a:graphic>
          </wp:inline>
        </w:drawing>
      </w:r>
    </w:p>
    <w:p w14:paraId="1A42E27B" w14:textId="77777777" w:rsidR="00937F5F" w:rsidRPr="003C3E58" w:rsidRDefault="00C33D52">
      <w:pPr>
        <w:spacing w:before="13"/>
        <w:ind w:left="100" w:right="1798"/>
        <w:rPr>
          <w:sz w:val="24"/>
          <w:szCs w:val="24"/>
        </w:rPr>
      </w:pPr>
      <w:r w:rsidRPr="003C3E58">
        <w:rPr>
          <w:b/>
          <w:sz w:val="24"/>
          <w:szCs w:val="24"/>
        </w:rPr>
        <w:t>Determine the critical path, the critical activities and the project completion time. Solution</w:t>
      </w:r>
    </w:p>
    <w:p w14:paraId="12F74C92" w14:textId="77777777" w:rsidR="00937F5F" w:rsidRPr="003C3E58" w:rsidRDefault="00C33D52">
      <w:pPr>
        <w:spacing w:line="240" w:lineRule="exact"/>
        <w:ind w:left="100" w:right="86"/>
        <w:jc w:val="both"/>
        <w:rPr>
          <w:sz w:val="24"/>
          <w:szCs w:val="24"/>
        </w:rPr>
      </w:pPr>
      <w:r w:rsidRPr="003C3E58">
        <w:rPr>
          <w:sz w:val="24"/>
          <w:szCs w:val="24"/>
        </w:rPr>
        <w:t>First let us construct the network diagram for the given project. We mark the time estimates along the</w:t>
      </w:r>
    </w:p>
    <w:p w14:paraId="3441463F" w14:textId="77777777" w:rsidR="00937F5F" w:rsidRPr="003C3E58" w:rsidRDefault="00DA2735">
      <w:pPr>
        <w:spacing w:before="1"/>
        <w:ind w:left="100" w:right="3441"/>
        <w:jc w:val="both"/>
        <w:rPr>
          <w:sz w:val="24"/>
          <w:szCs w:val="24"/>
        </w:rPr>
      </w:pPr>
      <w:r>
        <w:rPr>
          <w:noProof/>
        </w:rPr>
        <w:drawing>
          <wp:anchor distT="0" distB="0" distL="114300" distR="114300" simplePos="0" relativeHeight="503315325" behindDoc="1" locked="0" layoutInCell="1" allowOverlap="1" wp14:anchorId="3E2A69C2">
            <wp:simplePos x="0" y="0"/>
            <wp:positionH relativeFrom="page">
              <wp:posOffset>914400</wp:posOffset>
            </wp:positionH>
            <wp:positionV relativeFrom="paragraph">
              <wp:posOffset>160655</wp:posOffset>
            </wp:positionV>
            <wp:extent cx="3409950" cy="1123950"/>
            <wp:effectExtent l="0" t="0" r="6350" b="6350"/>
            <wp:wrapNone/>
            <wp:docPr id="59"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09950" cy="112395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sz w:val="24"/>
          <w:szCs w:val="24"/>
        </w:rPr>
        <w:t>arrows representing the activities. We obtain the following diagram:</w:t>
      </w:r>
    </w:p>
    <w:p w14:paraId="4730A41F" w14:textId="77777777" w:rsidR="00937F5F" w:rsidRPr="003C3E58" w:rsidRDefault="00937F5F">
      <w:pPr>
        <w:spacing w:before="1" w:line="160" w:lineRule="exact"/>
        <w:rPr>
          <w:sz w:val="24"/>
          <w:szCs w:val="24"/>
        </w:rPr>
      </w:pPr>
    </w:p>
    <w:p w14:paraId="30150CCF" w14:textId="77777777" w:rsidR="00937F5F" w:rsidRPr="003C3E58" w:rsidRDefault="00937F5F">
      <w:pPr>
        <w:spacing w:line="200" w:lineRule="exact"/>
        <w:rPr>
          <w:sz w:val="24"/>
          <w:szCs w:val="24"/>
        </w:rPr>
      </w:pPr>
    </w:p>
    <w:p w14:paraId="329928FB" w14:textId="77777777" w:rsidR="00937F5F" w:rsidRPr="003C3E58" w:rsidRDefault="00937F5F">
      <w:pPr>
        <w:spacing w:line="200" w:lineRule="exact"/>
        <w:rPr>
          <w:sz w:val="24"/>
          <w:szCs w:val="24"/>
        </w:rPr>
      </w:pPr>
    </w:p>
    <w:p w14:paraId="38C5FF79" w14:textId="77777777" w:rsidR="00937F5F" w:rsidRPr="003C3E58" w:rsidRDefault="00937F5F">
      <w:pPr>
        <w:spacing w:line="200" w:lineRule="exact"/>
        <w:rPr>
          <w:sz w:val="24"/>
          <w:szCs w:val="24"/>
        </w:rPr>
      </w:pPr>
    </w:p>
    <w:p w14:paraId="1EE69A14" w14:textId="77777777" w:rsidR="00937F5F" w:rsidRPr="003C3E58" w:rsidRDefault="00937F5F">
      <w:pPr>
        <w:spacing w:line="200" w:lineRule="exact"/>
        <w:rPr>
          <w:sz w:val="24"/>
          <w:szCs w:val="24"/>
        </w:rPr>
      </w:pPr>
    </w:p>
    <w:p w14:paraId="0FB1B1EF" w14:textId="77777777" w:rsidR="00937F5F" w:rsidRPr="003C3E58" w:rsidRDefault="00937F5F">
      <w:pPr>
        <w:spacing w:line="200" w:lineRule="exact"/>
        <w:rPr>
          <w:sz w:val="24"/>
          <w:szCs w:val="24"/>
        </w:rPr>
      </w:pPr>
    </w:p>
    <w:p w14:paraId="2F03C7EF" w14:textId="77777777" w:rsidR="00937F5F" w:rsidRPr="003C3E58" w:rsidRDefault="00937F5F">
      <w:pPr>
        <w:spacing w:line="200" w:lineRule="exact"/>
        <w:rPr>
          <w:sz w:val="24"/>
          <w:szCs w:val="24"/>
        </w:rPr>
      </w:pPr>
    </w:p>
    <w:p w14:paraId="3F19F8D0" w14:textId="77777777" w:rsidR="00937F5F" w:rsidRPr="003C3E58" w:rsidRDefault="00937F5F">
      <w:pPr>
        <w:spacing w:line="200" w:lineRule="exact"/>
        <w:rPr>
          <w:sz w:val="24"/>
          <w:szCs w:val="24"/>
        </w:rPr>
      </w:pPr>
    </w:p>
    <w:p w14:paraId="626B06FF" w14:textId="77777777" w:rsidR="00937F5F" w:rsidRPr="003C3E58" w:rsidRDefault="00937F5F">
      <w:pPr>
        <w:spacing w:line="200" w:lineRule="exact"/>
        <w:rPr>
          <w:sz w:val="24"/>
          <w:szCs w:val="24"/>
        </w:rPr>
      </w:pPr>
    </w:p>
    <w:p w14:paraId="3EF850C2" w14:textId="77777777" w:rsidR="00937F5F" w:rsidRPr="003C3E58" w:rsidRDefault="00DA2735">
      <w:pPr>
        <w:ind w:left="100" w:right="8864"/>
        <w:jc w:val="both"/>
        <w:rPr>
          <w:sz w:val="24"/>
          <w:szCs w:val="24"/>
        </w:rPr>
      </w:pPr>
      <w:r>
        <w:rPr>
          <w:noProof/>
        </w:rPr>
        <w:drawing>
          <wp:anchor distT="0" distB="0" distL="114300" distR="114300" simplePos="0" relativeHeight="503315326" behindDoc="1" locked="0" layoutInCell="1" allowOverlap="1" wp14:anchorId="7C281B0E">
            <wp:simplePos x="0" y="0"/>
            <wp:positionH relativeFrom="page">
              <wp:posOffset>914400</wp:posOffset>
            </wp:positionH>
            <wp:positionV relativeFrom="paragraph">
              <wp:posOffset>159385</wp:posOffset>
            </wp:positionV>
            <wp:extent cx="3495675" cy="466725"/>
            <wp:effectExtent l="0" t="0" r="0" b="3175"/>
            <wp:wrapNone/>
            <wp:docPr id="58"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95675" cy="46672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sz w:val="24"/>
          <w:szCs w:val="24"/>
        </w:rPr>
        <w:t>Path I</w:t>
      </w:r>
    </w:p>
    <w:p w14:paraId="573F0070" w14:textId="77777777" w:rsidR="00937F5F" w:rsidRPr="003C3E58" w:rsidRDefault="00937F5F">
      <w:pPr>
        <w:spacing w:before="8" w:line="140" w:lineRule="exact"/>
        <w:rPr>
          <w:sz w:val="24"/>
          <w:szCs w:val="24"/>
        </w:rPr>
      </w:pPr>
    </w:p>
    <w:p w14:paraId="270099FD" w14:textId="77777777" w:rsidR="00937F5F" w:rsidRPr="003C3E58" w:rsidRDefault="00937F5F">
      <w:pPr>
        <w:spacing w:line="200" w:lineRule="exact"/>
        <w:rPr>
          <w:sz w:val="24"/>
          <w:szCs w:val="24"/>
        </w:rPr>
      </w:pPr>
    </w:p>
    <w:p w14:paraId="5D203575" w14:textId="77777777" w:rsidR="00937F5F" w:rsidRPr="003C3E58" w:rsidRDefault="00937F5F">
      <w:pPr>
        <w:spacing w:line="200" w:lineRule="exact"/>
        <w:rPr>
          <w:sz w:val="24"/>
          <w:szCs w:val="24"/>
        </w:rPr>
      </w:pPr>
    </w:p>
    <w:p w14:paraId="37AFAC56" w14:textId="77777777" w:rsidR="00937F5F" w:rsidRPr="003C3E58" w:rsidRDefault="00937F5F">
      <w:pPr>
        <w:spacing w:line="200" w:lineRule="exact"/>
        <w:rPr>
          <w:sz w:val="24"/>
          <w:szCs w:val="24"/>
        </w:rPr>
      </w:pPr>
    </w:p>
    <w:p w14:paraId="6973291F" w14:textId="77777777" w:rsidR="00937F5F" w:rsidRPr="003C3E58" w:rsidRDefault="00C33D52">
      <w:pPr>
        <w:ind w:left="100" w:right="5790"/>
        <w:jc w:val="both"/>
        <w:rPr>
          <w:sz w:val="24"/>
          <w:szCs w:val="24"/>
        </w:rPr>
      </w:pPr>
      <w:r w:rsidRPr="003C3E58">
        <w:rPr>
          <w:sz w:val="24"/>
          <w:szCs w:val="24"/>
        </w:rPr>
        <w:t>with a time of 3 + 5 + 10 + 4 = 22 weeks.</w:t>
      </w:r>
    </w:p>
    <w:p w14:paraId="01FD67DA" w14:textId="77777777" w:rsidR="00937F5F" w:rsidRPr="003C3E58" w:rsidRDefault="00DA2735">
      <w:pPr>
        <w:spacing w:before="1"/>
        <w:ind w:left="100" w:right="8778"/>
        <w:jc w:val="both"/>
        <w:rPr>
          <w:sz w:val="24"/>
          <w:szCs w:val="24"/>
        </w:rPr>
      </w:pPr>
      <w:r>
        <w:rPr>
          <w:noProof/>
        </w:rPr>
        <w:drawing>
          <wp:anchor distT="0" distB="0" distL="114300" distR="114300" simplePos="0" relativeHeight="503315327" behindDoc="1" locked="0" layoutInCell="1" allowOverlap="1" wp14:anchorId="29A2D149">
            <wp:simplePos x="0" y="0"/>
            <wp:positionH relativeFrom="page">
              <wp:posOffset>914400</wp:posOffset>
            </wp:positionH>
            <wp:positionV relativeFrom="paragraph">
              <wp:posOffset>160655</wp:posOffset>
            </wp:positionV>
            <wp:extent cx="3409950" cy="590550"/>
            <wp:effectExtent l="0" t="0" r="6350" b="6350"/>
            <wp:wrapNone/>
            <wp:docPr id="57"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09950" cy="59055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sz w:val="24"/>
          <w:szCs w:val="24"/>
        </w:rPr>
        <w:t>Path II</w:t>
      </w:r>
    </w:p>
    <w:p w14:paraId="7185C4A6" w14:textId="77777777" w:rsidR="00937F5F" w:rsidRPr="003C3E58" w:rsidRDefault="00937F5F">
      <w:pPr>
        <w:spacing w:before="1" w:line="120" w:lineRule="exact"/>
        <w:rPr>
          <w:sz w:val="24"/>
          <w:szCs w:val="24"/>
        </w:rPr>
      </w:pPr>
    </w:p>
    <w:p w14:paraId="33D605D3" w14:textId="77777777" w:rsidR="00937F5F" w:rsidRPr="003C3E58" w:rsidRDefault="00937F5F">
      <w:pPr>
        <w:spacing w:line="200" w:lineRule="exact"/>
        <w:rPr>
          <w:sz w:val="24"/>
          <w:szCs w:val="24"/>
        </w:rPr>
      </w:pPr>
    </w:p>
    <w:p w14:paraId="34AA4140" w14:textId="77777777" w:rsidR="00937F5F" w:rsidRPr="003C3E58" w:rsidRDefault="00937F5F">
      <w:pPr>
        <w:spacing w:line="200" w:lineRule="exact"/>
        <w:rPr>
          <w:sz w:val="24"/>
          <w:szCs w:val="24"/>
        </w:rPr>
      </w:pPr>
    </w:p>
    <w:p w14:paraId="029606AD" w14:textId="77777777" w:rsidR="00937F5F" w:rsidRPr="003C3E58" w:rsidRDefault="00937F5F">
      <w:pPr>
        <w:spacing w:line="200" w:lineRule="exact"/>
        <w:rPr>
          <w:sz w:val="24"/>
          <w:szCs w:val="24"/>
        </w:rPr>
      </w:pPr>
    </w:p>
    <w:p w14:paraId="508AC6D4" w14:textId="77777777" w:rsidR="00937F5F" w:rsidRPr="003C3E58" w:rsidRDefault="00937F5F">
      <w:pPr>
        <w:spacing w:line="200" w:lineRule="exact"/>
        <w:rPr>
          <w:sz w:val="24"/>
          <w:szCs w:val="24"/>
        </w:rPr>
      </w:pPr>
    </w:p>
    <w:p w14:paraId="76FAA4C2" w14:textId="77777777" w:rsidR="00937F5F" w:rsidRPr="003C3E58" w:rsidRDefault="00C33D52">
      <w:pPr>
        <w:ind w:left="100" w:right="5905"/>
        <w:jc w:val="both"/>
        <w:rPr>
          <w:sz w:val="24"/>
          <w:szCs w:val="24"/>
        </w:rPr>
      </w:pPr>
      <w:r w:rsidRPr="003C3E58">
        <w:rPr>
          <w:sz w:val="24"/>
          <w:szCs w:val="24"/>
        </w:rPr>
        <w:t>with a time of 3 + 7 + 5 + 4 = 19 weeks.</w:t>
      </w:r>
    </w:p>
    <w:p w14:paraId="088F8CFB" w14:textId="77777777" w:rsidR="00937F5F" w:rsidRPr="003C3E58" w:rsidRDefault="00C33D52">
      <w:pPr>
        <w:spacing w:line="240" w:lineRule="exact"/>
        <w:ind w:left="100" w:right="3706"/>
        <w:jc w:val="both"/>
        <w:rPr>
          <w:sz w:val="24"/>
          <w:szCs w:val="24"/>
        </w:rPr>
      </w:pPr>
      <w:r w:rsidRPr="003C3E58">
        <w:rPr>
          <w:sz w:val="24"/>
          <w:szCs w:val="24"/>
        </w:rPr>
        <w:t>Compare the times for the two paths. Maximum of {22,19} = 22.</w:t>
      </w:r>
    </w:p>
    <w:p w14:paraId="06203F3F" w14:textId="77777777" w:rsidR="00937F5F" w:rsidRPr="003C3E58" w:rsidRDefault="00C33D52">
      <w:pPr>
        <w:spacing w:before="5" w:line="240" w:lineRule="exact"/>
        <w:ind w:left="100" w:right="82"/>
        <w:rPr>
          <w:sz w:val="24"/>
          <w:szCs w:val="24"/>
        </w:rPr>
      </w:pPr>
      <w:r w:rsidRPr="003C3E58">
        <w:rPr>
          <w:sz w:val="24"/>
          <w:szCs w:val="24"/>
        </w:rPr>
        <w:t>We see that path I has the maximum time of 22 weeks. Therefore, path I is the critical path. The critical activities are A, B, D and F. The project completion time is 22 weeks.</w:t>
      </w:r>
    </w:p>
    <w:p w14:paraId="1E2700FF" w14:textId="77777777" w:rsidR="00937F5F" w:rsidRPr="003C3E58" w:rsidRDefault="00C33D52">
      <w:pPr>
        <w:spacing w:line="240" w:lineRule="exact"/>
        <w:ind w:left="100" w:right="5046"/>
        <w:jc w:val="both"/>
        <w:rPr>
          <w:sz w:val="24"/>
          <w:szCs w:val="24"/>
        </w:rPr>
      </w:pPr>
      <w:r w:rsidRPr="003C3E58">
        <w:rPr>
          <w:sz w:val="24"/>
          <w:szCs w:val="24"/>
        </w:rPr>
        <w:t>We notice that C and E are non- critical activities.</w:t>
      </w:r>
    </w:p>
    <w:p w14:paraId="595DF773" w14:textId="77777777" w:rsidR="00937F5F" w:rsidRPr="003C3E58" w:rsidRDefault="00C33D52">
      <w:pPr>
        <w:spacing w:before="1"/>
        <w:ind w:left="100" w:right="4707"/>
        <w:jc w:val="both"/>
        <w:rPr>
          <w:sz w:val="24"/>
          <w:szCs w:val="24"/>
        </w:rPr>
      </w:pPr>
      <w:r w:rsidRPr="003C3E58">
        <w:rPr>
          <w:sz w:val="24"/>
          <w:szCs w:val="24"/>
        </w:rPr>
        <w:t>Time for path I - Time for path II = 22- 19 = 3 weeks.</w:t>
      </w:r>
    </w:p>
    <w:p w14:paraId="04EAD531" w14:textId="77777777" w:rsidR="00937F5F" w:rsidRPr="003C3E58" w:rsidRDefault="00C33D52">
      <w:pPr>
        <w:spacing w:before="1" w:line="240" w:lineRule="exact"/>
        <w:ind w:left="100" w:right="77"/>
        <w:rPr>
          <w:sz w:val="24"/>
          <w:szCs w:val="24"/>
        </w:rPr>
        <w:sectPr w:rsidR="00937F5F" w:rsidRPr="003C3E58">
          <w:pgSz w:w="12240" w:h="15840"/>
          <w:pgMar w:top="1020" w:right="1320" w:bottom="280" w:left="1340" w:header="754" w:footer="1055" w:gutter="0"/>
          <w:cols w:space="720"/>
        </w:sectPr>
      </w:pPr>
      <w:r w:rsidRPr="003C3E58">
        <w:rPr>
          <w:sz w:val="24"/>
          <w:szCs w:val="24"/>
        </w:rPr>
        <w:t>Therefore, together the non- critical activities can be delayed up to a maximum of 3 weeks, without delaying the completion of the whole project.</w:t>
      </w:r>
    </w:p>
    <w:p w14:paraId="4001672F" w14:textId="77777777" w:rsidR="00937F5F" w:rsidRPr="003C3E58" w:rsidRDefault="00937F5F">
      <w:pPr>
        <w:spacing w:line="200" w:lineRule="exact"/>
        <w:rPr>
          <w:sz w:val="24"/>
          <w:szCs w:val="24"/>
        </w:rPr>
      </w:pPr>
    </w:p>
    <w:p w14:paraId="10E03A43" w14:textId="77777777" w:rsidR="00937F5F" w:rsidRPr="003C3E58" w:rsidRDefault="00937F5F">
      <w:pPr>
        <w:spacing w:before="3" w:line="220" w:lineRule="exact"/>
        <w:rPr>
          <w:sz w:val="24"/>
          <w:szCs w:val="24"/>
        </w:rPr>
      </w:pPr>
    </w:p>
    <w:p w14:paraId="0527DB0F" w14:textId="77777777" w:rsidR="00937F5F" w:rsidRPr="003C3E58" w:rsidRDefault="00C33D52">
      <w:pPr>
        <w:spacing w:before="32"/>
        <w:ind w:left="100"/>
        <w:rPr>
          <w:sz w:val="24"/>
          <w:szCs w:val="24"/>
        </w:rPr>
      </w:pPr>
      <w:r w:rsidRPr="003C3E58">
        <w:rPr>
          <w:b/>
          <w:sz w:val="24"/>
          <w:szCs w:val="24"/>
        </w:rPr>
        <w:t>Find out the completion time and the critical activities for the following project:</w:t>
      </w:r>
    </w:p>
    <w:p w14:paraId="650B8332" w14:textId="77777777" w:rsidR="00937F5F" w:rsidRPr="003C3E58" w:rsidRDefault="00DA2735">
      <w:pPr>
        <w:spacing w:before="2"/>
        <w:ind w:left="2110"/>
        <w:rPr>
          <w:sz w:val="24"/>
          <w:szCs w:val="24"/>
        </w:rPr>
      </w:pPr>
      <w:r>
        <w:rPr>
          <w:noProof/>
          <w:sz w:val="24"/>
          <w:szCs w:val="24"/>
        </w:rPr>
        <w:drawing>
          <wp:inline distT="0" distB="0" distL="0" distR="0" wp14:anchorId="6643B841">
            <wp:extent cx="3388995" cy="1729105"/>
            <wp:effectExtent l="0" t="0" r="1905"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88995" cy="1729105"/>
                    </a:xfrm>
                    <a:prstGeom prst="rect">
                      <a:avLst/>
                    </a:prstGeom>
                    <a:noFill/>
                    <a:ln>
                      <a:noFill/>
                    </a:ln>
                  </pic:spPr>
                </pic:pic>
              </a:graphicData>
            </a:graphic>
          </wp:inline>
        </w:drawing>
      </w:r>
    </w:p>
    <w:p w14:paraId="05B51093" w14:textId="77777777" w:rsidR="00937F5F" w:rsidRPr="003C3E58" w:rsidRDefault="00C33D52">
      <w:pPr>
        <w:spacing w:before="13"/>
        <w:ind w:left="100"/>
        <w:rPr>
          <w:sz w:val="24"/>
          <w:szCs w:val="24"/>
        </w:rPr>
      </w:pPr>
      <w:r w:rsidRPr="003C3E58">
        <w:rPr>
          <w:b/>
          <w:sz w:val="24"/>
          <w:szCs w:val="24"/>
        </w:rPr>
        <w:t>Solution</w:t>
      </w:r>
    </w:p>
    <w:p w14:paraId="0E49911A" w14:textId="77777777" w:rsidR="00937F5F" w:rsidRPr="003C3E58" w:rsidRDefault="00C33D52">
      <w:pPr>
        <w:spacing w:before="5" w:line="240" w:lineRule="exact"/>
        <w:ind w:left="100" w:right="81"/>
        <w:rPr>
          <w:sz w:val="24"/>
          <w:szCs w:val="24"/>
        </w:rPr>
      </w:pPr>
      <w:r w:rsidRPr="003C3E58">
        <w:rPr>
          <w:sz w:val="24"/>
          <w:szCs w:val="24"/>
        </w:rPr>
        <w:t>In all, we identify 4 paths, beginning with the start node of 1 and terminating at the end node of 10. They are as follows:</w:t>
      </w:r>
    </w:p>
    <w:p w14:paraId="375040AD" w14:textId="77777777" w:rsidR="00937F5F" w:rsidRPr="003C3E58" w:rsidRDefault="00DA2735">
      <w:pPr>
        <w:spacing w:before="75"/>
        <w:ind w:left="100"/>
        <w:rPr>
          <w:sz w:val="24"/>
          <w:szCs w:val="24"/>
        </w:rPr>
      </w:pPr>
      <w:r>
        <w:rPr>
          <w:noProof/>
        </w:rPr>
        <w:drawing>
          <wp:anchor distT="0" distB="0" distL="114300" distR="114300" simplePos="0" relativeHeight="503315328" behindDoc="1" locked="0" layoutInCell="1" allowOverlap="1" wp14:anchorId="4F00948B">
            <wp:simplePos x="0" y="0"/>
            <wp:positionH relativeFrom="page">
              <wp:posOffset>914400</wp:posOffset>
            </wp:positionH>
            <wp:positionV relativeFrom="paragraph">
              <wp:posOffset>207645</wp:posOffset>
            </wp:positionV>
            <wp:extent cx="3400425" cy="561975"/>
            <wp:effectExtent l="0" t="0" r="3175" b="0"/>
            <wp:wrapNone/>
            <wp:docPr id="56"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a:picLocks/>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00425" cy="56197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sz w:val="24"/>
          <w:szCs w:val="24"/>
        </w:rPr>
        <w:t>Path I</w:t>
      </w:r>
    </w:p>
    <w:p w14:paraId="1CCE0976" w14:textId="77777777" w:rsidR="00937F5F" w:rsidRPr="003C3E58" w:rsidRDefault="00937F5F">
      <w:pPr>
        <w:spacing w:before="8" w:line="160" w:lineRule="exact"/>
        <w:rPr>
          <w:sz w:val="24"/>
          <w:szCs w:val="24"/>
        </w:rPr>
      </w:pPr>
    </w:p>
    <w:p w14:paraId="274DBAD3" w14:textId="77777777" w:rsidR="00937F5F" w:rsidRPr="003C3E58" w:rsidRDefault="00937F5F">
      <w:pPr>
        <w:spacing w:line="200" w:lineRule="exact"/>
        <w:rPr>
          <w:sz w:val="24"/>
          <w:szCs w:val="24"/>
        </w:rPr>
      </w:pPr>
    </w:p>
    <w:p w14:paraId="6C050B03" w14:textId="77777777" w:rsidR="00937F5F" w:rsidRPr="003C3E58" w:rsidRDefault="00937F5F">
      <w:pPr>
        <w:spacing w:line="200" w:lineRule="exact"/>
        <w:rPr>
          <w:sz w:val="24"/>
          <w:szCs w:val="24"/>
        </w:rPr>
      </w:pPr>
    </w:p>
    <w:p w14:paraId="1884748B" w14:textId="77777777" w:rsidR="00937F5F" w:rsidRPr="003C3E58" w:rsidRDefault="00937F5F">
      <w:pPr>
        <w:spacing w:line="200" w:lineRule="exact"/>
        <w:rPr>
          <w:sz w:val="24"/>
          <w:szCs w:val="24"/>
        </w:rPr>
      </w:pPr>
    </w:p>
    <w:p w14:paraId="2C77B51D" w14:textId="77777777" w:rsidR="00937F5F" w:rsidRPr="003C3E58" w:rsidRDefault="00937F5F">
      <w:pPr>
        <w:spacing w:line="200" w:lineRule="exact"/>
        <w:rPr>
          <w:sz w:val="24"/>
          <w:szCs w:val="24"/>
        </w:rPr>
      </w:pPr>
    </w:p>
    <w:p w14:paraId="076BF15B" w14:textId="77777777" w:rsidR="00937F5F" w:rsidRPr="003C3E58" w:rsidRDefault="00C33D52">
      <w:pPr>
        <w:ind w:left="100"/>
        <w:rPr>
          <w:sz w:val="24"/>
          <w:szCs w:val="24"/>
        </w:rPr>
      </w:pPr>
      <w:r w:rsidRPr="003C3E58">
        <w:rPr>
          <w:sz w:val="24"/>
          <w:szCs w:val="24"/>
        </w:rPr>
        <w:t>Time for the path = 8 + 20 + 8 + 6 = 42 units of time.</w:t>
      </w:r>
    </w:p>
    <w:p w14:paraId="5316DF0A" w14:textId="77777777" w:rsidR="00937F5F" w:rsidRPr="003C3E58" w:rsidRDefault="00DA2735">
      <w:pPr>
        <w:spacing w:before="76"/>
        <w:ind w:left="100"/>
        <w:rPr>
          <w:sz w:val="24"/>
          <w:szCs w:val="24"/>
        </w:rPr>
      </w:pPr>
      <w:r>
        <w:rPr>
          <w:noProof/>
        </w:rPr>
        <w:drawing>
          <wp:anchor distT="0" distB="0" distL="114300" distR="114300" simplePos="0" relativeHeight="503315329" behindDoc="1" locked="0" layoutInCell="1" allowOverlap="1" wp14:anchorId="644F66CB">
            <wp:simplePos x="0" y="0"/>
            <wp:positionH relativeFrom="page">
              <wp:posOffset>914400</wp:posOffset>
            </wp:positionH>
            <wp:positionV relativeFrom="paragraph">
              <wp:posOffset>208280</wp:posOffset>
            </wp:positionV>
            <wp:extent cx="3362325" cy="571500"/>
            <wp:effectExtent l="0" t="0" r="3175" b="0"/>
            <wp:wrapNone/>
            <wp:docPr id="55"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62325" cy="57150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sz w:val="24"/>
          <w:szCs w:val="24"/>
        </w:rPr>
        <w:t>Path II</w:t>
      </w:r>
    </w:p>
    <w:p w14:paraId="2F775834" w14:textId="77777777" w:rsidR="00937F5F" w:rsidRPr="003C3E58" w:rsidRDefault="00937F5F">
      <w:pPr>
        <w:spacing w:line="200" w:lineRule="exact"/>
        <w:rPr>
          <w:sz w:val="24"/>
          <w:szCs w:val="24"/>
        </w:rPr>
      </w:pPr>
    </w:p>
    <w:p w14:paraId="107F8701" w14:textId="77777777" w:rsidR="00937F5F" w:rsidRPr="003C3E58" w:rsidRDefault="00937F5F">
      <w:pPr>
        <w:spacing w:line="200" w:lineRule="exact"/>
        <w:rPr>
          <w:sz w:val="24"/>
          <w:szCs w:val="24"/>
        </w:rPr>
      </w:pPr>
    </w:p>
    <w:p w14:paraId="076AE91D" w14:textId="77777777" w:rsidR="00937F5F" w:rsidRPr="003C3E58" w:rsidRDefault="00937F5F">
      <w:pPr>
        <w:spacing w:line="200" w:lineRule="exact"/>
        <w:rPr>
          <w:sz w:val="24"/>
          <w:szCs w:val="24"/>
        </w:rPr>
      </w:pPr>
    </w:p>
    <w:p w14:paraId="2B7DB668" w14:textId="77777777" w:rsidR="00937F5F" w:rsidRPr="003C3E58" w:rsidRDefault="00937F5F">
      <w:pPr>
        <w:spacing w:before="19" w:line="280" w:lineRule="exact"/>
        <w:rPr>
          <w:sz w:val="24"/>
          <w:szCs w:val="24"/>
        </w:rPr>
      </w:pPr>
    </w:p>
    <w:p w14:paraId="10CB8874" w14:textId="77777777" w:rsidR="00937F5F" w:rsidRPr="003C3E58" w:rsidRDefault="00C33D52">
      <w:pPr>
        <w:ind w:left="100"/>
        <w:rPr>
          <w:sz w:val="24"/>
          <w:szCs w:val="24"/>
        </w:rPr>
      </w:pPr>
      <w:r w:rsidRPr="003C3E58">
        <w:rPr>
          <w:sz w:val="24"/>
          <w:szCs w:val="24"/>
        </w:rPr>
        <w:t>Time for the path = 10 + 16 + 11 + 6 = 43 units of time.</w:t>
      </w:r>
    </w:p>
    <w:p w14:paraId="6B3E875B" w14:textId="77777777" w:rsidR="00937F5F" w:rsidRPr="003C3E58" w:rsidRDefault="00DA2735">
      <w:pPr>
        <w:spacing w:before="78"/>
        <w:ind w:left="100"/>
        <w:rPr>
          <w:sz w:val="24"/>
          <w:szCs w:val="24"/>
        </w:rPr>
      </w:pPr>
      <w:r>
        <w:rPr>
          <w:noProof/>
        </w:rPr>
        <w:drawing>
          <wp:anchor distT="0" distB="0" distL="114300" distR="114300" simplePos="0" relativeHeight="503315330" behindDoc="1" locked="0" layoutInCell="1" allowOverlap="1" wp14:anchorId="552772D4">
            <wp:simplePos x="0" y="0"/>
            <wp:positionH relativeFrom="page">
              <wp:posOffset>914400</wp:posOffset>
            </wp:positionH>
            <wp:positionV relativeFrom="paragraph">
              <wp:posOffset>208915</wp:posOffset>
            </wp:positionV>
            <wp:extent cx="3381375" cy="504825"/>
            <wp:effectExtent l="0" t="0" r="0" b="3175"/>
            <wp:wrapNone/>
            <wp:docPr id="54"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81375" cy="50482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sz w:val="24"/>
          <w:szCs w:val="24"/>
        </w:rPr>
        <w:t>Path III</w:t>
      </w:r>
    </w:p>
    <w:p w14:paraId="58DB9742" w14:textId="77777777" w:rsidR="00937F5F" w:rsidRPr="003C3E58" w:rsidRDefault="00937F5F">
      <w:pPr>
        <w:spacing w:line="200" w:lineRule="exact"/>
        <w:rPr>
          <w:sz w:val="24"/>
          <w:szCs w:val="24"/>
        </w:rPr>
      </w:pPr>
    </w:p>
    <w:p w14:paraId="7B4699B6" w14:textId="77777777" w:rsidR="00937F5F" w:rsidRPr="003C3E58" w:rsidRDefault="00937F5F">
      <w:pPr>
        <w:spacing w:line="200" w:lineRule="exact"/>
        <w:rPr>
          <w:sz w:val="24"/>
          <w:szCs w:val="24"/>
        </w:rPr>
      </w:pPr>
    </w:p>
    <w:p w14:paraId="5E83DA0B" w14:textId="77777777" w:rsidR="00937F5F" w:rsidRPr="003C3E58" w:rsidRDefault="00937F5F">
      <w:pPr>
        <w:spacing w:line="200" w:lineRule="exact"/>
        <w:rPr>
          <w:sz w:val="24"/>
          <w:szCs w:val="24"/>
        </w:rPr>
      </w:pPr>
    </w:p>
    <w:p w14:paraId="0350CCD0" w14:textId="77777777" w:rsidR="00937F5F" w:rsidRPr="003C3E58" w:rsidRDefault="00937F5F">
      <w:pPr>
        <w:spacing w:before="8" w:line="200" w:lineRule="exact"/>
        <w:rPr>
          <w:sz w:val="24"/>
          <w:szCs w:val="24"/>
        </w:rPr>
      </w:pPr>
    </w:p>
    <w:p w14:paraId="4DCE01DB" w14:textId="77777777" w:rsidR="00937F5F" w:rsidRPr="003C3E58" w:rsidRDefault="00C33D52">
      <w:pPr>
        <w:ind w:left="100"/>
        <w:rPr>
          <w:sz w:val="24"/>
          <w:szCs w:val="24"/>
        </w:rPr>
      </w:pPr>
      <w:r w:rsidRPr="003C3E58">
        <w:rPr>
          <w:sz w:val="24"/>
          <w:szCs w:val="24"/>
        </w:rPr>
        <w:t>Time for the path = 10 + 16 + 14 + 5 = 45 units of time.</w:t>
      </w:r>
    </w:p>
    <w:p w14:paraId="732A1489" w14:textId="77777777" w:rsidR="00937F5F" w:rsidRPr="003C3E58" w:rsidRDefault="00DA2735">
      <w:pPr>
        <w:spacing w:before="78"/>
        <w:ind w:left="100"/>
        <w:rPr>
          <w:sz w:val="24"/>
          <w:szCs w:val="24"/>
        </w:rPr>
      </w:pPr>
      <w:r>
        <w:rPr>
          <w:noProof/>
        </w:rPr>
        <w:drawing>
          <wp:anchor distT="0" distB="0" distL="114300" distR="114300" simplePos="0" relativeHeight="503315331" behindDoc="1" locked="0" layoutInCell="1" allowOverlap="1" wp14:anchorId="656D1D3C">
            <wp:simplePos x="0" y="0"/>
            <wp:positionH relativeFrom="page">
              <wp:posOffset>914400</wp:posOffset>
            </wp:positionH>
            <wp:positionV relativeFrom="paragraph">
              <wp:posOffset>209550</wp:posOffset>
            </wp:positionV>
            <wp:extent cx="3409950" cy="552450"/>
            <wp:effectExtent l="0" t="0" r="6350" b="6350"/>
            <wp:wrapNone/>
            <wp:docPr id="53"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pic:cNvPicPr>
                      <a:picLocks/>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09950" cy="55245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sz w:val="24"/>
          <w:szCs w:val="24"/>
        </w:rPr>
        <w:t>Path IV</w:t>
      </w:r>
    </w:p>
    <w:p w14:paraId="3062C4C8" w14:textId="77777777" w:rsidR="00937F5F" w:rsidRPr="003C3E58" w:rsidRDefault="00937F5F">
      <w:pPr>
        <w:spacing w:line="200" w:lineRule="exact"/>
        <w:rPr>
          <w:sz w:val="24"/>
          <w:szCs w:val="24"/>
        </w:rPr>
      </w:pPr>
    </w:p>
    <w:p w14:paraId="5823ED9E" w14:textId="77777777" w:rsidR="00937F5F" w:rsidRPr="003C3E58" w:rsidRDefault="00937F5F">
      <w:pPr>
        <w:spacing w:line="200" w:lineRule="exact"/>
        <w:rPr>
          <w:sz w:val="24"/>
          <w:szCs w:val="24"/>
        </w:rPr>
      </w:pPr>
    </w:p>
    <w:p w14:paraId="755FB2BE" w14:textId="77777777" w:rsidR="00937F5F" w:rsidRPr="003C3E58" w:rsidRDefault="00937F5F">
      <w:pPr>
        <w:spacing w:line="200" w:lineRule="exact"/>
        <w:rPr>
          <w:sz w:val="24"/>
          <w:szCs w:val="24"/>
        </w:rPr>
      </w:pPr>
    </w:p>
    <w:p w14:paraId="735915E3" w14:textId="77777777" w:rsidR="00937F5F" w:rsidRPr="003C3E58" w:rsidRDefault="00937F5F">
      <w:pPr>
        <w:spacing w:before="10" w:line="260" w:lineRule="exact"/>
        <w:rPr>
          <w:sz w:val="24"/>
          <w:szCs w:val="24"/>
        </w:rPr>
      </w:pPr>
    </w:p>
    <w:p w14:paraId="3BA990D6" w14:textId="77777777" w:rsidR="00937F5F" w:rsidRPr="003C3E58" w:rsidRDefault="00C33D52">
      <w:pPr>
        <w:ind w:left="100"/>
        <w:rPr>
          <w:sz w:val="24"/>
          <w:szCs w:val="24"/>
        </w:rPr>
      </w:pPr>
      <w:r w:rsidRPr="003C3E58">
        <w:rPr>
          <w:sz w:val="24"/>
          <w:szCs w:val="24"/>
        </w:rPr>
        <w:t>Time for the path = 7 + 25 + 10 + 5 = 47 units of time.</w:t>
      </w:r>
    </w:p>
    <w:p w14:paraId="732646D1" w14:textId="77777777" w:rsidR="00937F5F" w:rsidRPr="003C3E58" w:rsidRDefault="00DA2735">
      <w:pPr>
        <w:spacing w:before="1" w:line="240" w:lineRule="exact"/>
        <w:ind w:left="100" w:right="79"/>
        <w:rPr>
          <w:sz w:val="24"/>
          <w:szCs w:val="24"/>
        </w:rPr>
      </w:pPr>
      <w:r>
        <w:rPr>
          <w:noProof/>
        </w:rPr>
        <w:drawing>
          <wp:anchor distT="0" distB="0" distL="114300" distR="114300" simplePos="0" relativeHeight="503315332" behindDoc="1" locked="0" layoutInCell="1" allowOverlap="1" wp14:anchorId="2607680E">
            <wp:simplePos x="0" y="0"/>
            <wp:positionH relativeFrom="page">
              <wp:posOffset>914400</wp:posOffset>
            </wp:positionH>
            <wp:positionV relativeFrom="paragraph">
              <wp:posOffset>320675</wp:posOffset>
            </wp:positionV>
            <wp:extent cx="3409950" cy="485775"/>
            <wp:effectExtent l="0" t="0" r="6350" b="0"/>
            <wp:wrapNone/>
            <wp:docPr id="52"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09950" cy="48577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sz w:val="24"/>
          <w:szCs w:val="24"/>
        </w:rPr>
        <w:t>Compare the times for the four paths. Maximum of {42, 43, 45, 47} = 47. We see that the following path has the maximum time and so it is the critical path:</w:t>
      </w:r>
    </w:p>
    <w:p w14:paraId="1E77C167" w14:textId="77777777" w:rsidR="00937F5F" w:rsidRPr="003C3E58" w:rsidRDefault="00937F5F">
      <w:pPr>
        <w:spacing w:line="180" w:lineRule="exact"/>
        <w:rPr>
          <w:sz w:val="24"/>
          <w:szCs w:val="24"/>
        </w:rPr>
      </w:pPr>
    </w:p>
    <w:p w14:paraId="73436175" w14:textId="77777777" w:rsidR="00937F5F" w:rsidRPr="003C3E58" w:rsidRDefault="00937F5F">
      <w:pPr>
        <w:spacing w:line="200" w:lineRule="exact"/>
        <w:rPr>
          <w:sz w:val="24"/>
          <w:szCs w:val="24"/>
        </w:rPr>
      </w:pPr>
    </w:p>
    <w:p w14:paraId="7AFECBEC" w14:textId="77777777" w:rsidR="00937F5F" w:rsidRPr="003C3E58" w:rsidRDefault="00937F5F">
      <w:pPr>
        <w:spacing w:line="200" w:lineRule="exact"/>
        <w:rPr>
          <w:sz w:val="24"/>
          <w:szCs w:val="24"/>
        </w:rPr>
      </w:pPr>
    </w:p>
    <w:p w14:paraId="1BE217D8" w14:textId="77777777" w:rsidR="00937F5F" w:rsidRPr="003C3E58" w:rsidRDefault="00937F5F">
      <w:pPr>
        <w:spacing w:line="200" w:lineRule="exact"/>
        <w:rPr>
          <w:sz w:val="24"/>
          <w:szCs w:val="24"/>
        </w:rPr>
      </w:pPr>
    </w:p>
    <w:p w14:paraId="4BB97DBA" w14:textId="77777777" w:rsidR="00937F5F" w:rsidRPr="003C3E58" w:rsidRDefault="00C33D52">
      <w:pPr>
        <w:spacing w:line="240" w:lineRule="exact"/>
        <w:ind w:left="100" w:right="81"/>
        <w:rPr>
          <w:sz w:val="24"/>
          <w:szCs w:val="24"/>
        </w:rPr>
        <w:sectPr w:rsidR="00937F5F" w:rsidRPr="003C3E58">
          <w:pgSz w:w="12240" w:h="15840"/>
          <w:pgMar w:top="1020" w:right="1320" w:bottom="280" w:left="1340" w:header="754" w:footer="1055" w:gutter="0"/>
          <w:cols w:space="720"/>
        </w:sectPr>
      </w:pPr>
      <w:r w:rsidRPr="003C3E58">
        <w:rPr>
          <w:sz w:val="24"/>
          <w:szCs w:val="24"/>
        </w:rPr>
        <w:t>The critical activities are C, F, J and L. The non-critical activities are A, B, D, E, G, H, I and K. The project completion time is 47 units of time.</w:t>
      </w:r>
    </w:p>
    <w:p w14:paraId="2619349E" w14:textId="77777777" w:rsidR="00937F5F" w:rsidRPr="003C3E58" w:rsidRDefault="00937F5F">
      <w:pPr>
        <w:spacing w:line="200" w:lineRule="exact"/>
        <w:rPr>
          <w:sz w:val="24"/>
          <w:szCs w:val="24"/>
        </w:rPr>
      </w:pPr>
    </w:p>
    <w:p w14:paraId="30046864" w14:textId="77777777" w:rsidR="00937F5F" w:rsidRPr="003C3E58" w:rsidRDefault="00937F5F">
      <w:pPr>
        <w:spacing w:before="3" w:line="220" w:lineRule="exact"/>
        <w:rPr>
          <w:sz w:val="24"/>
          <w:szCs w:val="24"/>
        </w:rPr>
      </w:pPr>
    </w:p>
    <w:p w14:paraId="342599BF" w14:textId="77777777" w:rsidR="00937F5F" w:rsidRPr="003C3E58" w:rsidRDefault="00C33D52">
      <w:pPr>
        <w:spacing w:before="32"/>
        <w:ind w:left="100"/>
        <w:rPr>
          <w:sz w:val="24"/>
          <w:szCs w:val="24"/>
        </w:rPr>
      </w:pPr>
      <w:r w:rsidRPr="003C3E58">
        <w:rPr>
          <w:b/>
          <w:sz w:val="24"/>
          <w:szCs w:val="24"/>
        </w:rPr>
        <w:t>Draw the network diagram and determine the critical path for the following project:</w:t>
      </w:r>
    </w:p>
    <w:p w14:paraId="218810ED" w14:textId="77777777" w:rsidR="00937F5F" w:rsidRPr="003C3E58" w:rsidRDefault="00DA2735">
      <w:pPr>
        <w:spacing w:before="2"/>
        <w:ind w:left="3100"/>
        <w:rPr>
          <w:sz w:val="24"/>
          <w:szCs w:val="24"/>
        </w:rPr>
      </w:pPr>
      <w:r>
        <w:rPr>
          <w:noProof/>
          <w:sz w:val="24"/>
          <w:szCs w:val="24"/>
        </w:rPr>
        <w:drawing>
          <wp:inline distT="0" distB="0" distL="0" distR="0" wp14:anchorId="052FB216">
            <wp:extent cx="2136775" cy="3091180"/>
            <wp:effectExtent l="0" t="0" r="0" b="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136775" cy="3091180"/>
                    </a:xfrm>
                    <a:prstGeom prst="rect">
                      <a:avLst/>
                    </a:prstGeom>
                    <a:noFill/>
                    <a:ln>
                      <a:noFill/>
                    </a:ln>
                  </pic:spPr>
                </pic:pic>
              </a:graphicData>
            </a:graphic>
          </wp:inline>
        </w:drawing>
      </w:r>
    </w:p>
    <w:p w14:paraId="7BFE1415" w14:textId="77777777" w:rsidR="00937F5F" w:rsidRPr="003C3E58" w:rsidRDefault="00C33D52">
      <w:pPr>
        <w:ind w:left="100"/>
        <w:rPr>
          <w:sz w:val="24"/>
          <w:szCs w:val="24"/>
        </w:rPr>
      </w:pPr>
      <w:r w:rsidRPr="003C3E58">
        <w:rPr>
          <w:b/>
          <w:sz w:val="24"/>
          <w:szCs w:val="24"/>
        </w:rPr>
        <w:t>Solution</w:t>
      </w:r>
    </w:p>
    <w:p w14:paraId="5D556E7A" w14:textId="77777777" w:rsidR="00937F5F" w:rsidRPr="003C3E58" w:rsidRDefault="00DA2735">
      <w:pPr>
        <w:spacing w:before="78"/>
        <w:ind w:left="100"/>
        <w:rPr>
          <w:sz w:val="24"/>
          <w:szCs w:val="24"/>
        </w:rPr>
      </w:pPr>
      <w:r>
        <w:rPr>
          <w:noProof/>
        </w:rPr>
        <w:drawing>
          <wp:anchor distT="0" distB="0" distL="114300" distR="114300" simplePos="0" relativeHeight="503315333" behindDoc="1" locked="0" layoutInCell="1" allowOverlap="1" wp14:anchorId="11CFB708">
            <wp:simplePos x="0" y="0"/>
            <wp:positionH relativeFrom="page">
              <wp:posOffset>2286000</wp:posOffset>
            </wp:positionH>
            <wp:positionV relativeFrom="paragraph">
              <wp:posOffset>208915</wp:posOffset>
            </wp:positionV>
            <wp:extent cx="3190875" cy="1676400"/>
            <wp:effectExtent l="0" t="0" r="0" b="0"/>
            <wp:wrapNone/>
            <wp:docPr id="51"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pic:cNvPicPr>
                      <a:picLocks/>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90875" cy="167640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sz w:val="24"/>
          <w:szCs w:val="24"/>
        </w:rPr>
        <w:t>We have the following network diagram for the project:</w:t>
      </w:r>
    </w:p>
    <w:p w14:paraId="317C1A1C" w14:textId="77777777" w:rsidR="00937F5F" w:rsidRPr="003C3E58" w:rsidRDefault="00937F5F">
      <w:pPr>
        <w:spacing w:line="200" w:lineRule="exact"/>
        <w:rPr>
          <w:sz w:val="24"/>
          <w:szCs w:val="24"/>
        </w:rPr>
      </w:pPr>
    </w:p>
    <w:p w14:paraId="01026B35" w14:textId="77777777" w:rsidR="00937F5F" w:rsidRPr="003C3E58" w:rsidRDefault="00937F5F">
      <w:pPr>
        <w:spacing w:line="200" w:lineRule="exact"/>
        <w:rPr>
          <w:sz w:val="24"/>
          <w:szCs w:val="24"/>
        </w:rPr>
      </w:pPr>
    </w:p>
    <w:p w14:paraId="54D78B39" w14:textId="77777777" w:rsidR="00937F5F" w:rsidRPr="003C3E58" w:rsidRDefault="00937F5F">
      <w:pPr>
        <w:spacing w:line="200" w:lineRule="exact"/>
        <w:rPr>
          <w:sz w:val="24"/>
          <w:szCs w:val="24"/>
        </w:rPr>
      </w:pPr>
    </w:p>
    <w:p w14:paraId="6C04E1AC" w14:textId="77777777" w:rsidR="00937F5F" w:rsidRPr="003C3E58" w:rsidRDefault="00937F5F">
      <w:pPr>
        <w:spacing w:line="200" w:lineRule="exact"/>
        <w:rPr>
          <w:sz w:val="24"/>
          <w:szCs w:val="24"/>
        </w:rPr>
      </w:pPr>
    </w:p>
    <w:p w14:paraId="1252723B" w14:textId="77777777" w:rsidR="00937F5F" w:rsidRPr="003C3E58" w:rsidRDefault="00937F5F">
      <w:pPr>
        <w:spacing w:line="200" w:lineRule="exact"/>
        <w:rPr>
          <w:sz w:val="24"/>
          <w:szCs w:val="24"/>
        </w:rPr>
      </w:pPr>
    </w:p>
    <w:p w14:paraId="7FF506E3" w14:textId="77777777" w:rsidR="00937F5F" w:rsidRPr="003C3E58" w:rsidRDefault="00937F5F">
      <w:pPr>
        <w:spacing w:line="200" w:lineRule="exact"/>
        <w:rPr>
          <w:sz w:val="24"/>
          <w:szCs w:val="24"/>
        </w:rPr>
      </w:pPr>
    </w:p>
    <w:p w14:paraId="76164146" w14:textId="77777777" w:rsidR="00937F5F" w:rsidRPr="003C3E58" w:rsidRDefault="00937F5F">
      <w:pPr>
        <w:spacing w:line="200" w:lineRule="exact"/>
        <w:rPr>
          <w:sz w:val="24"/>
          <w:szCs w:val="24"/>
        </w:rPr>
      </w:pPr>
    </w:p>
    <w:p w14:paraId="4ED322B9" w14:textId="77777777" w:rsidR="00937F5F" w:rsidRPr="003C3E58" w:rsidRDefault="00937F5F">
      <w:pPr>
        <w:spacing w:line="200" w:lineRule="exact"/>
        <w:rPr>
          <w:sz w:val="24"/>
          <w:szCs w:val="24"/>
        </w:rPr>
      </w:pPr>
    </w:p>
    <w:p w14:paraId="14E7FCA2" w14:textId="77777777" w:rsidR="00937F5F" w:rsidRPr="003C3E58" w:rsidRDefault="00937F5F">
      <w:pPr>
        <w:spacing w:line="200" w:lineRule="exact"/>
        <w:rPr>
          <w:sz w:val="24"/>
          <w:szCs w:val="24"/>
        </w:rPr>
      </w:pPr>
    </w:p>
    <w:p w14:paraId="22D39C22" w14:textId="77777777" w:rsidR="00937F5F" w:rsidRPr="003C3E58" w:rsidRDefault="00937F5F">
      <w:pPr>
        <w:spacing w:line="200" w:lineRule="exact"/>
        <w:rPr>
          <w:sz w:val="24"/>
          <w:szCs w:val="24"/>
        </w:rPr>
      </w:pPr>
    </w:p>
    <w:p w14:paraId="2B19908E" w14:textId="77777777" w:rsidR="00937F5F" w:rsidRPr="003C3E58" w:rsidRDefault="00937F5F">
      <w:pPr>
        <w:spacing w:line="200" w:lineRule="exact"/>
        <w:rPr>
          <w:sz w:val="24"/>
          <w:szCs w:val="24"/>
        </w:rPr>
      </w:pPr>
    </w:p>
    <w:p w14:paraId="0ECB6703" w14:textId="77777777" w:rsidR="00937F5F" w:rsidRPr="003C3E58" w:rsidRDefault="00937F5F">
      <w:pPr>
        <w:spacing w:line="200" w:lineRule="exact"/>
        <w:rPr>
          <w:sz w:val="24"/>
          <w:szCs w:val="24"/>
        </w:rPr>
      </w:pPr>
    </w:p>
    <w:p w14:paraId="2C3BA63F" w14:textId="77777777" w:rsidR="00937F5F" w:rsidRPr="003C3E58" w:rsidRDefault="00937F5F">
      <w:pPr>
        <w:spacing w:before="19" w:line="220" w:lineRule="exact"/>
        <w:rPr>
          <w:sz w:val="24"/>
          <w:szCs w:val="24"/>
        </w:rPr>
      </w:pPr>
    </w:p>
    <w:p w14:paraId="076595A8" w14:textId="77777777" w:rsidR="00937F5F" w:rsidRPr="003C3E58" w:rsidRDefault="00C33D52">
      <w:pPr>
        <w:ind w:left="100"/>
        <w:rPr>
          <w:sz w:val="24"/>
          <w:szCs w:val="24"/>
        </w:rPr>
      </w:pPr>
      <w:r w:rsidRPr="003C3E58">
        <w:rPr>
          <w:b/>
          <w:sz w:val="24"/>
          <w:szCs w:val="24"/>
        </w:rPr>
        <w:t>Solution</w:t>
      </w:r>
    </w:p>
    <w:p w14:paraId="5F2B0E8B" w14:textId="77777777" w:rsidR="00937F5F" w:rsidRPr="003C3E58" w:rsidRDefault="00C33D52">
      <w:pPr>
        <w:spacing w:before="1" w:line="240" w:lineRule="exact"/>
        <w:ind w:left="100" w:right="81"/>
        <w:rPr>
          <w:sz w:val="24"/>
          <w:szCs w:val="24"/>
        </w:rPr>
      </w:pPr>
      <w:r w:rsidRPr="003C3E58">
        <w:rPr>
          <w:sz w:val="24"/>
          <w:szCs w:val="24"/>
        </w:rPr>
        <w:t>We assert that there are 4 paths, beginning with the start node of 1 and terminating at the end node of 9. They are as follows:</w:t>
      </w:r>
    </w:p>
    <w:p w14:paraId="11D9D366" w14:textId="77777777" w:rsidR="00937F5F" w:rsidRPr="003C3E58" w:rsidRDefault="00DA2735">
      <w:pPr>
        <w:spacing w:before="72"/>
        <w:ind w:left="100"/>
        <w:rPr>
          <w:sz w:val="24"/>
          <w:szCs w:val="24"/>
        </w:rPr>
      </w:pPr>
      <w:r>
        <w:rPr>
          <w:noProof/>
        </w:rPr>
        <w:drawing>
          <wp:anchor distT="0" distB="0" distL="114300" distR="114300" simplePos="0" relativeHeight="503315334" behindDoc="1" locked="0" layoutInCell="1" allowOverlap="1" wp14:anchorId="68AD7ADB">
            <wp:simplePos x="0" y="0"/>
            <wp:positionH relativeFrom="page">
              <wp:posOffset>914400</wp:posOffset>
            </wp:positionH>
            <wp:positionV relativeFrom="paragraph">
              <wp:posOffset>206375</wp:posOffset>
            </wp:positionV>
            <wp:extent cx="3419475" cy="495300"/>
            <wp:effectExtent l="0" t="0" r="0" b="0"/>
            <wp:wrapNone/>
            <wp:docPr id="50"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19475" cy="49530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sz w:val="24"/>
          <w:szCs w:val="24"/>
        </w:rPr>
        <w:t>Path I</w:t>
      </w:r>
    </w:p>
    <w:p w14:paraId="6C8FAEEB" w14:textId="77777777" w:rsidR="00937F5F" w:rsidRPr="003C3E58" w:rsidRDefault="00937F5F">
      <w:pPr>
        <w:spacing w:before="10" w:line="160" w:lineRule="exact"/>
        <w:rPr>
          <w:sz w:val="24"/>
          <w:szCs w:val="24"/>
        </w:rPr>
      </w:pPr>
    </w:p>
    <w:p w14:paraId="5F36566B" w14:textId="77777777" w:rsidR="00937F5F" w:rsidRPr="003C3E58" w:rsidRDefault="00937F5F">
      <w:pPr>
        <w:spacing w:line="200" w:lineRule="exact"/>
        <w:rPr>
          <w:sz w:val="24"/>
          <w:szCs w:val="24"/>
        </w:rPr>
      </w:pPr>
    </w:p>
    <w:p w14:paraId="429E3A30" w14:textId="77777777" w:rsidR="00937F5F" w:rsidRPr="003C3E58" w:rsidRDefault="00937F5F">
      <w:pPr>
        <w:spacing w:line="200" w:lineRule="exact"/>
        <w:rPr>
          <w:sz w:val="24"/>
          <w:szCs w:val="24"/>
        </w:rPr>
      </w:pPr>
    </w:p>
    <w:p w14:paraId="4B2B0BD1" w14:textId="77777777" w:rsidR="00937F5F" w:rsidRPr="003C3E58" w:rsidRDefault="00937F5F">
      <w:pPr>
        <w:spacing w:line="200" w:lineRule="exact"/>
        <w:rPr>
          <w:sz w:val="24"/>
          <w:szCs w:val="24"/>
        </w:rPr>
      </w:pPr>
    </w:p>
    <w:p w14:paraId="4D713C99" w14:textId="77777777" w:rsidR="00937F5F" w:rsidRPr="003C3E58" w:rsidRDefault="00C33D52">
      <w:pPr>
        <w:ind w:left="100"/>
        <w:rPr>
          <w:sz w:val="24"/>
          <w:szCs w:val="24"/>
        </w:rPr>
      </w:pPr>
      <w:r w:rsidRPr="003C3E58">
        <w:rPr>
          <w:sz w:val="24"/>
          <w:szCs w:val="24"/>
        </w:rPr>
        <w:t>Time for the path = 5 + 5 + 2 + 4 = 16 weeks.</w:t>
      </w:r>
    </w:p>
    <w:p w14:paraId="0C2E9419" w14:textId="77777777" w:rsidR="00937F5F" w:rsidRPr="003C3E58" w:rsidRDefault="00DA2735">
      <w:pPr>
        <w:spacing w:before="78"/>
        <w:ind w:left="100"/>
        <w:rPr>
          <w:sz w:val="24"/>
          <w:szCs w:val="24"/>
        </w:rPr>
      </w:pPr>
      <w:r>
        <w:rPr>
          <w:noProof/>
        </w:rPr>
        <w:drawing>
          <wp:anchor distT="0" distB="0" distL="114300" distR="114300" simplePos="0" relativeHeight="503315335" behindDoc="1" locked="0" layoutInCell="1" allowOverlap="1" wp14:anchorId="624F124D">
            <wp:simplePos x="0" y="0"/>
            <wp:positionH relativeFrom="page">
              <wp:posOffset>914400</wp:posOffset>
            </wp:positionH>
            <wp:positionV relativeFrom="paragraph">
              <wp:posOffset>209550</wp:posOffset>
            </wp:positionV>
            <wp:extent cx="3362325" cy="485775"/>
            <wp:effectExtent l="0" t="0" r="3175" b="0"/>
            <wp:wrapNone/>
            <wp:docPr id="49"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62325" cy="48577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sz w:val="24"/>
          <w:szCs w:val="24"/>
        </w:rPr>
        <w:t>Path II</w:t>
      </w:r>
    </w:p>
    <w:p w14:paraId="71F446BD" w14:textId="77777777" w:rsidR="00937F5F" w:rsidRPr="003C3E58" w:rsidRDefault="00937F5F">
      <w:pPr>
        <w:spacing w:before="9" w:line="160" w:lineRule="exact"/>
        <w:rPr>
          <w:sz w:val="24"/>
          <w:szCs w:val="24"/>
        </w:rPr>
      </w:pPr>
    </w:p>
    <w:p w14:paraId="434AC1B0" w14:textId="77777777" w:rsidR="00937F5F" w:rsidRPr="003C3E58" w:rsidRDefault="00937F5F">
      <w:pPr>
        <w:spacing w:line="200" w:lineRule="exact"/>
        <w:rPr>
          <w:sz w:val="24"/>
          <w:szCs w:val="24"/>
        </w:rPr>
      </w:pPr>
    </w:p>
    <w:p w14:paraId="25F54EB0" w14:textId="77777777" w:rsidR="00937F5F" w:rsidRPr="003C3E58" w:rsidRDefault="00937F5F">
      <w:pPr>
        <w:spacing w:line="200" w:lineRule="exact"/>
        <w:rPr>
          <w:sz w:val="24"/>
          <w:szCs w:val="24"/>
        </w:rPr>
      </w:pPr>
    </w:p>
    <w:p w14:paraId="4ED86FEE" w14:textId="77777777" w:rsidR="00937F5F" w:rsidRPr="003C3E58" w:rsidRDefault="00937F5F">
      <w:pPr>
        <w:spacing w:line="200" w:lineRule="exact"/>
        <w:rPr>
          <w:sz w:val="24"/>
          <w:szCs w:val="24"/>
        </w:rPr>
      </w:pPr>
    </w:p>
    <w:p w14:paraId="604AEDED" w14:textId="77777777" w:rsidR="00937F5F" w:rsidRPr="003C3E58" w:rsidRDefault="00C33D52">
      <w:pPr>
        <w:ind w:left="100"/>
        <w:rPr>
          <w:sz w:val="24"/>
          <w:szCs w:val="24"/>
        </w:rPr>
      </w:pPr>
      <w:r w:rsidRPr="003C3E58">
        <w:rPr>
          <w:sz w:val="24"/>
          <w:szCs w:val="24"/>
        </w:rPr>
        <w:t>Time for the path = 6 + 7 + 5 + 4 = 22 weeks.</w:t>
      </w:r>
    </w:p>
    <w:p w14:paraId="35968F97" w14:textId="77777777" w:rsidR="00937F5F" w:rsidRPr="003C3E58" w:rsidRDefault="00DA2735">
      <w:pPr>
        <w:spacing w:before="78"/>
        <w:ind w:left="100"/>
        <w:rPr>
          <w:sz w:val="24"/>
          <w:szCs w:val="24"/>
        </w:rPr>
        <w:sectPr w:rsidR="00937F5F" w:rsidRPr="003C3E58">
          <w:pgSz w:w="12240" w:h="15840"/>
          <w:pgMar w:top="1020" w:right="1320" w:bottom="280" w:left="1340" w:header="754" w:footer="1055" w:gutter="0"/>
          <w:cols w:space="720"/>
        </w:sectPr>
      </w:pPr>
      <w:r>
        <w:rPr>
          <w:noProof/>
        </w:rPr>
        <w:drawing>
          <wp:anchor distT="0" distB="0" distL="114300" distR="114300" simplePos="0" relativeHeight="503315336" behindDoc="1" locked="0" layoutInCell="1" allowOverlap="1" wp14:anchorId="0E7DFFA6">
            <wp:simplePos x="0" y="0"/>
            <wp:positionH relativeFrom="page">
              <wp:posOffset>914400</wp:posOffset>
            </wp:positionH>
            <wp:positionV relativeFrom="paragraph">
              <wp:posOffset>209550</wp:posOffset>
            </wp:positionV>
            <wp:extent cx="2752725" cy="352425"/>
            <wp:effectExtent l="0" t="0" r="3175" b="3175"/>
            <wp:wrapNone/>
            <wp:docPr id="48"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52725" cy="35242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sz w:val="24"/>
          <w:szCs w:val="24"/>
        </w:rPr>
        <w:t>Path III</w:t>
      </w:r>
    </w:p>
    <w:p w14:paraId="6C0F5C4F" w14:textId="77777777" w:rsidR="00937F5F" w:rsidRPr="003C3E58" w:rsidRDefault="00937F5F">
      <w:pPr>
        <w:spacing w:line="200" w:lineRule="exact"/>
        <w:rPr>
          <w:sz w:val="24"/>
          <w:szCs w:val="24"/>
        </w:rPr>
      </w:pPr>
    </w:p>
    <w:p w14:paraId="24553557" w14:textId="77777777" w:rsidR="00937F5F" w:rsidRPr="003C3E58" w:rsidRDefault="00937F5F">
      <w:pPr>
        <w:spacing w:before="3" w:line="220" w:lineRule="exact"/>
        <w:rPr>
          <w:sz w:val="24"/>
          <w:szCs w:val="24"/>
        </w:rPr>
      </w:pPr>
    </w:p>
    <w:p w14:paraId="73EC2125" w14:textId="77777777" w:rsidR="00937F5F" w:rsidRPr="003C3E58" w:rsidRDefault="00C33D52">
      <w:pPr>
        <w:spacing w:before="32"/>
        <w:ind w:left="100"/>
        <w:rPr>
          <w:sz w:val="24"/>
          <w:szCs w:val="24"/>
        </w:rPr>
      </w:pPr>
      <w:r w:rsidRPr="003C3E58">
        <w:rPr>
          <w:sz w:val="24"/>
          <w:szCs w:val="24"/>
        </w:rPr>
        <w:t>Time for the path = 6 + 10 + 6 = 16 weeks.</w:t>
      </w:r>
    </w:p>
    <w:p w14:paraId="44C080C7" w14:textId="77777777" w:rsidR="00937F5F" w:rsidRPr="003C3E58" w:rsidRDefault="00C33D52">
      <w:pPr>
        <w:spacing w:before="78"/>
        <w:ind w:left="100"/>
        <w:rPr>
          <w:sz w:val="24"/>
          <w:szCs w:val="24"/>
        </w:rPr>
      </w:pPr>
      <w:r w:rsidRPr="003C3E58">
        <w:rPr>
          <w:b/>
          <w:sz w:val="24"/>
          <w:szCs w:val="24"/>
        </w:rPr>
        <w:t>Path IV</w:t>
      </w:r>
    </w:p>
    <w:p w14:paraId="28192158" w14:textId="77777777" w:rsidR="00937F5F" w:rsidRPr="003C3E58" w:rsidRDefault="00937F5F">
      <w:pPr>
        <w:spacing w:line="200" w:lineRule="exact"/>
        <w:rPr>
          <w:sz w:val="24"/>
          <w:szCs w:val="24"/>
        </w:rPr>
      </w:pPr>
    </w:p>
    <w:p w14:paraId="6720F8A5" w14:textId="77777777" w:rsidR="00937F5F" w:rsidRPr="003C3E58" w:rsidRDefault="00937F5F">
      <w:pPr>
        <w:spacing w:line="200" w:lineRule="exact"/>
        <w:rPr>
          <w:sz w:val="24"/>
          <w:szCs w:val="24"/>
        </w:rPr>
      </w:pPr>
    </w:p>
    <w:p w14:paraId="76EFBD50" w14:textId="77777777" w:rsidR="00937F5F" w:rsidRPr="003C3E58" w:rsidRDefault="00937F5F">
      <w:pPr>
        <w:spacing w:before="10" w:line="220" w:lineRule="exact"/>
        <w:rPr>
          <w:sz w:val="24"/>
          <w:szCs w:val="24"/>
        </w:rPr>
      </w:pPr>
    </w:p>
    <w:p w14:paraId="663E8B10" w14:textId="77777777" w:rsidR="00937F5F" w:rsidRPr="003C3E58" w:rsidRDefault="00DA2735">
      <w:pPr>
        <w:ind w:left="100"/>
        <w:rPr>
          <w:sz w:val="24"/>
          <w:szCs w:val="24"/>
        </w:rPr>
      </w:pPr>
      <w:r>
        <w:rPr>
          <w:noProof/>
        </w:rPr>
        <w:drawing>
          <wp:anchor distT="0" distB="0" distL="114300" distR="114300" simplePos="0" relativeHeight="503315337" behindDoc="1" locked="0" layoutInCell="1" allowOverlap="1" wp14:anchorId="12C53775">
            <wp:simplePos x="0" y="0"/>
            <wp:positionH relativeFrom="page">
              <wp:posOffset>914400</wp:posOffset>
            </wp:positionH>
            <wp:positionV relativeFrom="paragraph">
              <wp:posOffset>-399415</wp:posOffset>
            </wp:positionV>
            <wp:extent cx="2781300" cy="400050"/>
            <wp:effectExtent l="0" t="0" r="0" b="6350"/>
            <wp:wrapNone/>
            <wp:docPr id="47"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781300" cy="40005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sz w:val="24"/>
          <w:szCs w:val="24"/>
        </w:rPr>
        <w:t>Time for the path = 3 + 4 + 6 = 13 weeks.</w:t>
      </w:r>
    </w:p>
    <w:p w14:paraId="0869DF53" w14:textId="77777777" w:rsidR="00937F5F" w:rsidRPr="003C3E58" w:rsidRDefault="00DA2735">
      <w:pPr>
        <w:spacing w:before="1" w:line="240" w:lineRule="exact"/>
        <w:ind w:left="100" w:right="81"/>
        <w:rPr>
          <w:sz w:val="24"/>
          <w:szCs w:val="24"/>
        </w:rPr>
      </w:pPr>
      <w:r>
        <w:rPr>
          <w:noProof/>
        </w:rPr>
        <w:drawing>
          <wp:anchor distT="0" distB="0" distL="114300" distR="114300" simplePos="0" relativeHeight="503315338" behindDoc="1" locked="0" layoutInCell="1" allowOverlap="1" wp14:anchorId="32ED472A">
            <wp:simplePos x="0" y="0"/>
            <wp:positionH relativeFrom="page">
              <wp:posOffset>914400</wp:posOffset>
            </wp:positionH>
            <wp:positionV relativeFrom="paragraph">
              <wp:posOffset>321310</wp:posOffset>
            </wp:positionV>
            <wp:extent cx="3438525" cy="409575"/>
            <wp:effectExtent l="0" t="0" r="3175" b="0"/>
            <wp:wrapNone/>
            <wp:docPr id="46"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38525" cy="40957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sz w:val="24"/>
          <w:szCs w:val="24"/>
        </w:rPr>
        <w:t>Compare the times for the four paths. Maximum of {16, 22, 16, 13} = 22. We see that the following path has the maximum time and so it is the critical path:</w:t>
      </w:r>
    </w:p>
    <w:p w14:paraId="60A925F4" w14:textId="77777777" w:rsidR="00937F5F" w:rsidRPr="003C3E58" w:rsidRDefault="00937F5F">
      <w:pPr>
        <w:spacing w:line="200" w:lineRule="exact"/>
        <w:rPr>
          <w:sz w:val="24"/>
          <w:szCs w:val="24"/>
        </w:rPr>
      </w:pPr>
    </w:p>
    <w:p w14:paraId="5421E153" w14:textId="77777777" w:rsidR="00937F5F" w:rsidRPr="003C3E58" w:rsidRDefault="00937F5F">
      <w:pPr>
        <w:spacing w:line="200" w:lineRule="exact"/>
        <w:rPr>
          <w:sz w:val="24"/>
          <w:szCs w:val="24"/>
        </w:rPr>
      </w:pPr>
    </w:p>
    <w:p w14:paraId="32CE0545" w14:textId="77777777" w:rsidR="00937F5F" w:rsidRPr="003C3E58" w:rsidRDefault="00937F5F">
      <w:pPr>
        <w:spacing w:before="20" w:line="240" w:lineRule="exact"/>
        <w:rPr>
          <w:sz w:val="24"/>
          <w:szCs w:val="24"/>
        </w:rPr>
      </w:pPr>
    </w:p>
    <w:p w14:paraId="24ACF2EC" w14:textId="77777777" w:rsidR="00937F5F" w:rsidRPr="003C3E58" w:rsidRDefault="00C33D52">
      <w:pPr>
        <w:spacing w:line="240" w:lineRule="exact"/>
        <w:ind w:left="100" w:right="82"/>
        <w:rPr>
          <w:sz w:val="24"/>
          <w:szCs w:val="24"/>
        </w:rPr>
      </w:pPr>
      <w:r w:rsidRPr="003C3E58">
        <w:rPr>
          <w:sz w:val="24"/>
          <w:szCs w:val="24"/>
        </w:rPr>
        <w:t>The critical activities are B, E, I and K. The non-critical activities are A, C, D, F, G, H and J. The project completion time is 22 weeks.</w:t>
      </w:r>
    </w:p>
    <w:p w14:paraId="19F00CD2" w14:textId="77777777" w:rsidR="00937F5F" w:rsidRPr="003C3E58" w:rsidRDefault="00937F5F">
      <w:pPr>
        <w:spacing w:line="200" w:lineRule="exact"/>
        <w:rPr>
          <w:sz w:val="24"/>
          <w:szCs w:val="24"/>
        </w:rPr>
      </w:pPr>
    </w:p>
    <w:p w14:paraId="292899E6" w14:textId="77777777" w:rsidR="00937F5F" w:rsidRPr="003C3E58" w:rsidRDefault="00937F5F">
      <w:pPr>
        <w:spacing w:before="7" w:line="200" w:lineRule="exact"/>
        <w:rPr>
          <w:sz w:val="24"/>
          <w:szCs w:val="24"/>
        </w:rPr>
      </w:pPr>
    </w:p>
    <w:p w14:paraId="15A4DC95" w14:textId="77777777" w:rsidR="00937F5F" w:rsidRPr="003C3E58" w:rsidRDefault="00C33D52">
      <w:pPr>
        <w:ind w:left="100"/>
        <w:rPr>
          <w:sz w:val="24"/>
          <w:szCs w:val="24"/>
        </w:rPr>
      </w:pPr>
      <w:r w:rsidRPr="003C3E58">
        <w:rPr>
          <w:b/>
          <w:sz w:val="24"/>
          <w:szCs w:val="24"/>
        </w:rPr>
        <w:t>Program Evaluation and Review Technique (PERT)</w:t>
      </w:r>
    </w:p>
    <w:p w14:paraId="70AEF34D" w14:textId="77777777" w:rsidR="00937F5F" w:rsidRPr="003C3E58" w:rsidRDefault="00C33D52">
      <w:pPr>
        <w:spacing w:before="3" w:line="240" w:lineRule="exact"/>
        <w:ind w:left="100" w:right="79"/>
        <w:rPr>
          <w:sz w:val="24"/>
          <w:szCs w:val="24"/>
        </w:rPr>
      </w:pPr>
      <w:r w:rsidRPr="003C3E58">
        <w:rPr>
          <w:sz w:val="24"/>
          <w:szCs w:val="24"/>
        </w:rPr>
        <w:t>Program Evaluation and Review Technique (PERT) is a tool that would help a project manager in project planning  and  control?  It  would  enable  him in  continuously  monitoring  a  project  and  taking  corrective</w:t>
      </w:r>
    </w:p>
    <w:p w14:paraId="02B8D380" w14:textId="77777777" w:rsidR="00937F5F" w:rsidRPr="003C3E58" w:rsidRDefault="00C33D52">
      <w:pPr>
        <w:spacing w:line="240" w:lineRule="exact"/>
        <w:ind w:left="100"/>
        <w:rPr>
          <w:sz w:val="24"/>
          <w:szCs w:val="24"/>
        </w:rPr>
      </w:pPr>
      <w:r w:rsidRPr="003C3E58">
        <w:rPr>
          <w:sz w:val="24"/>
          <w:szCs w:val="24"/>
        </w:rPr>
        <w:t>measures wherever necessary. This technique involves statistical methods.</w:t>
      </w:r>
    </w:p>
    <w:p w14:paraId="0796992A" w14:textId="77777777" w:rsidR="00937F5F" w:rsidRPr="003C3E58" w:rsidRDefault="00C33D52">
      <w:pPr>
        <w:spacing w:before="3" w:line="240" w:lineRule="exact"/>
        <w:ind w:left="100" w:right="81"/>
        <w:rPr>
          <w:sz w:val="24"/>
          <w:szCs w:val="24"/>
        </w:rPr>
      </w:pPr>
      <w:r w:rsidRPr="003C3E58">
        <w:rPr>
          <w:sz w:val="24"/>
          <w:szCs w:val="24"/>
        </w:rPr>
        <w:t>In PERT, we assume that it is not possible to have precise time  estimate for each activity and instead, probabilistic estimates of time alone are possible. A multiple time estimate approach is followed here. In</w:t>
      </w:r>
    </w:p>
    <w:p w14:paraId="377E9490" w14:textId="77777777" w:rsidR="00937F5F" w:rsidRPr="003C3E58" w:rsidRDefault="00C33D52">
      <w:pPr>
        <w:ind w:left="820" w:right="2949" w:hanging="720"/>
        <w:rPr>
          <w:sz w:val="24"/>
          <w:szCs w:val="24"/>
        </w:rPr>
      </w:pPr>
      <w:r w:rsidRPr="003C3E58">
        <w:rPr>
          <w:sz w:val="24"/>
          <w:szCs w:val="24"/>
        </w:rPr>
        <w:t xml:space="preserve">probabilistic time estimate, the following 3 types of estimate are possible: </w:t>
      </w:r>
      <w:r w:rsidRPr="003C3E58">
        <w:rPr>
          <w:position w:val="2"/>
          <w:sz w:val="24"/>
          <w:szCs w:val="24"/>
        </w:rPr>
        <w:t>Pessimistic time estimate (</w:t>
      </w:r>
      <w:r w:rsidRPr="003C3E58">
        <w:rPr>
          <w:i/>
          <w:color w:val="221F1F"/>
          <w:position w:val="2"/>
          <w:sz w:val="24"/>
          <w:szCs w:val="24"/>
        </w:rPr>
        <w:t>t</w:t>
      </w:r>
      <w:r w:rsidRPr="003C3E58">
        <w:rPr>
          <w:i/>
          <w:color w:val="221F1F"/>
          <w:w w:val="99"/>
          <w:sz w:val="24"/>
          <w:szCs w:val="24"/>
        </w:rPr>
        <w:t>p</w:t>
      </w:r>
      <w:r w:rsidRPr="003C3E58">
        <w:rPr>
          <w:color w:val="000000"/>
          <w:position w:val="2"/>
          <w:sz w:val="24"/>
          <w:szCs w:val="24"/>
        </w:rPr>
        <w:t>)</w:t>
      </w:r>
    </w:p>
    <w:p w14:paraId="0E161A8B" w14:textId="77777777" w:rsidR="00937F5F" w:rsidRPr="003C3E58" w:rsidRDefault="00C33D52">
      <w:pPr>
        <w:spacing w:before="22" w:line="240" w:lineRule="exact"/>
        <w:ind w:left="801" w:right="6134" w:hanging="110"/>
        <w:jc w:val="center"/>
        <w:rPr>
          <w:sz w:val="24"/>
          <w:szCs w:val="24"/>
        </w:rPr>
      </w:pPr>
      <w:r w:rsidRPr="003C3E58">
        <w:rPr>
          <w:position w:val="2"/>
          <w:sz w:val="24"/>
          <w:szCs w:val="24"/>
        </w:rPr>
        <w:t>Optimistic time estimate (</w:t>
      </w:r>
      <w:r w:rsidRPr="003C3E58">
        <w:rPr>
          <w:i/>
          <w:color w:val="221F1F"/>
          <w:position w:val="2"/>
          <w:sz w:val="24"/>
          <w:szCs w:val="24"/>
        </w:rPr>
        <w:t>t</w:t>
      </w:r>
      <w:r w:rsidRPr="003C3E58">
        <w:rPr>
          <w:i/>
          <w:color w:val="221F1F"/>
          <w:w w:val="99"/>
          <w:sz w:val="24"/>
          <w:szCs w:val="24"/>
        </w:rPr>
        <w:t>o</w:t>
      </w:r>
      <w:r w:rsidRPr="003C3E58">
        <w:rPr>
          <w:color w:val="000000"/>
          <w:position w:val="2"/>
          <w:sz w:val="24"/>
          <w:szCs w:val="24"/>
        </w:rPr>
        <w:t>) Most likely time estimate (</w:t>
      </w:r>
      <w:r w:rsidRPr="003C3E58">
        <w:rPr>
          <w:i/>
          <w:color w:val="221F1F"/>
          <w:position w:val="2"/>
          <w:sz w:val="24"/>
          <w:szCs w:val="24"/>
        </w:rPr>
        <w:t>t</w:t>
      </w:r>
      <w:r w:rsidRPr="003C3E58">
        <w:rPr>
          <w:i/>
          <w:color w:val="221F1F"/>
          <w:w w:val="99"/>
          <w:sz w:val="24"/>
          <w:szCs w:val="24"/>
        </w:rPr>
        <w:t>m</w:t>
      </w:r>
      <w:r w:rsidRPr="003C3E58">
        <w:rPr>
          <w:color w:val="000000"/>
          <w:position w:val="2"/>
          <w:sz w:val="24"/>
          <w:szCs w:val="24"/>
        </w:rPr>
        <w:t>)</w:t>
      </w:r>
    </w:p>
    <w:p w14:paraId="01050092" w14:textId="77777777" w:rsidR="00937F5F" w:rsidRPr="003C3E58" w:rsidRDefault="00C33D52">
      <w:pPr>
        <w:spacing w:line="220" w:lineRule="exact"/>
        <w:ind w:left="100"/>
        <w:rPr>
          <w:sz w:val="24"/>
          <w:szCs w:val="24"/>
        </w:rPr>
      </w:pPr>
      <w:r w:rsidRPr="003C3E58">
        <w:rPr>
          <w:sz w:val="24"/>
          <w:szCs w:val="24"/>
        </w:rPr>
        <w:t>The optimistic estimate of time is based on the assumption that an activity will not involve any difficulty</w:t>
      </w:r>
    </w:p>
    <w:p w14:paraId="37F38BC0" w14:textId="77777777" w:rsidR="00937F5F" w:rsidRPr="003C3E58" w:rsidRDefault="00C33D52">
      <w:pPr>
        <w:spacing w:before="3" w:line="240" w:lineRule="exact"/>
        <w:ind w:left="100" w:right="81"/>
        <w:rPr>
          <w:sz w:val="24"/>
          <w:szCs w:val="24"/>
        </w:rPr>
      </w:pPr>
      <w:r w:rsidRPr="003C3E58">
        <w:rPr>
          <w:sz w:val="24"/>
          <w:szCs w:val="24"/>
        </w:rPr>
        <w:t>during execution and it can be completed within a short period. On the other hand, a pessimistic estimate is made on the assumption that there would be unexpected problems during the execution of an activity and</w:t>
      </w:r>
    </w:p>
    <w:p w14:paraId="15450CC3" w14:textId="77777777" w:rsidR="00937F5F" w:rsidRPr="003C3E58" w:rsidRDefault="00C33D52">
      <w:pPr>
        <w:spacing w:before="3" w:line="240" w:lineRule="exact"/>
        <w:ind w:left="100" w:right="253"/>
        <w:rPr>
          <w:sz w:val="24"/>
          <w:szCs w:val="24"/>
        </w:rPr>
      </w:pPr>
      <w:r w:rsidRPr="003C3E58">
        <w:rPr>
          <w:sz w:val="24"/>
          <w:szCs w:val="24"/>
        </w:rPr>
        <w:t>hence it would consume more time. The most likely time estimate is made in between the optimistic and the pessimistic estimates of time. Thus the three estimates of time have the relationship</w:t>
      </w:r>
    </w:p>
    <w:p w14:paraId="150742C6" w14:textId="77777777" w:rsidR="00937F5F" w:rsidRPr="003C3E58" w:rsidRDefault="00C33D52">
      <w:pPr>
        <w:spacing w:line="240" w:lineRule="exact"/>
        <w:ind w:left="4300" w:right="4318"/>
        <w:jc w:val="center"/>
        <w:rPr>
          <w:sz w:val="24"/>
          <w:szCs w:val="24"/>
        </w:rPr>
      </w:pPr>
      <w:r w:rsidRPr="003C3E58">
        <w:rPr>
          <w:i/>
          <w:color w:val="221F1F"/>
          <w:sz w:val="24"/>
          <w:szCs w:val="24"/>
        </w:rPr>
        <w:t>t</w:t>
      </w:r>
      <w:r w:rsidRPr="003C3E58">
        <w:rPr>
          <w:i/>
          <w:color w:val="221F1F"/>
          <w:w w:val="99"/>
          <w:position w:val="-2"/>
          <w:sz w:val="24"/>
          <w:szCs w:val="24"/>
        </w:rPr>
        <w:t>o</w:t>
      </w:r>
      <w:r w:rsidRPr="003C3E58">
        <w:rPr>
          <w:i/>
          <w:color w:val="221F1F"/>
          <w:position w:val="-2"/>
          <w:sz w:val="24"/>
          <w:szCs w:val="24"/>
        </w:rPr>
        <w:t xml:space="preserve">  </w:t>
      </w:r>
      <w:r w:rsidRPr="003C3E58">
        <w:rPr>
          <w:color w:val="221F1F"/>
          <w:sz w:val="24"/>
          <w:szCs w:val="24"/>
        </w:rPr>
        <w:t xml:space="preserve">≤ </w:t>
      </w:r>
      <w:r w:rsidRPr="003C3E58">
        <w:rPr>
          <w:i/>
          <w:color w:val="221F1F"/>
          <w:sz w:val="24"/>
          <w:szCs w:val="24"/>
        </w:rPr>
        <w:t>t</w:t>
      </w:r>
      <w:r w:rsidRPr="003C3E58">
        <w:rPr>
          <w:i/>
          <w:color w:val="221F1F"/>
          <w:w w:val="99"/>
          <w:position w:val="-2"/>
          <w:sz w:val="24"/>
          <w:szCs w:val="24"/>
        </w:rPr>
        <w:t>m</w:t>
      </w:r>
      <w:r w:rsidRPr="003C3E58">
        <w:rPr>
          <w:i/>
          <w:color w:val="221F1F"/>
          <w:position w:val="-2"/>
          <w:sz w:val="24"/>
          <w:szCs w:val="24"/>
        </w:rPr>
        <w:t xml:space="preserve">  </w:t>
      </w:r>
      <w:r w:rsidRPr="003C3E58">
        <w:rPr>
          <w:color w:val="221F1F"/>
          <w:sz w:val="24"/>
          <w:szCs w:val="24"/>
        </w:rPr>
        <w:t xml:space="preserve">≤ </w:t>
      </w:r>
      <w:r w:rsidRPr="003C3E58">
        <w:rPr>
          <w:i/>
          <w:color w:val="221F1F"/>
          <w:sz w:val="24"/>
          <w:szCs w:val="24"/>
        </w:rPr>
        <w:t>t</w:t>
      </w:r>
      <w:r w:rsidRPr="003C3E58">
        <w:rPr>
          <w:i/>
          <w:color w:val="221F1F"/>
          <w:w w:val="99"/>
          <w:position w:val="-2"/>
          <w:sz w:val="24"/>
          <w:szCs w:val="24"/>
        </w:rPr>
        <w:t>p</w:t>
      </w:r>
    </w:p>
    <w:p w14:paraId="529966AB" w14:textId="77777777" w:rsidR="00937F5F" w:rsidRPr="003C3E58" w:rsidRDefault="00C33D52">
      <w:pPr>
        <w:spacing w:before="1" w:line="240" w:lineRule="exact"/>
        <w:ind w:left="100" w:right="82"/>
        <w:rPr>
          <w:sz w:val="24"/>
          <w:szCs w:val="24"/>
        </w:rPr>
      </w:pPr>
      <w:r w:rsidRPr="003C3E58">
        <w:rPr>
          <w:sz w:val="24"/>
          <w:szCs w:val="24"/>
        </w:rPr>
        <w:t>Practically speaking, neither the pessimistic nor the optimistic estimate may hold in reality and it is the most likely time estimate that is expected to prevail in almost all cases. Therefore, it is preferable to give</w:t>
      </w:r>
    </w:p>
    <w:p w14:paraId="62048590" w14:textId="77777777" w:rsidR="00937F5F" w:rsidRPr="003C3E58" w:rsidRDefault="00C33D52">
      <w:pPr>
        <w:ind w:left="100" w:right="78"/>
        <w:rPr>
          <w:sz w:val="24"/>
          <w:szCs w:val="24"/>
        </w:rPr>
      </w:pPr>
      <w:r w:rsidRPr="003C3E58">
        <w:rPr>
          <w:sz w:val="24"/>
          <w:szCs w:val="24"/>
        </w:rPr>
        <w:t xml:space="preserve">more weight to the most likely time estimate. We give a weight of 4 to most likely time estimate and a </w:t>
      </w:r>
      <w:r w:rsidRPr="003C3E58">
        <w:rPr>
          <w:position w:val="2"/>
          <w:sz w:val="24"/>
          <w:szCs w:val="24"/>
        </w:rPr>
        <w:t>weight of 1 each to the pessimistic and optimistic time estimates. We arrive at a time estimate (</w:t>
      </w:r>
      <w:r w:rsidRPr="003C3E58">
        <w:rPr>
          <w:i/>
          <w:color w:val="221F1F"/>
          <w:position w:val="2"/>
          <w:sz w:val="24"/>
          <w:szCs w:val="24"/>
        </w:rPr>
        <w:t>t</w:t>
      </w:r>
      <w:r w:rsidRPr="003C3E58">
        <w:rPr>
          <w:i/>
          <w:color w:val="221F1F"/>
          <w:w w:val="99"/>
          <w:sz w:val="24"/>
          <w:szCs w:val="24"/>
        </w:rPr>
        <w:t>e</w:t>
      </w:r>
      <w:r w:rsidRPr="003C3E58">
        <w:rPr>
          <w:i/>
          <w:color w:val="221F1F"/>
          <w:sz w:val="24"/>
          <w:szCs w:val="24"/>
        </w:rPr>
        <w:t xml:space="preserve">  </w:t>
      </w:r>
      <w:r w:rsidRPr="003C3E58">
        <w:rPr>
          <w:color w:val="000000"/>
          <w:position w:val="2"/>
          <w:sz w:val="24"/>
          <w:szCs w:val="24"/>
        </w:rPr>
        <w:t>) as the</w:t>
      </w:r>
    </w:p>
    <w:p w14:paraId="6284BE2D" w14:textId="77777777" w:rsidR="00937F5F" w:rsidRPr="003C3E58" w:rsidRDefault="00DA2735">
      <w:pPr>
        <w:spacing w:line="240" w:lineRule="exact"/>
        <w:ind w:left="100"/>
        <w:rPr>
          <w:sz w:val="24"/>
          <w:szCs w:val="24"/>
        </w:rPr>
      </w:pPr>
      <w:r>
        <w:rPr>
          <w:noProof/>
        </w:rPr>
        <w:drawing>
          <wp:anchor distT="0" distB="0" distL="114300" distR="114300" simplePos="0" relativeHeight="503315339" behindDoc="1" locked="0" layoutInCell="1" allowOverlap="1" wp14:anchorId="53CFF0EC">
            <wp:simplePos x="0" y="0"/>
            <wp:positionH relativeFrom="page">
              <wp:posOffset>3362325</wp:posOffset>
            </wp:positionH>
            <wp:positionV relativeFrom="paragraph">
              <wp:posOffset>159385</wp:posOffset>
            </wp:positionV>
            <wp:extent cx="1038225" cy="428625"/>
            <wp:effectExtent l="0" t="0" r="3175" b="3175"/>
            <wp:wrapNone/>
            <wp:docPr id="45"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038225" cy="42862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sz w:val="24"/>
          <w:szCs w:val="24"/>
        </w:rPr>
        <w:t>weighted average of these estimates as follows:</w:t>
      </w:r>
    </w:p>
    <w:p w14:paraId="1980AE86" w14:textId="77777777" w:rsidR="00937F5F" w:rsidRPr="003C3E58" w:rsidRDefault="00937F5F">
      <w:pPr>
        <w:spacing w:before="9" w:line="120" w:lineRule="exact"/>
        <w:rPr>
          <w:sz w:val="24"/>
          <w:szCs w:val="24"/>
        </w:rPr>
      </w:pPr>
    </w:p>
    <w:p w14:paraId="78B40CEA" w14:textId="77777777" w:rsidR="00937F5F" w:rsidRPr="003C3E58" w:rsidRDefault="00937F5F">
      <w:pPr>
        <w:spacing w:line="200" w:lineRule="exact"/>
        <w:rPr>
          <w:sz w:val="24"/>
          <w:szCs w:val="24"/>
        </w:rPr>
      </w:pPr>
    </w:p>
    <w:p w14:paraId="2E605CBA" w14:textId="77777777" w:rsidR="00937F5F" w:rsidRPr="003C3E58" w:rsidRDefault="00937F5F">
      <w:pPr>
        <w:spacing w:line="200" w:lineRule="exact"/>
        <w:rPr>
          <w:sz w:val="24"/>
          <w:szCs w:val="24"/>
        </w:rPr>
      </w:pPr>
    </w:p>
    <w:p w14:paraId="41D21ED1" w14:textId="77777777" w:rsidR="00937F5F" w:rsidRPr="003C3E58" w:rsidRDefault="00937F5F">
      <w:pPr>
        <w:spacing w:line="200" w:lineRule="exact"/>
        <w:rPr>
          <w:sz w:val="24"/>
          <w:szCs w:val="24"/>
        </w:rPr>
      </w:pPr>
    </w:p>
    <w:p w14:paraId="34F50A33" w14:textId="77777777" w:rsidR="00937F5F" w:rsidRPr="003C3E58" w:rsidRDefault="00C33D52">
      <w:pPr>
        <w:spacing w:line="220" w:lineRule="exact"/>
        <w:ind w:left="100" w:right="80"/>
        <w:rPr>
          <w:sz w:val="24"/>
          <w:szCs w:val="24"/>
        </w:rPr>
      </w:pPr>
      <w:r w:rsidRPr="003C3E58">
        <w:rPr>
          <w:position w:val="2"/>
          <w:sz w:val="24"/>
          <w:szCs w:val="24"/>
        </w:rPr>
        <w:t xml:space="preserve">Since we have taken 6 units (1 for </w:t>
      </w:r>
      <w:r w:rsidRPr="003C3E58">
        <w:rPr>
          <w:i/>
          <w:color w:val="221F1F"/>
          <w:position w:val="2"/>
          <w:sz w:val="24"/>
          <w:szCs w:val="24"/>
        </w:rPr>
        <w:t>t</w:t>
      </w:r>
      <w:r w:rsidRPr="003C3E58">
        <w:rPr>
          <w:i/>
          <w:color w:val="221F1F"/>
          <w:w w:val="99"/>
          <w:sz w:val="24"/>
          <w:szCs w:val="24"/>
        </w:rPr>
        <w:t>p</w:t>
      </w:r>
      <w:r w:rsidRPr="003C3E58">
        <w:rPr>
          <w:color w:val="000000"/>
          <w:position w:val="2"/>
          <w:sz w:val="24"/>
          <w:szCs w:val="24"/>
        </w:rPr>
        <w:t xml:space="preserve">, 4 for </w:t>
      </w:r>
      <w:r w:rsidRPr="003C3E58">
        <w:rPr>
          <w:i/>
          <w:color w:val="221F1F"/>
          <w:position w:val="2"/>
          <w:sz w:val="24"/>
          <w:szCs w:val="24"/>
        </w:rPr>
        <w:t>t</w:t>
      </w:r>
      <w:r w:rsidRPr="003C3E58">
        <w:rPr>
          <w:i/>
          <w:color w:val="221F1F"/>
          <w:w w:val="99"/>
          <w:sz w:val="24"/>
          <w:szCs w:val="24"/>
        </w:rPr>
        <w:t>m</w:t>
      </w:r>
      <w:r w:rsidRPr="003C3E58">
        <w:rPr>
          <w:i/>
          <w:color w:val="221F1F"/>
          <w:sz w:val="24"/>
          <w:szCs w:val="24"/>
        </w:rPr>
        <w:t xml:space="preserve">  </w:t>
      </w:r>
      <w:r w:rsidRPr="003C3E58">
        <w:rPr>
          <w:color w:val="000000"/>
          <w:position w:val="2"/>
          <w:sz w:val="24"/>
          <w:szCs w:val="24"/>
        </w:rPr>
        <w:t xml:space="preserve">and 1 for </w:t>
      </w:r>
      <w:r w:rsidRPr="003C3E58">
        <w:rPr>
          <w:i/>
          <w:color w:val="221F1F"/>
          <w:position w:val="2"/>
          <w:sz w:val="24"/>
          <w:szCs w:val="24"/>
        </w:rPr>
        <w:t>t</w:t>
      </w:r>
      <w:r w:rsidRPr="003C3E58">
        <w:rPr>
          <w:i/>
          <w:color w:val="221F1F"/>
          <w:w w:val="99"/>
          <w:sz w:val="24"/>
          <w:szCs w:val="24"/>
        </w:rPr>
        <w:t>o</w:t>
      </w:r>
      <w:r w:rsidRPr="003C3E58">
        <w:rPr>
          <w:i/>
          <w:color w:val="221F1F"/>
          <w:position w:val="2"/>
          <w:sz w:val="24"/>
          <w:szCs w:val="24"/>
        </w:rPr>
        <w:t>)</w:t>
      </w:r>
      <w:r w:rsidRPr="003C3E58">
        <w:rPr>
          <w:color w:val="000000"/>
          <w:position w:val="2"/>
          <w:sz w:val="24"/>
          <w:szCs w:val="24"/>
        </w:rPr>
        <w:t xml:space="preserve">, we divide the sum by 6. With this time estimate, </w:t>
      </w:r>
      <w:r w:rsidRPr="003C3E58">
        <w:rPr>
          <w:color w:val="000000"/>
          <w:sz w:val="24"/>
          <w:szCs w:val="24"/>
        </w:rPr>
        <w:t>we can determine the project completion time as applicable for CPM.</w:t>
      </w:r>
    </w:p>
    <w:p w14:paraId="37950AF0" w14:textId="77777777" w:rsidR="00937F5F" w:rsidRPr="003C3E58" w:rsidRDefault="00C33D52">
      <w:pPr>
        <w:spacing w:before="1"/>
        <w:ind w:left="100" w:right="82"/>
        <w:rPr>
          <w:sz w:val="24"/>
          <w:szCs w:val="24"/>
        </w:rPr>
      </w:pPr>
      <w:r w:rsidRPr="003C3E58">
        <w:rPr>
          <w:sz w:val="24"/>
          <w:szCs w:val="24"/>
        </w:rPr>
        <w:t>Since PERT involves the average of three estimates of time for each activity, this method is very practical and the results from PERT will be have a reasonable amount of reliability.</w:t>
      </w:r>
    </w:p>
    <w:p w14:paraId="6BD16CCE" w14:textId="77777777" w:rsidR="00937F5F" w:rsidRPr="003C3E58" w:rsidRDefault="00937F5F">
      <w:pPr>
        <w:spacing w:before="20" w:line="200" w:lineRule="exact"/>
        <w:rPr>
          <w:sz w:val="24"/>
          <w:szCs w:val="24"/>
        </w:rPr>
        <w:sectPr w:rsidR="00937F5F" w:rsidRPr="003C3E58">
          <w:pgSz w:w="12240" w:h="15840"/>
          <w:pgMar w:top="1020" w:right="1320" w:bottom="280" w:left="1340" w:header="754" w:footer="1055" w:gutter="0"/>
          <w:cols w:space="720"/>
        </w:sectPr>
      </w:pPr>
    </w:p>
    <w:p w14:paraId="5C480FF3" w14:textId="77777777" w:rsidR="00937F5F" w:rsidRPr="003C3E58" w:rsidRDefault="00C33D52">
      <w:pPr>
        <w:spacing w:before="32"/>
        <w:ind w:left="100"/>
        <w:rPr>
          <w:sz w:val="24"/>
          <w:szCs w:val="24"/>
        </w:rPr>
      </w:pPr>
      <w:r w:rsidRPr="003C3E58">
        <w:rPr>
          <w:b/>
          <w:sz w:val="24"/>
          <w:szCs w:val="24"/>
        </w:rPr>
        <w:t>Measure of Certainty</w:t>
      </w:r>
    </w:p>
    <w:p w14:paraId="5398B385" w14:textId="77777777" w:rsidR="00937F5F" w:rsidRPr="003C3E58" w:rsidRDefault="00C33D52">
      <w:pPr>
        <w:spacing w:line="240" w:lineRule="exact"/>
        <w:ind w:left="100" w:right="-53"/>
        <w:rPr>
          <w:sz w:val="24"/>
          <w:szCs w:val="24"/>
        </w:rPr>
      </w:pPr>
      <w:r w:rsidRPr="003C3E58">
        <w:rPr>
          <w:sz w:val="24"/>
          <w:szCs w:val="24"/>
        </w:rPr>
        <w:t>The 3 estimates of time are such that</w:t>
      </w:r>
    </w:p>
    <w:p w14:paraId="242BD1C8" w14:textId="77777777" w:rsidR="00937F5F" w:rsidRPr="003C3E58" w:rsidRDefault="00C33D52">
      <w:pPr>
        <w:spacing w:before="5" w:line="120" w:lineRule="exact"/>
        <w:rPr>
          <w:sz w:val="24"/>
          <w:szCs w:val="24"/>
        </w:rPr>
      </w:pPr>
      <w:r w:rsidRPr="003C3E58">
        <w:rPr>
          <w:sz w:val="24"/>
          <w:szCs w:val="24"/>
        </w:rPr>
        <w:br w:type="column"/>
      </w:r>
    </w:p>
    <w:p w14:paraId="401B9EAD" w14:textId="77777777" w:rsidR="00937F5F" w:rsidRPr="003C3E58" w:rsidRDefault="00937F5F">
      <w:pPr>
        <w:spacing w:line="200" w:lineRule="exact"/>
        <w:rPr>
          <w:sz w:val="24"/>
          <w:szCs w:val="24"/>
        </w:rPr>
      </w:pPr>
    </w:p>
    <w:p w14:paraId="7EA33573" w14:textId="77777777" w:rsidR="00937F5F" w:rsidRPr="003C3E58" w:rsidRDefault="00937F5F">
      <w:pPr>
        <w:spacing w:line="200" w:lineRule="exact"/>
        <w:rPr>
          <w:sz w:val="24"/>
          <w:szCs w:val="24"/>
        </w:rPr>
      </w:pPr>
    </w:p>
    <w:p w14:paraId="56467E7A" w14:textId="77777777" w:rsidR="00937F5F" w:rsidRPr="003C3E58" w:rsidRDefault="00C33D52">
      <w:pPr>
        <w:spacing w:line="240" w:lineRule="exact"/>
        <w:rPr>
          <w:sz w:val="24"/>
          <w:szCs w:val="24"/>
        </w:rPr>
        <w:sectPr w:rsidR="00937F5F" w:rsidRPr="003C3E58">
          <w:type w:val="continuous"/>
          <w:pgSz w:w="12240" w:h="15840"/>
          <w:pgMar w:top="1020" w:right="1320" w:bottom="280" w:left="1340" w:header="720" w:footer="720" w:gutter="0"/>
          <w:cols w:num="2" w:space="720" w:equalWidth="0">
            <w:col w:w="3331" w:space="1006"/>
            <w:col w:w="5243"/>
          </w:cols>
        </w:sectPr>
      </w:pPr>
      <w:r w:rsidRPr="003C3E58">
        <w:rPr>
          <w:i/>
          <w:color w:val="221F1F"/>
          <w:sz w:val="24"/>
          <w:szCs w:val="24"/>
        </w:rPr>
        <w:t>t</w:t>
      </w:r>
      <w:r w:rsidRPr="003C3E58">
        <w:rPr>
          <w:i/>
          <w:color w:val="221F1F"/>
          <w:w w:val="99"/>
          <w:position w:val="-2"/>
          <w:sz w:val="24"/>
          <w:szCs w:val="24"/>
        </w:rPr>
        <w:t>o</w:t>
      </w:r>
      <w:r w:rsidRPr="003C3E58">
        <w:rPr>
          <w:i/>
          <w:color w:val="221F1F"/>
          <w:position w:val="-2"/>
          <w:sz w:val="24"/>
          <w:szCs w:val="24"/>
        </w:rPr>
        <w:t xml:space="preserve">  </w:t>
      </w:r>
      <w:r w:rsidRPr="003C3E58">
        <w:rPr>
          <w:color w:val="221F1F"/>
          <w:sz w:val="24"/>
          <w:szCs w:val="24"/>
        </w:rPr>
        <w:t xml:space="preserve">≤ </w:t>
      </w:r>
      <w:r w:rsidRPr="003C3E58">
        <w:rPr>
          <w:i/>
          <w:color w:val="221F1F"/>
          <w:sz w:val="24"/>
          <w:szCs w:val="24"/>
        </w:rPr>
        <w:t>t</w:t>
      </w:r>
      <w:r w:rsidRPr="003C3E58">
        <w:rPr>
          <w:i/>
          <w:color w:val="221F1F"/>
          <w:w w:val="99"/>
          <w:position w:val="-2"/>
          <w:sz w:val="24"/>
          <w:szCs w:val="24"/>
        </w:rPr>
        <w:t>m</w:t>
      </w:r>
      <w:r w:rsidRPr="003C3E58">
        <w:rPr>
          <w:i/>
          <w:color w:val="221F1F"/>
          <w:position w:val="-2"/>
          <w:sz w:val="24"/>
          <w:szCs w:val="24"/>
        </w:rPr>
        <w:t xml:space="preserve">  </w:t>
      </w:r>
      <w:r w:rsidRPr="003C3E58">
        <w:rPr>
          <w:color w:val="221F1F"/>
          <w:sz w:val="24"/>
          <w:szCs w:val="24"/>
        </w:rPr>
        <w:t xml:space="preserve">≤ </w:t>
      </w:r>
      <w:r w:rsidRPr="003C3E58">
        <w:rPr>
          <w:i/>
          <w:color w:val="221F1F"/>
          <w:sz w:val="24"/>
          <w:szCs w:val="24"/>
        </w:rPr>
        <w:t>t</w:t>
      </w:r>
      <w:r w:rsidRPr="003C3E58">
        <w:rPr>
          <w:i/>
          <w:color w:val="221F1F"/>
          <w:w w:val="99"/>
          <w:position w:val="-2"/>
          <w:sz w:val="24"/>
          <w:szCs w:val="24"/>
        </w:rPr>
        <w:t>p</w:t>
      </w:r>
    </w:p>
    <w:p w14:paraId="696EF857" w14:textId="77777777" w:rsidR="00937F5F" w:rsidRPr="003C3E58" w:rsidRDefault="00C33D52">
      <w:pPr>
        <w:spacing w:before="2"/>
        <w:ind w:left="100"/>
        <w:rPr>
          <w:sz w:val="24"/>
          <w:szCs w:val="24"/>
        </w:rPr>
      </w:pPr>
      <w:r w:rsidRPr="003C3E58">
        <w:rPr>
          <w:position w:val="2"/>
          <w:sz w:val="24"/>
          <w:szCs w:val="24"/>
        </w:rPr>
        <w:t xml:space="preserve">Therefore the range for the time estimate is </w:t>
      </w:r>
      <w:r w:rsidRPr="003C3E58">
        <w:rPr>
          <w:i/>
          <w:color w:val="221F1F"/>
          <w:position w:val="2"/>
          <w:sz w:val="24"/>
          <w:szCs w:val="24"/>
        </w:rPr>
        <w:t>t</w:t>
      </w:r>
      <w:r w:rsidRPr="003C3E58">
        <w:rPr>
          <w:i/>
          <w:color w:val="221F1F"/>
          <w:w w:val="99"/>
          <w:sz w:val="24"/>
          <w:szCs w:val="24"/>
        </w:rPr>
        <w:t>p</w:t>
      </w:r>
      <w:r w:rsidRPr="003C3E58">
        <w:rPr>
          <w:i/>
          <w:color w:val="221F1F"/>
          <w:sz w:val="24"/>
          <w:szCs w:val="24"/>
        </w:rPr>
        <w:t xml:space="preserve">  </w:t>
      </w:r>
      <w:r w:rsidRPr="003C3E58">
        <w:rPr>
          <w:color w:val="221F1F"/>
          <w:position w:val="2"/>
          <w:sz w:val="24"/>
          <w:szCs w:val="24"/>
        </w:rPr>
        <w:t xml:space="preserve">– </w:t>
      </w:r>
      <w:r w:rsidRPr="003C3E58">
        <w:rPr>
          <w:i/>
          <w:color w:val="221F1F"/>
          <w:position w:val="2"/>
          <w:sz w:val="24"/>
          <w:szCs w:val="24"/>
        </w:rPr>
        <w:t>t</w:t>
      </w:r>
      <w:r w:rsidRPr="003C3E58">
        <w:rPr>
          <w:i/>
          <w:color w:val="221F1F"/>
          <w:w w:val="99"/>
          <w:sz w:val="24"/>
          <w:szCs w:val="24"/>
        </w:rPr>
        <w:t>o</w:t>
      </w:r>
      <w:r w:rsidRPr="003C3E58">
        <w:rPr>
          <w:i/>
          <w:color w:val="221F1F"/>
          <w:sz w:val="24"/>
          <w:szCs w:val="24"/>
        </w:rPr>
        <w:t xml:space="preserve">  </w:t>
      </w:r>
      <w:r w:rsidRPr="003C3E58">
        <w:rPr>
          <w:color w:val="000000"/>
          <w:position w:val="2"/>
          <w:sz w:val="24"/>
          <w:szCs w:val="24"/>
        </w:rPr>
        <w:t>.</w:t>
      </w:r>
    </w:p>
    <w:p w14:paraId="613A22A1" w14:textId="77777777" w:rsidR="00937F5F" w:rsidRPr="003C3E58" w:rsidRDefault="00C33D52">
      <w:pPr>
        <w:spacing w:line="240" w:lineRule="exact"/>
        <w:ind w:left="100"/>
        <w:rPr>
          <w:sz w:val="24"/>
          <w:szCs w:val="24"/>
        </w:rPr>
      </w:pPr>
      <w:r w:rsidRPr="003C3E58">
        <w:rPr>
          <w:sz w:val="24"/>
          <w:szCs w:val="24"/>
        </w:rPr>
        <w:t>The time taken by an activity in a project network follows a distribution with a standard deviation of one</w:t>
      </w:r>
    </w:p>
    <w:p w14:paraId="0E4F7274" w14:textId="77777777" w:rsidR="00937F5F" w:rsidRPr="003C3E58" w:rsidRDefault="00C33D52">
      <w:pPr>
        <w:spacing w:before="1"/>
        <w:ind w:left="100"/>
        <w:rPr>
          <w:sz w:val="24"/>
          <w:szCs w:val="24"/>
        </w:rPr>
        <w:sectPr w:rsidR="00937F5F" w:rsidRPr="003C3E58">
          <w:type w:val="continuous"/>
          <w:pgSz w:w="12240" w:h="15840"/>
          <w:pgMar w:top="1020" w:right="1320" w:bottom="280" w:left="1340" w:header="720" w:footer="720" w:gutter="0"/>
          <w:cols w:space="720"/>
        </w:sectPr>
      </w:pPr>
      <w:r w:rsidRPr="003C3E58">
        <w:rPr>
          <w:sz w:val="24"/>
          <w:szCs w:val="24"/>
        </w:rPr>
        <w:t>sixth of the range, approximately.</w:t>
      </w:r>
    </w:p>
    <w:p w14:paraId="18E67834" w14:textId="77777777" w:rsidR="00937F5F" w:rsidRPr="003C3E58" w:rsidRDefault="00937F5F">
      <w:pPr>
        <w:spacing w:line="200" w:lineRule="exact"/>
        <w:rPr>
          <w:sz w:val="24"/>
          <w:szCs w:val="24"/>
        </w:rPr>
      </w:pPr>
    </w:p>
    <w:p w14:paraId="5C9E0EDF" w14:textId="77777777" w:rsidR="00937F5F" w:rsidRPr="003C3E58" w:rsidRDefault="00937F5F">
      <w:pPr>
        <w:spacing w:before="17" w:line="240" w:lineRule="exact"/>
        <w:rPr>
          <w:sz w:val="24"/>
          <w:szCs w:val="24"/>
        </w:rPr>
      </w:pPr>
    </w:p>
    <w:p w14:paraId="36AD72C1" w14:textId="77777777" w:rsidR="00937F5F" w:rsidRPr="003C3E58" w:rsidRDefault="00DA2735">
      <w:pPr>
        <w:ind w:left="3025"/>
        <w:rPr>
          <w:sz w:val="24"/>
          <w:szCs w:val="24"/>
        </w:rPr>
      </w:pPr>
      <w:r>
        <w:rPr>
          <w:noProof/>
          <w:sz w:val="24"/>
          <w:szCs w:val="24"/>
        </w:rPr>
        <w:drawing>
          <wp:inline distT="0" distB="0" distL="0" distR="0" wp14:anchorId="6B5A5F54">
            <wp:extent cx="2226310" cy="636270"/>
            <wp:effectExtent l="0" t="0" r="0"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226310" cy="636270"/>
                    </a:xfrm>
                    <a:prstGeom prst="rect">
                      <a:avLst/>
                    </a:prstGeom>
                    <a:noFill/>
                    <a:ln>
                      <a:noFill/>
                    </a:ln>
                  </pic:spPr>
                </pic:pic>
              </a:graphicData>
            </a:graphic>
          </wp:inline>
        </w:drawing>
      </w:r>
    </w:p>
    <w:p w14:paraId="3718259D" w14:textId="77777777" w:rsidR="00937F5F" w:rsidRPr="003C3E58" w:rsidRDefault="00C33D52">
      <w:pPr>
        <w:spacing w:before="13"/>
        <w:ind w:left="100" w:right="81"/>
        <w:rPr>
          <w:sz w:val="24"/>
          <w:szCs w:val="24"/>
        </w:rPr>
      </w:pPr>
      <w:r w:rsidRPr="003C3E58">
        <w:rPr>
          <w:sz w:val="24"/>
          <w:szCs w:val="24"/>
        </w:rPr>
        <w:t>The certainty of the time estimate of an activity can be analyzed with the help of the variance. The greater the variance, the more uncertainty in the time estimate of an activity.</w:t>
      </w:r>
    </w:p>
    <w:p w14:paraId="3467C729" w14:textId="77777777" w:rsidR="00937F5F" w:rsidRPr="003C3E58" w:rsidRDefault="00937F5F">
      <w:pPr>
        <w:spacing w:before="12" w:line="240" w:lineRule="exact"/>
        <w:rPr>
          <w:sz w:val="24"/>
          <w:szCs w:val="24"/>
        </w:rPr>
      </w:pPr>
    </w:p>
    <w:p w14:paraId="0C50428B" w14:textId="77777777" w:rsidR="00937F5F" w:rsidRPr="003C3E58" w:rsidRDefault="00C33D52">
      <w:pPr>
        <w:ind w:left="100"/>
        <w:rPr>
          <w:sz w:val="24"/>
          <w:szCs w:val="24"/>
        </w:rPr>
      </w:pPr>
      <w:r w:rsidRPr="003C3E58">
        <w:rPr>
          <w:b/>
          <w:sz w:val="24"/>
          <w:szCs w:val="24"/>
        </w:rPr>
        <w:t>Two experts A and B examined an activity and arrived at the following time estimates.</w:t>
      </w:r>
    </w:p>
    <w:p w14:paraId="7E158F61" w14:textId="77777777" w:rsidR="00937F5F" w:rsidRPr="003C3E58" w:rsidRDefault="00DA2735">
      <w:pPr>
        <w:ind w:left="3490"/>
        <w:rPr>
          <w:sz w:val="24"/>
          <w:szCs w:val="24"/>
        </w:rPr>
      </w:pPr>
      <w:r>
        <w:rPr>
          <w:noProof/>
          <w:sz w:val="24"/>
          <w:szCs w:val="24"/>
        </w:rPr>
        <w:drawing>
          <wp:inline distT="0" distB="0" distL="0" distR="0" wp14:anchorId="0508124E">
            <wp:extent cx="1640205" cy="1242695"/>
            <wp:effectExtent l="0" t="0" r="0" b="1905"/>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640205" cy="1242695"/>
                    </a:xfrm>
                    <a:prstGeom prst="rect">
                      <a:avLst/>
                    </a:prstGeom>
                    <a:noFill/>
                    <a:ln>
                      <a:noFill/>
                    </a:ln>
                  </pic:spPr>
                </pic:pic>
              </a:graphicData>
            </a:graphic>
          </wp:inline>
        </w:drawing>
      </w:r>
    </w:p>
    <w:p w14:paraId="1C2A87FB" w14:textId="77777777" w:rsidR="00937F5F" w:rsidRPr="003C3E58" w:rsidRDefault="00C33D52">
      <w:pPr>
        <w:spacing w:before="14"/>
        <w:ind w:left="100"/>
        <w:rPr>
          <w:sz w:val="24"/>
          <w:szCs w:val="24"/>
        </w:rPr>
      </w:pPr>
      <w:r w:rsidRPr="003C3E58">
        <w:rPr>
          <w:sz w:val="24"/>
          <w:szCs w:val="24"/>
        </w:rPr>
        <w:t>Determine which expert is more certain about his estimates of time:</w:t>
      </w:r>
    </w:p>
    <w:p w14:paraId="26AF78E2" w14:textId="77777777" w:rsidR="00937F5F" w:rsidRPr="003C3E58" w:rsidRDefault="00DA2735">
      <w:pPr>
        <w:spacing w:line="240" w:lineRule="exact"/>
        <w:ind w:left="100"/>
        <w:rPr>
          <w:sz w:val="24"/>
          <w:szCs w:val="24"/>
        </w:rPr>
      </w:pPr>
      <w:r>
        <w:rPr>
          <w:noProof/>
        </w:rPr>
        <mc:AlternateContent>
          <mc:Choice Requires="wpg">
            <w:drawing>
              <wp:anchor distT="0" distB="0" distL="114300" distR="114300" simplePos="0" relativeHeight="503315340" behindDoc="1" locked="0" layoutInCell="1" allowOverlap="1" wp14:anchorId="21B2E652">
                <wp:simplePos x="0" y="0"/>
                <wp:positionH relativeFrom="page">
                  <wp:posOffset>914400</wp:posOffset>
                </wp:positionH>
                <wp:positionV relativeFrom="paragraph">
                  <wp:posOffset>160655</wp:posOffset>
                </wp:positionV>
                <wp:extent cx="2486025" cy="1189990"/>
                <wp:effectExtent l="0" t="0" r="3175" b="3810"/>
                <wp:wrapNone/>
                <wp:docPr id="42"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86025" cy="1189990"/>
                          <a:chOff x="1440" y="254"/>
                          <a:chExt cx="3915" cy="1875"/>
                        </a:xfrm>
                      </wpg:grpSpPr>
                      <pic:pic xmlns:pic="http://schemas.openxmlformats.org/drawingml/2006/picture">
                        <pic:nvPicPr>
                          <pic:cNvPr id="43" name="Picture 21"/>
                          <pic:cNvPicPr>
                            <a:picLocks/>
                          </pic:cNvPicPr>
                        </pic:nvPicPr>
                        <pic:blipFill>
                          <a:blip r:embed="rId60">
                            <a:extLst>
                              <a:ext uri="{28A0092B-C50C-407E-A947-70E740481C1C}">
                                <a14:useLocalDpi xmlns:a14="http://schemas.microsoft.com/office/drawing/2010/main" val="0"/>
                              </a:ext>
                            </a:extLst>
                          </a:blip>
                          <a:srcRect/>
                          <a:stretch>
                            <a:fillRect/>
                          </a:stretch>
                        </pic:blipFill>
                        <pic:spPr bwMode="auto">
                          <a:xfrm>
                            <a:off x="1440" y="253"/>
                            <a:ext cx="3480" cy="6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4" name="Picture 22"/>
                          <pic:cNvPicPr>
                            <a:picLocks/>
                          </pic:cNvPicPr>
                        </pic:nvPicPr>
                        <pic:blipFill>
                          <a:blip r:embed="rId61">
                            <a:extLst>
                              <a:ext uri="{28A0092B-C50C-407E-A947-70E740481C1C}">
                                <a14:useLocalDpi xmlns:a14="http://schemas.microsoft.com/office/drawing/2010/main" val="0"/>
                              </a:ext>
                            </a:extLst>
                          </a:blip>
                          <a:srcRect/>
                          <a:stretch>
                            <a:fillRect/>
                          </a:stretch>
                        </pic:blipFill>
                        <pic:spPr bwMode="auto">
                          <a:xfrm>
                            <a:off x="1440" y="913"/>
                            <a:ext cx="3915" cy="121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C67ADDC" id="Group 20" o:spid="_x0000_s1026" style="position:absolute;margin-left:1in;margin-top:12.65pt;width:195.75pt;height:93.7pt;z-index:-1140;mso-position-horizontal-relative:page" coordorigin="1440,254" coordsize="3915,187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CgAAAAAAAAAhAHlRc/+lGgAApRoAABUAAABkcnMvbWVkaWEvaW1hZ2UyLmpwZWf/2P/g&#13;&#10;ABBKRklGAAEBAQ7EDsQAAP/bAEMAAwICAwICAwMDAwQDAwQFCAUFBAQFCgcHBggMCgwMCwoLCw0O&#13;&#10;EhANDhEOCwsQFhARExQVFRUMDxcYFhQYEhQVFP/bAEMBAwQEBQQFCQUFCRQNCw0UFBQUFBQUFBQU&#13;&#10;FBQUFBQUFBQUFBQUFBQUFBQUFBQUFBQUFBQUFBQUFBQUFBQUFBQUFP/AABEIAFEBBQ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">
                <v:shape id="Picture 21" o:spid="_x0000_s1027" type="#_x0000_t75" style="position:absolute;left:1440;top:253;width:3480;height:6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">
                  <v:imagedata r:id="rId62" o:title=""/>
                  <o:lock v:ext="edit" aspectratio="f"/>
                </v:shape>
                <v:shape id="Picture 22" o:spid="_x0000_s1028" type="#_x0000_t75" style="position:absolute;left:1440;top:913;width:3915;height:12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">
                  <v:imagedata r:id="rId63" o:title=""/>
                  <o:lock v:ext="edit" aspectratio="f"/>
                </v:shape>
                <w10:wrap anchorx="page"/>
              </v:group>
            </w:pict>
          </mc:Fallback>
        </mc:AlternateContent>
      </w:r>
      <w:r w:rsidR="00C33D52" w:rsidRPr="003C3E58">
        <w:rPr>
          <w:b/>
          <w:sz w:val="24"/>
          <w:szCs w:val="24"/>
        </w:rPr>
        <w:t>Solution</w:t>
      </w:r>
    </w:p>
    <w:p w14:paraId="34BD41A1" w14:textId="77777777" w:rsidR="00937F5F" w:rsidRPr="003C3E58" w:rsidRDefault="00937F5F">
      <w:pPr>
        <w:spacing w:line="200" w:lineRule="exact"/>
        <w:rPr>
          <w:sz w:val="24"/>
          <w:szCs w:val="24"/>
        </w:rPr>
      </w:pPr>
    </w:p>
    <w:p w14:paraId="5B8B9AEC" w14:textId="77777777" w:rsidR="00937F5F" w:rsidRPr="003C3E58" w:rsidRDefault="00937F5F">
      <w:pPr>
        <w:spacing w:line="200" w:lineRule="exact"/>
        <w:rPr>
          <w:sz w:val="24"/>
          <w:szCs w:val="24"/>
        </w:rPr>
      </w:pPr>
    </w:p>
    <w:p w14:paraId="15C33CFC" w14:textId="77777777" w:rsidR="00937F5F" w:rsidRPr="003C3E58" w:rsidRDefault="00937F5F">
      <w:pPr>
        <w:spacing w:line="200" w:lineRule="exact"/>
        <w:rPr>
          <w:sz w:val="24"/>
          <w:szCs w:val="24"/>
        </w:rPr>
      </w:pPr>
    </w:p>
    <w:p w14:paraId="7E073C93" w14:textId="77777777" w:rsidR="00937F5F" w:rsidRPr="003C3E58" w:rsidRDefault="00937F5F">
      <w:pPr>
        <w:spacing w:line="200" w:lineRule="exact"/>
        <w:rPr>
          <w:sz w:val="24"/>
          <w:szCs w:val="24"/>
        </w:rPr>
      </w:pPr>
    </w:p>
    <w:p w14:paraId="76ABD9F8" w14:textId="77777777" w:rsidR="00937F5F" w:rsidRPr="003C3E58" w:rsidRDefault="00937F5F">
      <w:pPr>
        <w:spacing w:line="200" w:lineRule="exact"/>
        <w:rPr>
          <w:sz w:val="24"/>
          <w:szCs w:val="24"/>
        </w:rPr>
      </w:pPr>
    </w:p>
    <w:p w14:paraId="39D607FD" w14:textId="77777777" w:rsidR="00937F5F" w:rsidRPr="003C3E58" w:rsidRDefault="00937F5F">
      <w:pPr>
        <w:spacing w:line="200" w:lineRule="exact"/>
        <w:rPr>
          <w:sz w:val="24"/>
          <w:szCs w:val="24"/>
        </w:rPr>
      </w:pPr>
    </w:p>
    <w:p w14:paraId="62FD495A" w14:textId="77777777" w:rsidR="00937F5F" w:rsidRPr="003C3E58" w:rsidRDefault="00937F5F">
      <w:pPr>
        <w:spacing w:line="200" w:lineRule="exact"/>
        <w:rPr>
          <w:sz w:val="24"/>
          <w:szCs w:val="24"/>
        </w:rPr>
      </w:pPr>
    </w:p>
    <w:p w14:paraId="29F3F6BC" w14:textId="77777777" w:rsidR="00937F5F" w:rsidRPr="003C3E58" w:rsidRDefault="00937F5F">
      <w:pPr>
        <w:spacing w:line="200" w:lineRule="exact"/>
        <w:rPr>
          <w:sz w:val="24"/>
          <w:szCs w:val="24"/>
        </w:rPr>
      </w:pPr>
    </w:p>
    <w:p w14:paraId="0F4D5980" w14:textId="77777777" w:rsidR="00937F5F" w:rsidRPr="003C3E58" w:rsidRDefault="00937F5F">
      <w:pPr>
        <w:spacing w:before="10" w:line="280" w:lineRule="exact"/>
        <w:rPr>
          <w:sz w:val="24"/>
          <w:szCs w:val="24"/>
        </w:rPr>
      </w:pPr>
    </w:p>
    <w:p w14:paraId="256F36C1" w14:textId="77777777" w:rsidR="00937F5F" w:rsidRPr="003C3E58" w:rsidRDefault="00C33D52">
      <w:pPr>
        <w:ind w:left="100" w:right="81"/>
        <w:rPr>
          <w:sz w:val="24"/>
          <w:szCs w:val="24"/>
        </w:rPr>
      </w:pPr>
      <w:r w:rsidRPr="003C3E58">
        <w:rPr>
          <w:sz w:val="24"/>
          <w:szCs w:val="24"/>
        </w:rPr>
        <w:t>So, the variance is less in the case of A. Hence, it is concluded that the expert A is more certain about his estimates of time.</w:t>
      </w:r>
    </w:p>
    <w:p w14:paraId="369446E2" w14:textId="77777777" w:rsidR="00937F5F" w:rsidRPr="003C3E58" w:rsidRDefault="00937F5F">
      <w:pPr>
        <w:spacing w:before="12" w:line="240" w:lineRule="exact"/>
        <w:rPr>
          <w:sz w:val="24"/>
          <w:szCs w:val="24"/>
        </w:rPr>
      </w:pPr>
    </w:p>
    <w:p w14:paraId="71700B7D" w14:textId="77777777" w:rsidR="00937F5F" w:rsidRPr="003C3E58" w:rsidRDefault="00DA2735">
      <w:pPr>
        <w:ind w:left="100"/>
        <w:rPr>
          <w:sz w:val="24"/>
          <w:szCs w:val="24"/>
        </w:rPr>
      </w:pPr>
      <w:r>
        <w:rPr>
          <w:noProof/>
        </w:rPr>
        <w:drawing>
          <wp:anchor distT="0" distB="0" distL="114300" distR="114300" simplePos="0" relativeHeight="503315341" behindDoc="1" locked="0" layoutInCell="1" allowOverlap="1" wp14:anchorId="673AA32A">
            <wp:simplePos x="0" y="0"/>
            <wp:positionH relativeFrom="page">
              <wp:posOffset>2209800</wp:posOffset>
            </wp:positionH>
            <wp:positionV relativeFrom="paragraph">
              <wp:posOffset>159385</wp:posOffset>
            </wp:positionV>
            <wp:extent cx="3343275" cy="3295650"/>
            <wp:effectExtent l="0" t="0" r="0" b="6350"/>
            <wp:wrapNone/>
            <wp:docPr id="41"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343275" cy="329565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sz w:val="24"/>
          <w:szCs w:val="24"/>
        </w:rPr>
        <w:t>Find out the time required to complete the following project and the critical activities:</w:t>
      </w:r>
    </w:p>
    <w:p w14:paraId="7275ADDF" w14:textId="77777777" w:rsidR="00937F5F" w:rsidRPr="003C3E58" w:rsidRDefault="00937F5F">
      <w:pPr>
        <w:spacing w:before="8" w:line="180" w:lineRule="exact"/>
        <w:rPr>
          <w:sz w:val="24"/>
          <w:szCs w:val="24"/>
        </w:rPr>
      </w:pPr>
    </w:p>
    <w:p w14:paraId="279C40C5" w14:textId="77777777" w:rsidR="00937F5F" w:rsidRPr="003C3E58" w:rsidRDefault="00937F5F">
      <w:pPr>
        <w:spacing w:line="200" w:lineRule="exact"/>
        <w:rPr>
          <w:sz w:val="24"/>
          <w:szCs w:val="24"/>
        </w:rPr>
      </w:pPr>
    </w:p>
    <w:p w14:paraId="306D89AD" w14:textId="77777777" w:rsidR="00937F5F" w:rsidRPr="003C3E58" w:rsidRDefault="00937F5F">
      <w:pPr>
        <w:spacing w:line="200" w:lineRule="exact"/>
        <w:rPr>
          <w:sz w:val="24"/>
          <w:szCs w:val="24"/>
        </w:rPr>
      </w:pPr>
    </w:p>
    <w:p w14:paraId="75478FF4" w14:textId="77777777" w:rsidR="00937F5F" w:rsidRPr="003C3E58" w:rsidRDefault="00937F5F">
      <w:pPr>
        <w:spacing w:line="200" w:lineRule="exact"/>
        <w:rPr>
          <w:sz w:val="24"/>
          <w:szCs w:val="24"/>
        </w:rPr>
      </w:pPr>
    </w:p>
    <w:p w14:paraId="556A893D" w14:textId="77777777" w:rsidR="00937F5F" w:rsidRPr="003C3E58" w:rsidRDefault="00937F5F">
      <w:pPr>
        <w:spacing w:line="200" w:lineRule="exact"/>
        <w:rPr>
          <w:sz w:val="24"/>
          <w:szCs w:val="24"/>
        </w:rPr>
      </w:pPr>
    </w:p>
    <w:p w14:paraId="731FBDE7" w14:textId="77777777" w:rsidR="00937F5F" w:rsidRPr="003C3E58" w:rsidRDefault="00937F5F">
      <w:pPr>
        <w:spacing w:line="200" w:lineRule="exact"/>
        <w:rPr>
          <w:sz w:val="24"/>
          <w:szCs w:val="24"/>
        </w:rPr>
      </w:pPr>
    </w:p>
    <w:p w14:paraId="23C53178" w14:textId="77777777" w:rsidR="00937F5F" w:rsidRPr="003C3E58" w:rsidRDefault="00937F5F">
      <w:pPr>
        <w:spacing w:line="200" w:lineRule="exact"/>
        <w:rPr>
          <w:sz w:val="24"/>
          <w:szCs w:val="24"/>
        </w:rPr>
      </w:pPr>
    </w:p>
    <w:p w14:paraId="5F078775" w14:textId="77777777" w:rsidR="00937F5F" w:rsidRPr="003C3E58" w:rsidRDefault="00937F5F">
      <w:pPr>
        <w:spacing w:line="200" w:lineRule="exact"/>
        <w:rPr>
          <w:sz w:val="24"/>
          <w:szCs w:val="24"/>
        </w:rPr>
      </w:pPr>
    </w:p>
    <w:p w14:paraId="3EE47C8E" w14:textId="77777777" w:rsidR="00937F5F" w:rsidRPr="003C3E58" w:rsidRDefault="00937F5F">
      <w:pPr>
        <w:spacing w:line="200" w:lineRule="exact"/>
        <w:rPr>
          <w:sz w:val="24"/>
          <w:szCs w:val="24"/>
        </w:rPr>
      </w:pPr>
    </w:p>
    <w:p w14:paraId="5E8B2063" w14:textId="77777777" w:rsidR="00937F5F" w:rsidRPr="003C3E58" w:rsidRDefault="00937F5F">
      <w:pPr>
        <w:spacing w:line="200" w:lineRule="exact"/>
        <w:rPr>
          <w:sz w:val="24"/>
          <w:szCs w:val="24"/>
        </w:rPr>
      </w:pPr>
    </w:p>
    <w:p w14:paraId="1A6656C6" w14:textId="77777777" w:rsidR="00937F5F" w:rsidRPr="003C3E58" w:rsidRDefault="00937F5F">
      <w:pPr>
        <w:spacing w:line="200" w:lineRule="exact"/>
        <w:rPr>
          <w:sz w:val="24"/>
          <w:szCs w:val="24"/>
        </w:rPr>
      </w:pPr>
    </w:p>
    <w:p w14:paraId="631BB77B" w14:textId="77777777" w:rsidR="00937F5F" w:rsidRPr="003C3E58" w:rsidRDefault="00937F5F">
      <w:pPr>
        <w:spacing w:line="200" w:lineRule="exact"/>
        <w:rPr>
          <w:sz w:val="24"/>
          <w:szCs w:val="24"/>
        </w:rPr>
      </w:pPr>
    </w:p>
    <w:p w14:paraId="395AC373" w14:textId="77777777" w:rsidR="00937F5F" w:rsidRPr="003C3E58" w:rsidRDefault="00937F5F">
      <w:pPr>
        <w:spacing w:line="200" w:lineRule="exact"/>
        <w:rPr>
          <w:sz w:val="24"/>
          <w:szCs w:val="24"/>
        </w:rPr>
      </w:pPr>
    </w:p>
    <w:p w14:paraId="6A08DD7B" w14:textId="77777777" w:rsidR="00937F5F" w:rsidRPr="003C3E58" w:rsidRDefault="00937F5F">
      <w:pPr>
        <w:spacing w:line="200" w:lineRule="exact"/>
        <w:rPr>
          <w:sz w:val="24"/>
          <w:szCs w:val="24"/>
        </w:rPr>
      </w:pPr>
    </w:p>
    <w:p w14:paraId="71259531" w14:textId="77777777" w:rsidR="00937F5F" w:rsidRPr="003C3E58" w:rsidRDefault="00937F5F">
      <w:pPr>
        <w:spacing w:line="200" w:lineRule="exact"/>
        <w:rPr>
          <w:sz w:val="24"/>
          <w:szCs w:val="24"/>
        </w:rPr>
      </w:pPr>
    </w:p>
    <w:p w14:paraId="49D96D04" w14:textId="77777777" w:rsidR="00937F5F" w:rsidRPr="003C3E58" w:rsidRDefault="00937F5F">
      <w:pPr>
        <w:spacing w:line="200" w:lineRule="exact"/>
        <w:rPr>
          <w:sz w:val="24"/>
          <w:szCs w:val="24"/>
        </w:rPr>
      </w:pPr>
    </w:p>
    <w:p w14:paraId="353801CE" w14:textId="77777777" w:rsidR="00937F5F" w:rsidRPr="003C3E58" w:rsidRDefault="00937F5F">
      <w:pPr>
        <w:spacing w:line="200" w:lineRule="exact"/>
        <w:rPr>
          <w:sz w:val="24"/>
          <w:szCs w:val="24"/>
        </w:rPr>
      </w:pPr>
    </w:p>
    <w:p w14:paraId="40A9FD06" w14:textId="77777777" w:rsidR="00937F5F" w:rsidRPr="003C3E58" w:rsidRDefault="00937F5F">
      <w:pPr>
        <w:spacing w:line="200" w:lineRule="exact"/>
        <w:rPr>
          <w:sz w:val="24"/>
          <w:szCs w:val="24"/>
        </w:rPr>
      </w:pPr>
    </w:p>
    <w:p w14:paraId="545CAA11" w14:textId="77777777" w:rsidR="00937F5F" w:rsidRPr="003C3E58" w:rsidRDefault="00937F5F">
      <w:pPr>
        <w:spacing w:line="200" w:lineRule="exact"/>
        <w:rPr>
          <w:sz w:val="24"/>
          <w:szCs w:val="24"/>
        </w:rPr>
      </w:pPr>
    </w:p>
    <w:p w14:paraId="01F534AF" w14:textId="77777777" w:rsidR="00937F5F" w:rsidRPr="003C3E58" w:rsidRDefault="00937F5F">
      <w:pPr>
        <w:spacing w:line="200" w:lineRule="exact"/>
        <w:rPr>
          <w:sz w:val="24"/>
          <w:szCs w:val="24"/>
        </w:rPr>
      </w:pPr>
    </w:p>
    <w:p w14:paraId="36F2BD45" w14:textId="77777777" w:rsidR="00937F5F" w:rsidRPr="003C3E58" w:rsidRDefault="00937F5F">
      <w:pPr>
        <w:spacing w:line="200" w:lineRule="exact"/>
        <w:rPr>
          <w:sz w:val="24"/>
          <w:szCs w:val="24"/>
        </w:rPr>
      </w:pPr>
    </w:p>
    <w:p w14:paraId="1953D38B" w14:textId="77777777" w:rsidR="00937F5F" w:rsidRPr="003C3E58" w:rsidRDefault="00937F5F">
      <w:pPr>
        <w:spacing w:line="200" w:lineRule="exact"/>
        <w:rPr>
          <w:sz w:val="24"/>
          <w:szCs w:val="24"/>
        </w:rPr>
      </w:pPr>
    </w:p>
    <w:p w14:paraId="3FE72CF3" w14:textId="77777777" w:rsidR="00937F5F" w:rsidRPr="003C3E58" w:rsidRDefault="00937F5F">
      <w:pPr>
        <w:spacing w:line="200" w:lineRule="exact"/>
        <w:rPr>
          <w:sz w:val="24"/>
          <w:szCs w:val="24"/>
        </w:rPr>
      </w:pPr>
    </w:p>
    <w:p w14:paraId="22B43B9F" w14:textId="77777777" w:rsidR="00937F5F" w:rsidRPr="003C3E58" w:rsidRDefault="00937F5F">
      <w:pPr>
        <w:spacing w:line="200" w:lineRule="exact"/>
        <w:rPr>
          <w:sz w:val="24"/>
          <w:szCs w:val="24"/>
        </w:rPr>
      </w:pPr>
    </w:p>
    <w:p w14:paraId="77601854" w14:textId="77777777" w:rsidR="00937F5F" w:rsidRPr="003C3E58" w:rsidRDefault="00937F5F">
      <w:pPr>
        <w:spacing w:line="200" w:lineRule="exact"/>
        <w:rPr>
          <w:sz w:val="24"/>
          <w:szCs w:val="24"/>
        </w:rPr>
      </w:pPr>
    </w:p>
    <w:p w14:paraId="3C9238FD" w14:textId="77777777" w:rsidR="00937F5F" w:rsidRPr="003C3E58" w:rsidRDefault="00937F5F">
      <w:pPr>
        <w:spacing w:line="200" w:lineRule="exact"/>
        <w:rPr>
          <w:sz w:val="24"/>
          <w:szCs w:val="24"/>
        </w:rPr>
      </w:pPr>
    </w:p>
    <w:p w14:paraId="50A12018" w14:textId="77777777" w:rsidR="00937F5F" w:rsidRPr="003C3E58" w:rsidRDefault="00C33D52">
      <w:pPr>
        <w:ind w:left="100"/>
        <w:rPr>
          <w:sz w:val="24"/>
          <w:szCs w:val="24"/>
        </w:rPr>
        <w:sectPr w:rsidR="00937F5F" w:rsidRPr="003C3E58">
          <w:pgSz w:w="12240" w:h="15840"/>
          <w:pgMar w:top="1020" w:right="1320" w:bottom="280" w:left="1340" w:header="754" w:footer="1055" w:gutter="0"/>
          <w:cols w:space="720"/>
        </w:sectPr>
      </w:pPr>
      <w:r w:rsidRPr="003C3E58">
        <w:rPr>
          <w:b/>
          <w:sz w:val="24"/>
          <w:szCs w:val="24"/>
        </w:rPr>
        <w:t>Solution</w:t>
      </w:r>
    </w:p>
    <w:p w14:paraId="50591EEC" w14:textId="77777777" w:rsidR="00937F5F" w:rsidRPr="003C3E58" w:rsidRDefault="00937F5F">
      <w:pPr>
        <w:spacing w:line="200" w:lineRule="exact"/>
        <w:rPr>
          <w:sz w:val="24"/>
          <w:szCs w:val="24"/>
        </w:rPr>
      </w:pPr>
    </w:p>
    <w:p w14:paraId="06041449" w14:textId="77777777" w:rsidR="00937F5F" w:rsidRPr="003C3E58" w:rsidRDefault="00937F5F">
      <w:pPr>
        <w:spacing w:before="3" w:line="220" w:lineRule="exact"/>
        <w:rPr>
          <w:sz w:val="24"/>
          <w:szCs w:val="24"/>
        </w:rPr>
      </w:pPr>
    </w:p>
    <w:p w14:paraId="658AF21C" w14:textId="77777777" w:rsidR="00937F5F" w:rsidRPr="003C3E58" w:rsidRDefault="00C33D52">
      <w:pPr>
        <w:spacing w:before="31"/>
        <w:ind w:left="100"/>
        <w:rPr>
          <w:sz w:val="24"/>
          <w:szCs w:val="24"/>
        </w:rPr>
      </w:pPr>
      <w:r w:rsidRPr="003C3E58">
        <w:rPr>
          <w:position w:val="2"/>
          <w:sz w:val="24"/>
          <w:szCs w:val="24"/>
        </w:rPr>
        <w:t xml:space="preserve">From the three time estimates </w:t>
      </w:r>
      <w:r w:rsidRPr="003C3E58">
        <w:rPr>
          <w:i/>
          <w:color w:val="221F1F"/>
          <w:position w:val="2"/>
          <w:sz w:val="24"/>
          <w:szCs w:val="24"/>
        </w:rPr>
        <w:t>t</w:t>
      </w:r>
      <w:r w:rsidRPr="003C3E58">
        <w:rPr>
          <w:i/>
          <w:color w:val="221F1F"/>
          <w:w w:val="99"/>
          <w:sz w:val="24"/>
          <w:szCs w:val="24"/>
        </w:rPr>
        <w:t>p</w:t>
      </w:r>
      <w:r w:rsidRPr="003C3E58">
        <w:rPr>
          <w:i/>
          <w:color w:val="221F1F"/>
          <w:sz w:val="24"/>
          <w:szCs w:val="24"/>
        </w:rPr>
        <w:t xml:space="preserve">  </w:t>
      </w:r>
      <w:r w:rsidRPr="003C3E58">
        <w:rPr>
          <w:color w:val="000000"/>
          <w:position w:val="2"/>
          <w:sz w:val="24"/>
          <w:szCs w:val="24"/>
        </w:rPr>
        <w:t xml:space="preserve">, </w:t>
      </w:r>
      <w:r w:rsidRPr="003C3E58">
        <w:rPr>
          <w:i/>
          <w:color w:val="221F1F"/>
          <w:position w:val="2"/>
          <w:sz w:val="24"/>
          <w:szCs w:val="24"/>
        </w:rPr>
        <w:t>t</w:t>
      </w:r>
      <w:r w:rsidRPr="003C3E58">
        <w:rPr>
          <w:i/>
          <w:color w:val="221F1F"/>
          <w:w w:val="99"/>
          <w:sz w:val="24"/>
          <w:szCs w:val="24"/>
        </w:rPr>
        <w:t>m</w:t>
      </w:r>
      <w:r w:rsidRPr="003C3E58">
        <w:rPr>
          <w:i/>
          <w:color w:val="221F1F"/>
          <w:sz w:val="24"/>
          <w:szCs w:val="24"/>
        </w:rPr>
        <w:t xml:space="preserve">  </w:t>
      </w:r>
      <w:r w:rsidRPr="003C3E58">
        <w:rPr>
          <w:color w:val="000000"/>
          <w:position w:val="2"/>
          <w:sz w:val="24"/>
          <w:szCs w:val="24"/>
        </w:rPr>
        <w:t xml:space="preserve">and </w:t>
      </w:r>
      <w:r w:rsidRPr="003C3E58">
        <w:rPr>
          <w:i/>
          <w:color w:val="221F1F"/>
          <w:position w:val="2"/>
          <w:sz w:val="24"/>
          <w:szCs w:val="24"/>
        </w:rPr>
        <w:t>t</w:t>
      </w:r>
      <w:r w:rsidRPr="003C3E58">
        <w:rPr>
          <w:i/>
          <w:color w:val="221F1F"/>
          <w:w w:val="99"/>
          <w:sz w:val="24"/>
          <w:szCs w:val="24"/>
        </w:rPr>
        <w:t>o</w:t>
      </w:r>
      <w:r w:rsidRPr="003C3E58">
        <w:rPr>
          <w:i/>
          <w:color w:val="221F1F"/>
          <w:sz w:val="24"/>
          <w:szCs w:val="24"/>
        </w:rPr>
        <w:t xml:space="preserve">  </w:t>
      </w:r>
      <w:r w:rsidRPr="003C3E58">
        <w:rPr>
          <w:color w:val="000000"/>
          <w:position w:val="2"/>
          <w:sz w:val="24"/>
          <w:szCs w:val="24"/>
        </w:rPr>
        <w:t xml:space="preserve">, calculate </w:t>
      </w:r>
      <w:r w:rsidRPr="003C3E58">
        <w:rPr>
          <w:i/>
          <w:color w:val="221F1F"/>
          <w:position w:val="2"/>
          <w:sz w:val="24"/>
          <w:szCs w:val="24"/>
        </w:rPr>
        <w:t>t</w:t>
      </w:r>
      <w:r w:rsidRPr="003C3E58">
        <w:rPr>
          <w:i/>
          <w:color w:val="221F1F"/>
          <w:w w:val="99"/>
          <w:sz w:val="24"/>
          <w:szCs w:val="24"/>
        </w:rPr>
        <w:t>e</w:t>
      </w:r>
      <w:r w:rsidRPr="003C3E58">
        <w:rPr>
          <w:i/>
          <w:color w:val="221F1F"/>
          <w:sz w:val="24"/>
          <w:szCs w:val="24"/>
        </w:rPr>
        <w:t xml:space="preserve">  </w:t>
      </w:r>
      <w:r w:rsidRPr="003C3E58">
        <w:rPr>
          <w:color w:val="000000"/>
          <w:position w:val="2"/>
          <w:sz w:val="24"/>
          <w:szCs w:val="24"/>
        </w:rPr>
        <w:t>for each activity. We obtain the following table:</w:t>
      </w:r>
    </w:p>
    <w:p w14:paraId="1E7701DA" w14:textId="77777777" w:rsidR="00937F5F" w:rsidRPr="003C3E58" w:rsidRDefault="00DA2735">
      <w:pPr>
        <w:ind w:left="1893"/>
        <w:rPr>
          <w:sz w:val="24"/>
          <w:szCs w:val="24"/>
        </w:rPr>
      </w:pPr>
      <w:r>
        <w:rPr>
          <w:noProof/>
          <w:sz w:val="24"/>
          <w:szCs w:val="24"/>
        </w:rPr>
        <w:drawing>
          <wp:inline distT="0" distB="0" distL="0" distR="0" wp14:anchorId="4F92781F">
            <wp:extent cx="3667760" cy="3508375"/>
            <wp:effectExtent l="0" t="0" r="2540" b="0"/>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667760" cy="3508375"/>
                    </a:xfrm>
                    <a:prstGeom prst="rect">
                      <a:avLst/>
                    </a:prstGeom>
                    <a:noFill/>
                    <a:ln>
                      <a:noFill/>
                    </a:ln>
                  </pic:spPr>
                </pic:pic>
              </a:graphicData>
            </a:graphic>
          </wp:inline>
        </w:drawing>
      </w:r>
    </w:p>
    <w:p w14:paraId="568ECE54" w14:textId="77777777" w:rsidR="00937F5F" w:rsidRPr="003C3E58" w:rsidRDefault="00C33D52">
      <w:pPr>
        <w:spacing w:before="8"/>
        <w:ind w:left="100"/>
        <w:rPr>
          <w:sz w:val="24"/>
          <w:szCs w:val="24"/>
        </w:rPr>
      </w:pPr>
      <w:r w:rsidRPr="003C3E58">
        <w:rPr>
          <w:sz w:val="24"/>
          <w:szCs w:val="24"/>
        </w:rPr>
        <w:t>Using the single time estimates of the activities, we get the following network diagram for the project.</w:t>
      </w:r>
    </w:p>
    <w:p w14:paraId="3F8E46F4" w14:textId="77777777" w:rsidR="00937F5F" w:rsidRPr="003C3E58" w:rsidRDefault="00DA2735">
      <w:pPr>
        <w:ind w:left="100"/>
        <w:rPr>
          <w:sz w:val="24"/>
          <w:szCs w:val="24"/>
        </w:rPr>
      </w:pPr>
      <w:r>
        <w:rPr>
          <w:noProof/>
          <w:sz w:val="24"/>
          <w:szCs w:val="24"/>
        </w:rPr>
        <w:drawing>
          <wp:inline distT="0" distB="0" distL="0" distR="0" wp14:anchorId="41170C63">
            <wp:extent cx="3945890" cy="1132840"/>
            <wp:effectExtent l="0" t="0" r="3810" b="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945890" cy="1132840"/>
                    </a:xfrm>
                    <a:prstGeom prst="rect">
                      <a:avLst/>
                    </a:prstGeom>
                    <a:noFill/>
                    <a:ln>
                      <a:noFill/>
                    </a:ln>
                  </pic:spPr>
                </pic:pic>
              </a:graphicData>
            </a:graphic>
          </wp:inline>
        </w:drawing>
      </w:r>
    </w:p>
    <w:p w14:paraId="5044E1B2" w14:textId="77777777" w:rsidR="00937F5F" w:rsidRPr="003C3E58" w:rsidRDefault="00C33D52">
      <w:pPr>
        <w:spacing w:before="14"/>
        <w:ind w:left="100" w:right="81"/>
        <w:rPr>
          <w:sz w:val="24"/>
          <w:szCs w:val="24"/>
        </w:rPr>
      </w:pPr>
      <w:r w:rsidRPr="003C3E58">
        <w:rPr>
          <w:sz w:val="24"/>
          <w:szCs w:val="24"/>
        </w:rPr>
        <w:t>Consider the paths, beginning with the start node and stopping with the end node. There are four such paths for the given project. They are as follows:</w:t>
      </w:r>
    </w:p>
    <w:p w14:paraId="7D934872" w14:textId="77777777" w:rsidR="00937F5F" w:rsidRPr="003C3E58" w:rsidRDefault="00DA2735">
      <w:pPr>
        <w:spacing w:before="76"/>
        <w:ind w:left="100"/>
        <w:rPr>
          <w:sz w:val="24"/>
          <w:szCs w:val="24"/>
        </w:rPr>
      </w:pPr>
      <w:r>
        <w:rPr>
          <w:noProof/>
        </w:rPr>
        <w:drawing>
          <wp:anchor distT="0" distB="0" distL="114300" distR="114300" simplePos="0" relativeHeight="503315342" behindDoc="1" locked="0" layoutInCell="1" allowOverlap="1" wp14:anchorId="2C43049D">
            <wp:simplePos x="0" y="0"/>
            <wp:positionH relativeFrom="page">
              <wp:posOffset>914400</wp:posOffset>
            </wp:positionH>
            <wp:positionV relativeFrom="paragraph">
              <wp:posOffset>207010</wp:posOffset>
            </wp:positionV>
            <wp:extent cx="3714750" cy="466725"/>
            <wp:effectExtent l="0" t="0" r="6350" b="3175"/>
            <wp:wrapNone/>
            <wp:docPr id="40"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714750" cy="46672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sz w:val="24"/>
          <w:szCs w:val="24"/>
        </w:rPr>
        <w:t>Path I</w:t>
      </w:r>
    </w:p>
    <w:p w14:paraId="164F3501" w14:textId="77777777" w:rsidR="00937F5F" w:rsidRPr="003C3E58" w:rsidRDefault="00937F5F">
      <w:pPr>
        <w:spacing w:before="8" w:line="140" w:lineRule="exact"/>
        <w:rPr>
          <w:sz w:val="24"/>
          <w:szCs w:val="24"/>
        </w:rPr>
      </w:pPr>
    </w:p>
    <w:p w14:paraId="77B116F1" w14:textId="77777777" w:rsidR="00937F5F" w:rsidRPr="003C3E58" w:rsidRDefault="00937F5F">
      <w:pPr>
        <w:spacing w:line="200" w:lineRule="exact"/>
        <w:rPr>
          <w:sz w:val="24"/>
          <w:szCs w:val="24"/>
        </w:rPr>
      </w:pPr>
    </w:p>
    <w:p w14:paraId="5FCA0280" w14:textId="77777777" w:rsidR="00937F5F" w:rsidRPr="003C3E58" w:rsidRDefault="00937F5F">
      <w:pPr>
        <w:spacing w:line="200" w:lineRule="exact"/>
        <w:rPr>
          <w:sz w:val="24"/>
          <w:szCs w:val="24"/>
        </w:rPr>
      </w:pPr>
    </w:p>
    <w:p w14:paraId="63CED884" w14:textId="77777777" w:rsidR="00937F5F" w:rsidRPr="003C3E58" w:rsidRDefault="00937F5F">
      <w:pPr>
        <w:spacing w:line="200" w:lineRule="exact"/>
        <w:rPr>
          <w:sz w:val="24"/>
          <w:szCs w:val="24"/>
        </w:rPr>
      </w:pPr>
    </w:p>
    <w:p w14:paraId="11552F00" w14:textId="77777777" w:rsidR="00937F5F" w:rsidRPr="003C3E58" w:rsidRDefault="00C33D52">
      <w:pPr>
        <w:ind w:left="100"/>
        <w:rPr>
          <w:sz w:val="24"/>
          <w:szCs w:val="24"/>
        </w:rPr>
      </w:pPr>
      <w:r w:rsidRPr="003C3E58">
        <w:rPr>
          <w:sz w:val="24"/>
          <w:szCs w:val="24"/>
        </w:rPr>
        <w:t>Time for the path: 4+6+12+21+5 = 48 days.</w:t>
      </w:r>
    </w:p>
    <w:p w14:paraId="0BF8CDD2" w14:textId="77777777" w:rsidR="00937F5F" w:rsidRPr="003C3E58" w:rsidRDefault="00DA2735">
      <w:pPr>
        <w:spacing w:before="78"/>
        <w:ind w:left="100"/>
        <w:rPr>
          <w:sz w:val="24"/>
          <w:szCs w:val="24"/>
        </w:rPr>
      </w:pPr>
      <w:r>
        <w:rPr>
          <w:noProof/>
        </w:rPr>
        <w:drawing>
          <wp:anchor distT="0" distB="0" distL="114300" distR="114300" simplePos="0" relativeHeight="503315343" behindDoc="1" locked="0" layoutInCell="1" allowOverlap="1" wp14:anchorId="2214BBED">
            <wp:simplePos x="0" y="0"/>
            <wp:positionH relativeFrom="page">
              <wp:posOffset>914400</wp:posOffset>
            </wp:positionH>
            <wp:positionV relativeFrom="paragraph">
              <wp:posOffset>208915</wp:posOffset>
            </wp:positionV>
            <wp:extent cx="3667125" cy="457200"/>
            <wp:effectExtent l="0" t="0" r="3175" b="0"/>
            <wp:wrapNone/>
            <wp:docPr id="39"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667125" cy="45720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sz w:val="24"/>
          <w:szCs w:val="24"/>
        </w:rPr>
        <w:t>Path II</w:t>
      </w:r>
    </w:p>
    <w:p w14:paraId="62FCBB51" w14:textId="77777777" w:rsidR="00937F5F" w:rsidRPr="003C3E58" w:rsidRDefault="00937F5F">
      <w:pPr>
        <w:spacing w:before="10" w:line="100" w:lineRule="exact"/>
        <w:rPr>
          <w:sz w:val="24"/>
          <w:szCs w:val="24"/>
        </w:rPr>
      </w:pPr>
    </w:p>
    <w:p w14:paraId="14AAFDF3" w14:textId="77777777" w:rsidR="00937F5F" w:rsidRPr="003C3E58" w:rsidRDefault="00937F5F">
      <w:pPr>
        <w:spacing w:line="200" w:lineRule="exact"/>
        <w:rPr>
          <w:sz w:val="24"/>
          <w:szCs w:val="24"/>
        </w:rPr>
      </w:pPr>
    </w:p>
    <w:p w14:paraId="7EDD1FDA" w14:textId="77777777" w:rsidR="00937F5F" w:rsidRPr="003C3E58" w:rsidRDefault="00937F5F">
      <w:pPr>
        <w:spacing w:line="200" w:lineRule="exact"/>
        <w:rPr>
          <w:sz w:val="24"/>
          <w:szCs w:val="24"/>
        </w:rPr>
      </w:pPr>
    </w:p>
    <w:p w14:paraId="041BE077" w14:textId="77777777" w:rsidR="00937F5F" w:rsidRPr="003C3E58" w:rsidRDefault="00937F5F">
      <w:pPr>
        <w:spacing w:line="200" w:lineRule="exact"/>
        <w:rPr>
          <w:sz w:val="24"/>
          <w:szCs w:val="24"/>
        </w:rPr>
      </w:pPr>
    </w:p>
    <w:p w14:paraId="3C7EE8DB" w14:textId="77777777" w:rsidR="00937F5F" w:rsidRPr="003C3E58" w:rsidRDefault="00C33D52">
      <w:pPr>
        <w:ind w:left="100"/>
        <w:rPr>
          <w:sz w:val="24"/>
          <w:szCs w:val="24"/>
        </w:rPr>
      </w:pPr>
      <w:r w:rsidRPr="003C3E58">
        <w:rPr>
          <w:sz w:val="24"/>
          <w:szCs w:val="24"/>
        </w:rPr>
        <w:t>Time for the path: 4+6+12+ 6+3 = 31 days.</w:t>
      </w:r>
    </w:p>
    <w:p w14:paraId="6BB7F92A" w14:textId="77777777" w:rsidR="00937F5F" w:rsidRPr="003C3E58" w:rsidRDefault="00DA2735">
      <w:pPr>
        <w:spacing w:before="78"/>
        <w:ind w:left="100"/>
        <w:rPr>
          <w:sz w:val="24"/>
          <w:szCs w:val="24"/>
        </w:rPr>
      </w:pPr>
      <w:r>
        <w:rPr>
          <w:noProof/>
        </w:rPr>
        <w:drawing>
          <wp:anchor distT="0" distB="0" distL="114300" distR="114300" simplePos="0" relativeHeight="503315344" behindDoc="1" locked="0" layoutInCell="1" allowOverlap="1" wp14:anchorId="107A321E">
            <wp:simplePos x="0" y="0"/>
            <wp:positionH relativeFrom="page">
              <wp:posOffset>914400</wp:posOffset>
            </wp:positionH>
            <wp:positionV relativeFrom="paragraph">
              <wp:posOffset>208280</wp:posOffset>
            </wp:positionV>
            <wp:extent cx="3762375" cy="466725"/>
            <wp:effectExtent l="0" t="0" r="0" b="3175"/>
            <wp:wrapNone/>
            <wp:docPr id="38"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762375" cy="46672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sz w:val="24"/>
          <w:szCs w:val="24"/>
        </w:rPr>
        <w:t>Path III</w:t>
      </w:r>
    </w:p>
    <w:p w14:paraId="0BDEB7C6" w14:textId="77777777" w:rsidR="00937F5F" w:rsidRPr="003C3E58" w:rsidRDefault="00937F5F">
      <w:pPr>
        <w:spacing w:before="8" w:line="140" w:lineRule="exact"/>
        <w:rPr>
          <w:sz w:val="24"/>
          <w:szCs w:val="24"/>
        </w:rPr>
      </w:pPr>
    </w:p>
    <w:p w14:paraId="7A3CCF9D" w14:textId="77777777" w:rsidR="00937F5F" w:rsidRPr="003C3E58" w:rsidRDefault="00937F5F">
      <w:pPr>
        <w:spacing w:line="200" w:lineRule="exact"/>
        <w:rPr>
          <w:sz w:val="24"/>
          <w:szCs w:val="24"/>
        </w:rPr>
      </w:pPr>
    </w:p>
    <w:p w14:paraId="09F5AC14" w14:textId="77777777" w:rsidR="00937F5F" w:rsidRPr="003C3E58" w:rsidRDefault="00937F5F">
      <w:pPr>
        <w:spacing w:line="200" w:lineRule="exact"/>
        <w:rPr>
          <w:sz w:val="24"/>
          <w:szCs w:val="24"/>
        </w:rPr>
      </w:pPr>
    </w:p>
    <w:p w14:paraId="30D7406D" w14:textId="77777777" w:rsidR="00937F5F" w:rsidRPr="003C3E58" w:rsidRDefault="00937F5F">
      <w:pPr>
        <w:spacing w:line="200" w:lineRule="exact"/>
        <w:rPr>
          <w:sz w:val="24"/>
          <w:szCs w:val="24"/>
        </w:rPr>
      </w:pPr>
    </w:p>
    <w:p w14:paraId="4CCF622D" w14:textId="77777777" w:rsidR="00937F5F" w:rsidRPr="003C3E58" w:rsidRDefault="00C33D52">
      <w:pPr>
        <w:ind w:left="100"/>
        <w:rPr>
          <w:sz w:val="24"/>
          <w:szCs w:val="24"/>
        </w:rPr>
      </w:pPr>
      <w:r w:rsidRPr="003C3E58">
        <w:rPr>
          <w:sz w:val="24"/>
          <w:szCs w:val="24"/>
        </w:rPr>
        <w:t>Time for the path: 4+10+9+ 21+5 = 49 days.</w:t>
      </w:r>
    </w:p>
    <w:p w14:paraId="4AF62440" w14:textId="77777777" w:rsidR="00937F5F" w:rsidRPr="003C3E58" w:rsidRDefault="00C33D52">
      <w:pPr>
        <w:spacing w:before="78"/>
        <w:ind w:left="100"/>
        <w:rPr>
          <w:sz w:val="24"/>
          <w:szCs w:val="24"/>
        </w:rPr>
        <w:sectPr w:rsidR="00937F5F" w:rsidRPr="003C3E58">
          <w:pgSz w:w="12240" w:h="15840"/>
          <w:pgMar w:top="1020" w:right="1320" w:bottom="280" w:left="1340" w:header="754" w:footer="1055" w:gutter="0"/>
          <w:cols w:space="720"/>
        </w:sectPr>
      </w:pPr>
      <w:r w:rsidRPr="003C3E58">
        <w:rPr>
          <w:b/>
          <w:sz w:val="24"/>
          <w:szCs w:val="24"/>
        </w:rPr>
        <w:lastRenderedPageBreak/>
        <w:t>Path IV</w:t>
      </w:r>
    </w:p>
    <w:p w14:paraId="5FD9852A" w14:textId="77777777" w:rsidR="00937F5F" w:rsidRPr="003C3E58" w:rsidRDefault="00937F5F">
      <w:pPr>
        <w:spacing w:line="200" w:lineRule="exact"/>
        <w:rPr>
          <w:sz w:val="24"/>
          <w:szCs w:val="24"/>
        </w:rPr>
      </w:pPr>
    </w:p>
    <w:p w14:paraId="36D674E6" w14:textId="77777777" w:rsidR="00937F5F" w:rsidRPr="003C3E58" w:rsidRDefault="00937F5F">
      <w:pPr>
        <w:spacing w:before="17" w:line="240" w:lineRule="exact"/>
        <w:rPr>
          <w:sz w:val="24"/>
          <w:szCs w:val="24"/>
        </w:rPr>
      </w:pPr>
    </w:p>
    <w:p w14:paraId="5C4F70D2" w14:textId="77777777" w:rsidR="00937F5F" w:rsidRPr="003C3E58" w:rsidRDefault="00DA2735">
      <w:pPr>
        <w:ind w:left="100"/>
        <w:rPr>
          <w:sz w:val="24"/>
          <w:szCs w:val="24"/>
        </w:rPr>
      </w:pPr>
      <w:r>
        <w:rPr>
          <w:noProof/>
          <w:sz w:val="24"/>
          <w:szCs w:val="24"/>
        </w:rPr>
        <w:drawing>
          <wp:inline distT="0" distB="0" distL="0" distR="0" wp14:anchorId="3AE15329">
            <wp:extent cx="3776980" cy="397510"/>
            <wp:effectExtent l="0" t="0" r="0" b="0"/>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76980" cy="397510"/>
                    </a:xfrm>
                    <a:prstGeom prst="rect">
                      <a:avLst/>
                    </a:prstGeom>
                    <a:noFill/>
                    <a:ln>
                      <a:noFill/>
                    </a:ln>
                  </pic:spPr>
                </pic:pic>
              </a:graphicData>
            </a:graphic>
          </wp:inline>
        </w:drawing>
      </w:r>
    </w:p>
    <w:p w14:paraId="6EA81D40" w14:textId="77777777" w:rsidR="00937F5F" w:rsidRPr="003C3E58" w:rsidRDefault="00C33D52">
      <w:pPr>
        <w:spacing w:before="14"/>
        <w:ind w:left="100" w:right="5613"/>
        <w:rPr>
          <w:sz w:val="24"/>
          <w:szCs w:val="24"/>
        </w:rPr>
      </w:pPr>
      <w:r w:rsidRPr="003C3E58">
        <w:rPr>
          <w:sz w:val="24"/>
          <w:szCs w:val="24"/>
        </w:rPr>
        <w:t>Time for the path: 4+10+9+ 6+3 = 32 days. Compare the times for the four paths. Maximum of {48, 31, 49, 32} = 49.</w:t>
      </w:r>
    </w:p>
    <w:p w14:paraId="42770ED8" w14:textId="77777777" w:rsidR="00937F5F" w:rsidRPr="003C3E58" w:rsidRDefault="00C33D52">
      <w:pPr>
        <w:spacing w:before="1" w:line="240" w:lineRule="exact"/>
        <w:ind w:left="100" w:right="4694"/>
        <w:rPr>
          <w:sz w:val="24"/>
          <w:szCs w:val="24"/>
        </w:rPr>
      </w:pPr>
      <w:r w:rsidRPr="003C3E58">
        <w:rPr>
          <w:sz w:val="24"/>
          <w:szCs w:val="24"/>
        </w:rPr>
        <w:t>We see that Path III has the maximum time. Therefore, the critical path is Path III. i.e., 1 2 4 5 6 8.</w:t>
      </w:r>
    </w:p>
    <w:p w14:paraId="6C815234" w14:textId="77777777" w:rsidR="00937F5F" w:rsidRPr="003C3E58" w:rsidRDefault="00C33D52">
      <w:pPr>
        <w:spacing w:line="240" w:lineRule="exact"/>
        <w:ind w:left="100"/>
        <w:rPr>
          <w:sz w:val="24"/>
          <w:szCs w:val="24"/>
        </w:rPr>
      </w:pPr>
      <w:r w:rsidRPr="003C3E58">
        <w:rPr>
          <w:sz w:val="24"/>
          <w:szCs w:val="24"/>
        </w:rPr>
        <w:t>The critical activities are A, C, E, F and H.</w:t>
      </w:r>
    </w:p>
    <w:p w14:paraId="383B77A6" w14:textId="77777777" w:rsidR="00937F5F" w:rsidRPr="003C3E58" w:rsidRDefault="00C33D52">
      <w:pPr>
        <w:spacing w:line="240" w:lineRule="exact"/>
        <w:ind w:left="100"/>
        <w:rPr>
          <w:sz w:val="24"/>
          <w:szCs w:val="24"/>
        </w:rPr>
      </w:pPr>
      <w:r w:rsidRPr="003C3E58">
        <w:rPr>
          <w:sz w:val="24"/>
          <w:szCs w:val="24"/>
        </w:rPr>
        <w:t>The non-critical activities are B, D, G and I.</w:t>
      </w:r>
    </w:p>
    <w:p w14:paraId="5C69DE5D" w14:textId="77777777" w:rsidR="00937F5F" w:rsidRPr="003C3E58" w:rsidRDefault="00C33D52">
      <w:pPr>
        <w:spacing w:before="78"/>
        <w:ind w:left="100"/>
        <w:rPr>
          <w:sz w:val="24"/>
          <w:szCs w:val="24"/>
        </w:rPr>
      </w:pPr>
      <w:r w:rsidRPr="003C3E58">
        <w:rPr>
          <w:sz w:val="24"/>
          <w:szCs w:val="24"/>
        </w:rPr>
        <w:t>Project time (Also called project length) = 49 days.</w:t>
      </w:r>
    </w:p>
    <w:p w14:paraId="6484856D" w14:textId="77777777" w:rsidR="00937F5F" w:rsidRPr="003C3E58" w:rsidRDefault="00937F5F">
      <w:pPr>
        <w:spacing w:line="120" w:lineRule="exact"/>
        <w:rPr>
          <w:sz w:val="24"/>
          <w:szCs w:val="24"/>
        </w:rPr>
      </w:pPr>
    </w:p>
    <w:p w14:paraId="4AFF992A" w14:textId="77777777" w:rsidR="00937F5F" w:rsidRPr="003C3E58" w:rsidRDefault="00937F5F">
      <w:pPr>
        <w:spacing w:line="200" w:lineRule="exact"/>
        <w:rPr>
          <w:sz w:val="24"/>
          <w:szCs w:val="24"/>
        </w:rPr>
      </w:pPr>
    </w:p>
    <w:p w14:paraId="4AA3AFAE" w14:textId="77777777" w:rsidR="00937F5F" w:rsidRPr="003C3E58" w:rsidRDefault="00C33D52">
      <w:pPr>
        <w:ind w:left="100"/>
        <w:rPr>
          <w:sz w:val="24"/>
          <w:szCs w:val="24"/>
        </w:rPr>
      </w:pPr>
      <w:r w:rsidRPr="003C3E58">
        <w:rPr>
          <w:b/>
          <w:sz w:val="24"/>
          <w:szCs w:val="24"/>
        </w:rPr>
        <w:t>Calculation of Standard Deviation and Variance for the Critical Activities:</w:t>
      </w:r>
    </w:p>
    <w:p w14:paraId="049794BC" w14:textId="77777777" w:rsidR="00937F5F" w:rsidRPr="003C3E58" w:rsidRDefault="00DA2735">
      <w:pPr>
        <w:ind w:left="1435"/>
        <w:rPr>
          <w:sz w:val="24"/>
          <w:szCs w:val="24"/>
        </w:rPr>
      </w:pPr>
      <w:r>
        <w:rPr>
          <w:noProof/>
          <w:sz w:val="24"/>
          <w:szCs w:val="24"/>
        </w:rPr>
        <w:drawing>
          <wp:inline distT="0" distB="0" distL="0" distR="0" wp14:anchorId="71401074">
            <wp:extent cx="4253865" cy="1888490"/>
            <wp:effectExtent l="0" t="0" r="635" b="3810"/>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253865" cy="1888490"/>
                    </a:xfrm>
                    <a:prstGeom prst="rect">
                      <a:avLst/>
                    </a:prstGeom>
                    <a:noFill/>
                    <a:ln>
                      <a:noFill/>
                    </a:ln>
                  </pic:spPr>
                </pic:pic>
              </a:graphicData>
            </a:graphic>
          </wp:inline>
        </w:drawing>
      </w:r>
    </w:p>
    <w:p w14:paraId="4631A0B3" w14:textId="77777777" w:rsidR="00937F5F" w:rsidRPr="003C3E58" w:rsidRDefault="00C33D52">
      <w:pPr>
        <w:spacing w:before="14"/>
        <w:ind w:left="100" w:right="83"/>
        <w:rPr>
          <w:sz w:val="24"/>
          <w:szCs w:val="24"/>
        </w:rPr>
      </w:pPr>
      <w:r w:rsidRPr="003C3E58">
        <w:rPr>
          <w:sz w:val="24"/>
          <w:szCs w:val="24"/>
        </w:rPr>
        <w:t>Variance of project time (Also called Variance of project length) = Sum of the variances for the critical activities = 1+4+1+ 4/9 = 58/9 Weeks.</w:t>
      </w:r>
    </w:p>
    <w:p w14:paraId="78EED9E7" w14:textId="77777777" w:rsidR="00937F5F" w:rsidRPr="003C3E58" w:rsidRDefault="00C33D52">
      <w:pPr>
        <w:spacing w:before="74"/>
        <w:ind w:left="100"/>
        <w:rPr>
          <w:sz w:val="24"/>
          <w:szCs w:val="24"/>
        </w:rPr>
      </w:pPr>
      <w:r w:rsidRPr="003C3E58">
        <w:rPr>
          <w:sz w:val="24"/>
          <w:szCs w:val="24"/>
        </w:rPr>
        <w:t>Standard deviation of project time = √Variance = √58/9 = 2.54 weeks.</w:t>
      </w:r>
    </w:p>
    <w:p w14:paraId="7E2A5BD0" w14:textId="77777777" w:rsidR="00937F5F" w:rsidRPr="003C3E58" w:rsidRDefault="00937F5F">
      <w:pPr>
        <w:spacing w:before="4" w:line="120" w:lineRule="exact"/>
        <w:rPr>
          <w:sz w:val="24"/>
          <w:szCs w:val="24"/>
        </w:rPr>
      </w:pPr>
    </w:p>
    <w:p w14:paraId="3A114628" w14:textId="77777777" w:rsidR="00937F5F" w:rsidRPr="003C3E58" w:rsidRDefault="00937F5F">
      <w:pPr>
        <w:spacing w:line="200" w:lineRule="exact"/>
        <w:rPr>
          <w:sz w:val="24"/>
          <w:szCs w:val="24"/>
        </w:rPr>
      </w:pPr>
    </w:p>
    <w:p w14:paraId="43BD2F4B" w14:textId="77777777" w:rsidR="00937F5F" w:rsidRPr="003C3E58" w:rsidRDefault="00DA2735">
      <w:pPr>
        <w:spacing w:line="240" w:lineRule="exact"/>
        <w:ind w:left="100" w:right="81"/>
        <w:rPr>
          <w:sz w:val="24"/>
          <w:szCs w:val="24"/>
        </w:rPr>
      </w:pPr>
      <w:r>
        <w:rPr>
          <w:noProof/>
        </w:rPr>
        <w:drawing>
          <wp:anchor distT="0" distB="0" distL="114300" distR="114300" simplePos="0" relativeHeight="503315345" behindDoc="1" locked="0" layoutInCell="1" allowOverlap="1" wp14:anchorId="41C413B3">
            <wp:simplePos x="0" y="0"/>
            <wp:positionH relativeFrom="page">
              <wp:posOffset>2190750</wp:posOffset>
            </wp:positionH>
            <wp:positionV relativeFrom="paragraph">
              <wp:posOffset>318770</wp:posOffset>
            </wp:positionV>
            <wp:extent cx="3390900" cy="1819275"/>
            <wp:effectExtent l="0" t="0" r="0" b="0"/>
            <wp:wrapNone/>
            <wp:docPr id="37"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390900" cy="181927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sz w:val="24"/>
          <w:szCs w:val="24"/>
        </w:rPr>
        <w:t>A project consists of seven activities with the following time estimates. Find the probability that the project will be completed in 30 weeks or less.</w:t>
      </w:r>
    </w:p>
    <w:p w14:paraId="4BCC2404" w14:textId="77777777" w:rsidR="00937F5F" w:rsidRPr="003C3E58" w:rsidRDefault="00937F5F">
      <w:pPr>
        <w:spacing w:line="200" w:lineRule="exact"/>
        <w:rPr>
          <w:sz w:val="24"/>
          <w:szCs w:val="24"/>
        </w:rPr>
      </w:pPr>
    </w:p>
    <w:p w14:paraId="718E8A23" w14:textId="77777777" w:rsidR="00937F5F" w:rsidRPr="003C3E58" w:rsidRDefault="00937F5F">
      <w:pPr>
        <w:spacing w:line="200" w:lineRule="exact"/>
        <w:rPr>
          <w:sz w:val="24"/>
          <w:szCs w:val="24"/>
        </w:rPr>
      </w:pPr>
    </w:p>
    <w:p w14:paraId="04565502" w14:textId="77777777" w:rsidR="00937F5F" w:rsidRPr="003C3E58" w:rsidRDefault="00937F5F">
      <w:pPr>
        <w:spacing w:line="200" w:lineRule="exact"/>
        <w:rPr>
          <w:sz w:val="24"/>
          <w:szCs w:val="24"/>
        </w:rPr>
      </w:pPr>
    </w:p>
    <w:p w14:paraId="7F07DD9A" w14:textId="77777777" w:rsidR="00937F5F" w:rsidRPr="003C3E58" w:rsidRDefault="00937F5F">
      <w:pPr>
        <w:spacing w:line="200" w:lineRule="exact"/>
        <w:rPr>
          <w:sz w:val="24"/>
          <w:szCs w:val="24"/>
        </w:rPr>
      </w:pPr>
    </w:p>
    <w:p w14:paraId="6BCD5FC5" w14:textId="77777777" w:rsidR="00937F5F" w:rsidRPr="003C3E58" w:rsidRDefault="00937F5F">
      <w:pPr>
        <w:spacing w:line="200" w:lineRule="exact"/>
        <w:rPr>
          <w:sz w:val="24"/>
          <w:szCs w:val="24"/>
        </w:rPr>
      </w:pPr>
    </w:p>
    <w:p w14:paraId="40DFE81A" w14:textId="77777777" w:rsidR="00937F5F" w:rsidRPr="003C3E58" w:rsidRDefault="00937F5F">
      <w:pPr>
        <w:spacing w:line="200" w:lineRule="exact"/>
        <w:rPr>
          <w:sz w:val="24"/>
          <w:szCs w:val="24"/>
        </w:rPr>
      </w:pPr>
    </w:p>
    <w:p w14:paraId="68D7F7B2" w14:textId="77777777" w:rsidR="00937F5F" w:rsidRPr="003C3E58" w:rsidRDefault="00937F5F">
      <w:pPr>
        <w:spacing w:line="200" w:lineRule="exact"/>
        <w:rPr>
          <w:sz w:val="24"/>
          <w:szCs w:val="24"/>
        </w:rPr>
      </w:pPr>
    </w:p>
    <w:p w14:paraId="40466817" w14:textId="77777777" w:rsidR="00937F5F" w:rsidRPr="003C3E58" w:rsidRDefault="00937F5F">
      <w:pPr>
        <w:spacing w:line="200" w:lineRule="exact"/>
        <w:rPr>
          <w:sz w:val="24"/>
          <w:szCs w:val="24"/>
        </w:rPr>
      </w:pPr>
    </w:p>
    <w:p w14:paraId="681420EE" w14:textId="77777777" w:rsidR="00937F5F" w:rsidRPr="003C3E58" w:rsidRDefault="00937F5F">
      <w:pPr>
        <w:spacing w:line="200" w:lineRule="exact"/>
        <w:rPr>
          <w:sz w:val="24"/>
          <w:szCs w:val="24"/>
        </w:rPr>
      </w:pPr>
    </w:p>
    <w:p w14:paraId="67403DD9" w14:textId="77777777" w:rsidR="00937F5F" w:rsidRPr="003C3E58" w:rsidRDefault="00937F5F">
      <w:pPr>
        <w:spacing w:line="200" w:lineRule="exact"/>
        <w:rPr>
          <w:sz w:val="24"/>
          <w:szCs w:val="24"/>
        </w:rPr>
      </w:pPr>
    </w:p>
    <w:p w14:paraId="2691A38C" w14:textId="77777777" w:rsidR="00937F5F" w:rsidRPr="003C3E58" w:rsidRDefault="00937F5F">
      <w:pPr>
        <w:spacing w:line="200" w:lineRule="exact"/>
        <w:rPr>
          <w:sz w:val="24"/>
          <w:szCs w:val="24"/>
        </w:rPr>
      </w:pPr>
    </w:p>
    <w:p w14:paraId="3C3BF30C" w14:textId="77777777" w:rsidR="00937F5F" w:rsidRPr="003C3E58" w:rsidRDefault="00937F5F">
      <w:pPr>
        <w:spacing w:line="200" w:lineRule="exact"/>
        <w:rPr>
          <w:sz w:val="24"/>
          <w:szCs w:val="24"/>
        </w:rPr>
      </w:pPr>
    </w:p>
    <w:p w14:paraId="62E7EE3F" w14:textId="77777777" w:rsidR="00937F5F" w:rsidRPr="003C3E58" w:rsidRDefault="00937F5F">
      <w:pPr>
        <w:spacing w:line="200" w:lineRule="exact"/>
        <w:rPr>
          <w:sz w:val="24"/>
          <w:szCs w:val="24"/>
        </w:rPr>
      </w:pPr>
    </w:p>
    <w:p w14:paraId="76ABCD63" w14:textId="77777777" w:rsidR="00937F5F" w:rsidRPr="003C3E58" w:rsidRDefault="00937F5F">
      <w:pPr>
        <w:spacing w:before="19" w:line="260" w:lineRule="exact"/>
        <w:rPr>
          <w:sz w:val="24"/>
          <w:szCs w:val="24"/>
        </w:rPr>
      </w:pPr>
    </w:p>
    <w:p w14:paraId="37F33B63" w14:textId="77777777" w:rsidR="00937F5F" w:rsidRPr="003C3E58" w:rsidRDefault="00C33D52">
      <w:pPr>
        <w:ind w:left="100"/>
        <w:rPr>
          <w:sz w:val="24"/>
          <w:szCs w:val="24"/>
        </w:rPr>
      </w:pPr>
      <w:r w:rsidRPr="003C3E58">
        <w:rPr>
          <w:b/>
          <w:sz w:val="24"/>
          <w:szCs w:val="24"/>
        </w:rPr>
        <w:t>Solution</w:t>
      </w:r>
    </w:p>
    <w:p w14:paraId="093A1883" w14:textId="77777777" w:rsidR="00937F5F" w:rsidRPr="003C3E58" w:rsidRDefault="00C33D52">
      <w:pPr>
        <w:spacing w:line="240" w:lineRule="exact"/>
        <w:ind w:left="100"/>
        <w:rPr>
          <w:sz w:val="24"/>
          <w:szCs w:val="24"/>
        </w:rPr>
      </w:pPr>
      <w:r w:rsidRPr="003C3E58">
        <w:rPr>
          <w:sz w:val="24"/>
          <w:szCs w:val="24"/>
        </w:rPr>
        <w:t xml:space="preserve">From the three time estimates </w:t>
      </w:r>
      <w:r w:rsidRPr="003C3E58">
        <w:rPr>
          <w:i/>
          <w:color w:val="221F1F"/>
          <w:sz w:val="24"/>
          <w:szCs w:val="24"/>
        </w:rPr>
        <w:t>t</w:t>
      </w:r>
      <w:r w:rsidRPr="003C3E58">
        <w:rPr>
          <w:i/>
          <w:color w:val="221F1F"/>
          <w:w w:val="99"/>
          <w:position w:val="-2"/>
          <w:sz w:val="24"/>
          <w:szCs w:val="24"/>
        </w:rPr>
        <w:t>p</w:t>
      </w:r>
      <w:r w:rsidRPr="003C3E58">
        <w:rPr>
          <w:i/>
          <w:color w:val="221F1F"/>
          <w:position w:val="-2"/>
          <w:sz w:val="24"/>
          <w:szCs w:val="24"/>
        </w:rPr>
        <w:t xml:space="preserve">  </w:t>
      </w:r>
      <w:r w:rsidRPr="003C3E58">
        <w:rPr>
          <w:color w:val="000000"/>
          <w:sz w:val="24"/>
          <w:szCs w:val="24"/>
        </w:rPr>
        <w:t xml:space="preserve">, </w:t>
      </w:r>
      <w:r w:rsidRPr="003C3E58">
        <w:rPr>
          <w:i/>
          <w:color w:val="221F1F"/>
          <w:sz w:val="24"/>
          <w:szCs w:val="24"/>
        </w:rPr>
        <w:t>t</w:t>
      </w:r>
      <w:r w:rsidRPr="003C3E58">
        <w:rPr>
          <w:i/>
          <w:color w:val="221F1F"/>
          <w:w w:val="99"/>
          <w:position w:val="-2"/>
          <w:sz w:val="24"/>
          <w:szCs w:val="24"/>
        </w:rPr>
        <w:t>m</w:t>
      </w:r>
      <w:r w:rsidRPr="003C3E58">
        <w:rPr>
          <w:i/>
          <w:color w:val="221F1F"/>
          <w:position w:val="-2"/>
          <w:sz w:val="24"/>
          <w:szCs w:val="24"/>
        </w:rPr>
        <w:t xml:space="preserve">  </w:t>
      </w:r>
      <w:r w:rsidRPr="003C3E58">
        <w:rPr>
          <w:color w:val="000000"/>
          <w:sz w:val="24"/>
          <w:szCs w:val="24"/>
        </w:rPr>
        <w:t xml:space="preserve">and </w:t>
      </w:r>
      <w:r w:rsidRPr="003C3E58">
        <w:rPr>
          <w:i/>
          <w:color w:val="221F1F"/>
          <w:sz w:val="24"/>
          <w:szCs w:val="24"/>
        </w:rPr>
        <w:t>t</w:t>
      </w:r>
      <w:r w:rsidRPr="003C3E58">
        <w:rPr>
          <w:i/>
          <w:color w:val="221F1F"/>
          <w:w w:val="99"/>
          <w:position w:val="-2"/>
          <w:sz w:val="24"/>
          <w:szCs w:val="24"/>
        </w:rPr>
        <w:t>o</w:t>
      </w:r>
      <w:r w:rsidRPr="003C3E58">
        <w:rPr>
          <w:i/>
          <w:color w:val="221F1F"/>
          <w:position w:val="-2"/>
          <w:sz w:val="24"/>
          <w:szCs w:val="24"/>
        </w:rPr>
        <w:t xml:space="preserve">  </w:t>
      </w:r>
      <w:r w:rsidRPr="003C3E58">
        <w:rPr>
          <w:color w:val="000000"/>
          <w:sz w:val="24"/>
          <w:szCs w:val="24"/>
        </w:rPr>
        <w:t>calculate for each activity.</w:t>
      </w:r>
    </w:p>
    <w:p w14:paraId="14CB2160" w14:textId="77777777" w:rsidR="00937F5F" w:rsidRPr="003C3E58" w:rsidRDefault="00C33D52">
      <w:pPr>
        <w:spacing w:before="76"/>
        <w:ind w:left="100"/>
        <w:rPr>
          <w:sz w:val="24"/>
          <w:szCs w:val="24"/>
        </w:rPr>
        <w:sectPr w:rsidR="00937F5F" w:rsidRPr="003C3E58">
          <w:pgSz w:w="12240" w:h="15840"/>
          <w:pgMar w:top="1020" w:right="1320" w:bottom="280" w:left="1340" w:header="754" w:footer="1055" w:gutter="0"/>
          <w:cols w:space="720"/>
        </w:sectPr>
      </w:pPr>
      <w:r w:rsidRPr="003C3E58">
        <w:rPr>
          <w:sz w:val="24"/>
          <w:szCs w:val="24"/>
        </w:rPr>
        <w:t>The results are furnished in the following table:</w:t>
      </w:r>
    </w:p>
    <w:p w14:paraId="4FCC13CD" w14:textId="77777777" w:rsidR="00937F5F" w:rsidRPr="003C3E58" w:rsidRDefault="00937F5F">
      <w:pPr>
        <w:spacing w:line="200" w:lineRule="exact"/>
        <w:rPr>
          <w:sz w:val="24"/>
          <w:szCs w:val="24"/>
        </w:rPr>
      </w:pPr>
    </w:p>
    <w:p w14:paraId="63207497" w14:textId="77777777" w:rsidR="00937F5F" w:rsidRPr="003C3E58" w:rsidRDefault="00937F5F">
      <w:pPr>
        <w:spacing w:before="17" w:line="240" w:lineRule="exact"/>
        <w:rPr>
          <w:sz w:val="24"/>
          <w:szCs w:val="24"/>
        </w:rPr>
      </w:pPr>
    </w:p>
    <w:p w14:paraId="6F25ABE1" w14:textId="77777777" w:rsidR="00937F5F" w:rsidRPr="003C3E58" w:rsidRDefault="00DA2735">
      <w:pPr>
        <w:ind w:left="2005"/>
        <w:rPr>
          <w:sz w:val="24"/>
          <w:szCs w:val="24"/>
        </w:rPr>
      </w:pPr>
      <w:r>
        <w:rPr>
          <w:noProof/>
          <w:sz w:val="24"/>
          <w:szCs w:val="24"/>
        </w:rPr>
        <w:drawing>
          <wp:inline distT="0" distB="0" distL="0" distR="0" wp14:anchorId="1A3480B0">
            <wp:extent cx="3528695" cy="2087245"/>
            <wp:effectExtent l="0" t="0" r="1905" b="0"/>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528695" cy="2087245"/>
                    </a:xfrm>
                    <a:prstGeom prst="rect">
                      <a:avLst/>
                    </a:prstGeom>
                    <a:noFill/>
                    <a:ln>
                      <a:noFill/>
                    </a:ln>
                  </pic:spPr>
                </pic:pic>
              </a:graphicData>
            </a:graphic>
          </wp:inline>
        </w:drawing>
      </w:r>
    </w:p>
    <w:p w14:paraId="133FCD94" w14:textId="77777777" w:rsidR="00937F5F" w:rsidRPr="003C3E58" w:rsidRDefault="00C33D52">
      <w:pPr>
        <w:spacing w:before="13"/>
        <w:ind w:left="100"/>
        <w:rPr>
          <w:sz w:val="24"/>
          <w:szCs w:val="24"/>
        </w:rPr>
      </w:pPr>
      <w:r w:rsidRPr="003C3E58">
        <w:rPr>
          <w:sz w:val="24"/>
          <w:szCs w:val="24"/>
        </w:rPr>
        <w:t>With the single time estimates of the activities, the following network diagram is constructed for the project.</w:t>
      </w:r>
    </w:p>
    <w:p w14:paraId="11BE5D8B" w14:textId="77777777" w:rsidR="00937F5F" w:rsidRPr="003C3E58" w:rsidRDefault="00DA2735">
      <w:pPr>
        <w:spacing w:before="2"/>
        <w:ind w:left="2110"/>
        <w:rPr>
          <w:sz w:val="24"/>
          <w:szCs w:val="24"/>
        </w:rPr>
      </w:pPr>
      <w:r>
        <w:rPr>
          <w:noProof/>
          <w:sz w:val="24"/>
          <w:szCs w:val="24"/>
        </w:rPr>
        <w:drawing>
          <wp:inline distT="0" distB="0" distL="0" distR="0" wp14:anchorId="6B399E6D">
            <wp:extent cx="3388995" cy="1192530"/>
            <wp:effectExtent l="0" t="0" r="1905" b="1270"/>
            <wp:docPr id="18"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388995" cy="1192530"/>
                    </a:xfrm>
                    <a:prstGeom prst="rect">
                      <a:avLst/>
                    </a:prstGeom>
                    <a:noFill/>
                    <a:ln>
                      <a:noFill/>
                    </a:ln>
                  </pic:spPr>
                </pic:pic>
              </a:graphicData>
            </a:graphic>
          </wp:inline>
        </w:drawing>
      </w:r>
    </w:p>
    <w:p w14:paraId="4F174881" w14:textId="77777777" w:rsidR="00937F5F" w:rsidRPr="003C3E58" w:rsidRDefault="00C33D52">
      <w:pPr>
        <w:spacing w:before="14"/>
        <w:ind w:left="100" w:right="84"/>
        <w:rPr>
          <w:sz w:val="24"/>
          <w:szCs w:val="24"/>
        </w:rPr>
      </w:pPr>
      <w:r w:rsidRPr="003C3E58">
        <w:rPr>
          <w:sz w:val="24"/>
          <w:szCs w:val="24"/>
        </w:rPr>
        <w:t>Consider the paths, beginning with the start node and stopping with the end node. There are three such paths for the given project. They are as follows:</w:t>
      </w:r>
    </w:p>
    <w:p w14:paraId="4B4560BE" w14:textId="77777777" w:rsidR="00937F5F" w:rsidRPr="003C3E58" w:rsidRDefault="00DA2735">
      <w:pPr>
        <w:spacing w:before="76"/>
        <w:ind w:left="100"/>
        <w:rPr>
          <w:sz w:val="24"/>
          <w:szCs w:val="24"/>
        </w:rPr>
      </w:pPr>
      <w:r>
        <w:rPr>
          <w:noProof/>
        </w:rPr>
        <w:drawing>
          <wp:anchor distT="0" distB="0" distL="114300" distR="114300" simplePos="0" relativeHeight="503315346" behindDoc="1" locked="0" layoutInCell="1" allowOverlap="1" wp14:anchorId="1C7FA82C">
            <wp:simplePos x="0" y="0"/>
            <wp:positionH relativeFrom="page">
              <wp:posOffset>914400</wp:posOffset>
            </wp:positionH>
            <wp:positionV relativeFrom="paragraph">
              <wp:posOffset>207645</wp:posOffset>
            </wp:positionV>
            <wp:extent cx="3057525" cy="485775"/>
            <wp:effectExtent l="0" t="0" r="3175" b="0"/>
            <wp:wrapNone/>
            <wp:docPr id="36"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57525" cy="48577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sz w:val="24"/>
          <w:szCs w:val="24"/>
        </w:rPr>
        <w:t>Path I</w:t>
      </w:r>
    </w:p>
    <w:p w14:paraId="3F9D37BC" w14:textId="77777777" w:rsidR="00937F5F" w:rsidRPr="003C3E58" w:rsidRDefault="00937F5F">
      <w:pPr>
        <w:spacing w:before="9" w:line="160" w:lineRule="exact"/>
        <w:rPr>
          <w:sz w:val="24"/>
          <w:szCs w:val="24"/>
        </w:rPr>
      </w:pPr>
    </w:p>
    <w:p w14:paraId="0D6FF18E" w14:textId="77777777" w:rsidR="00937F5F" w:rsidRPr="003C3E58" w:rsidRDefault="00937F5F">
      <w:pPr>
        <w:spacing w:line="200" w:lineRule="exact"/>
        <w:rPr>
          <w:sz w:val="24"/>
          <w:szCs w:val="24"/>
        </w:rPr>
      </w:pPr>
    </w:p>
    <w:p w14:paraId="1A92884A" w14:textId="77777777" w:rsidR="00937F5F" w:rsidRPr="003C3E58" w:rsidRDefault="00937F5F">
      <w:pPr>
        <w:spacing w:line="200" w:lineRule="exact"/>
        <w:rPr>
          <w:sz w:val="24"/>
          <w:szCs w:val="24"/>
        </w:rPr>
      </w:pPr>
    </w:p>
    <w:p w14:paraId="02833F1A" w14:textId="77777777" w:rsidR="00937F5F" w:rsidRPr="003C3E58" w:rsidRDefault="00937F5F">
      <w:pPr>
        <w:spacing w:line="200" w:lineRule="exact"/>
        <w:rPr>
          <w:sz w:val="24"/>
          <w:szCs w:val="24"/>
        </w:rPr>
      </w:pPr>
    </w:p>
    <w:p w14:paraId="00186F1D" w14:textId="77777777" w:rsidR="00937F5F" w:rsidRPr="003C3E58" w:rsidRDefault="00C33D52">
      <w:pPr>
        <w:ind w:left="100"/>
        <w:rPr>
          <w:sz w:val="24"/>
          <w:szCs w:val="24"/>
        </w:rPr>
      </w:pPr>
      <w:r w:rsidRPr="003C3E58">
        <w:rPr>
          <w:sz w:val="24"/>
          <w:szCs w:val="24"/>
        </w:rPr>
        <w:t>Time for the path: 5+3+6+8 = 22 weeks.</w:t>
      </w:r>
    </w:p>
    <w:p w14:paraId="446B5486" w14:textId="77777777" w:rsidR="00937F5F" w:rsidRPr="003C3E58" w:rsidRDefault="00DA2735">
      <w:pPr>
        <w:spacing w:before="78"/>
        <w:ind w:left="100"/>
        <w:rPr>
          <w:sz w:val="24"/>
          <w:szCs w:val="24"/>
        </w:rPr>
      </w:pPr>
      <w:r>
        <w:rPr>
          <w:noProof/>
        </w:rPr>
        <w:drawing>
          <wp:anchor distT="0" distB="0" distL="114300" distR="114300" simplePos="0" relativeHeight="503315347" behindDoc="1" locked="0" layoutInCell="1" allowOverlap="1" wp14:anchorId="68635B1A">
            <wp:simplePos x="0" y="0"/>
            <wp:positionH relativeFrom="page">
              <wp:posOffset>914400</wp:posOffset>
            </wp:positionH>
            <wp:positionV relativeFrom="paragraph">
              <wp:posOffset>208280</wp:posOffset>
            </wp:positionV>
            <wp:extent cx="3048000" cy="419100"/>
            <wp:effectExtent l="0" t="0" r="0" b="0"/>
            <wp:wrapNone/>
            <wp:docPr id="35"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48000" cy="41910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sz w:val="24"/>
          <w:szCs w:val="24"/>
        </w:rPr>
        <w:t>Path II</w:t>
      </w:r>
    </w:p>
    <w:p w14:paraId="649670DD" w14:textId="77777777" w:rsidR="00937F5F" w:rsidRPr="003C3E58" w:rsidRDefault="00937F5F">
      <w:pPr>
        <w:spacing w:line="200" w:lineRule="exact"/>
        <w:rPr>
          <w:sz w:val="24"/>
          <w:szCs w:val="24"/>
        </w:rPr>
      </w:pPr>
    </w:p>
    <w:p w14:paraId="7A74B588" w14:textId="77777777" w:rsidR="00937F5F" w:rsidRPr="003C3E58" w:rsidRDefault="00937F5F">
      <w:pPr>
        <w:spacing w:line="200" w:lineRule="exact"/>
        <w:rPr>
          <w:sz w:val="24"/>
          <w:szCs w:val="24"/>
        </w:rPr>
      </w:pPr>
    </w:p>
    <w:p w14:paraId="6A652E25" w14:textId="77777777" w:rsidR="00937F5F" w:rsidRPr="003C3E58" w:rsidRDefault="00937F5F">
      <w:pPr>
        <w:spacing w:before="19" w:line="240" w:lineRule="exact"/>
        <w:rPr>
          <w:sz w:val="24"/>
          <w:szCs w:val="24"/>
        </w:rPr>
      </w:pPr>
    </w:p>
    <w:p w14:paraId="46A83881" w14:textId="77777777" w:rsidR="00937F5F" w:rsidRPr="003C3E58" w:rsidRDefault="00C33D52">
      <w:pPr>
        <w:ind w:left="100"/>
        <w:rPr>
          <w:sz w:val="24"/>
          <w:szCs w:val="24"/>
        </w:rPr>
      </w:pPr>
      <w:r w:rsidRPr="003C3E58">
        <w:rPr>
          <w:sz w:val="24"/>
          <w:szCs w:val="24"/>
        </w:rPr>
        <w:t>Time for the path: 5+8+7+ 8 = 28 weeks.</w:t>
      </w:r>
    </w:p>
    <w:p w14:paraId="3E8C7864" w14:textId="77777777" w:rsidR="00937F5F" w:rsidRPr="003C3E58" w:rsidRDefault="00C33D52">
      <w:pPr>
        <w:spacing w:before="76"/>
        <w:ind w:left="100"/>
        <w:rPr>
          <w:sz w:val="24"/>
          <w:szCs w:val="24"/>
        </w:rPr>
      </w:pPr>
      <w:r w:rsidRPr="003C3E58">
        <w:rPr>
          <w:b/>
          <w:sz w:val="24"/>
          <w:szCs w:val="24"/>
        </w:rPr>
        <w:t>Path III</w:t>
      </w:r>
    </w:p>
    <w:p w14:paraId="2DF371C4" w14:textId="77777777" w:rsidR="00937F5F" w:rsidRPr="003C3E58" w:rsidRDefault="00DA2735">
      <w:pPr>
        <w:ind w:left="100"/>
        <w:rPr>
          <w:sz w:val="24"/>
          <w:szCs w:val="24"/>
        </w:rPr>
      </w:pPr>
      <w:r>
        <w:rPr>
          <w:noProof/>
          <w:sz w:val="24"/>
          <w:szCs w:val="24"/>
        </w:rPr>
        <w:drawing>
          <wp:inline distT="0" distB="0" distL="0" distR="0" wp14:anchorId="46AADA59">
            <wp:extent cx="2435225" cy="447040"/>
            <wp:effectExtent l="0" t="0" r="3175" b="0"/>
            <wp:docPr id="19"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435225" cy="447040"/>
                    </a:xfrm>
                    <a:prstGeom prst="rect">
                      <a:avLst/>
                    </a:prstGeom>
                    <a:noFill/>
                    <a:ln>
                      <a:noFill/>
                    </a:ln>
                  </pic:spPr>
                </pic:pic>
              </a:graphicData>
            </a:graphic>
          </wp:inline>
        </w:drawing>
      </w:r>
    </w:p>
    <w:p w14:paraId="6F603315" w14:textId="77777777" w:rsidR="00937F5F" w:rsidRPr="003C3E58" w:rsidRDefault="00C33D52">
      <w:pPr>
        <w:spacing w:before="14"/>
        <w:ind w:left="100" w:right="6074"/>
        <w:jc w:val="both"/>
        <w:rPr>
          <w:sz w:val="24"/>
          <w:szCs w:val="24"/>
        </w:rPr>
      </w:pPr>
      <w:r w:rsidRPr="003C3E58">
        <w:rPr>
          <w:sz w:val="24"/>
          <w:szCs w:val="24"/>
        </w:rPr>
        <w:t>Time for the path: 5+4+8 = 17 weeks. Compare the times for the three paths. Maximum of {22, 28, 17} = 28.</w:t>
      </w:r>
    </w:p>
    <w:p w14:paraId="5894A663" w14:textId="77777777" w:rsidR="00937F5F" w:rsidRPr="003C3E58" w:rsidRDefault="00C33D52">
      <w:pPr>
        <w:spacing w:before="4" w:line="240" w:lineRule="exact"/>
        <w:ind w:left="100" w:right="4933"/>
        <w:rPr>
          <w:sz w:val="24"/>
          <w:szCs w:val="24"/>
        </w:rPr>
      </w:pPr>
      <w:r w:rsidRPr="003C3E58">
        <w:rPr>
          <w:sz w:val="24"/>
          <w:szCs w:val="24"/>
        </w:rPr>
        <w:t>It is noticed that Path II has the maximum time. Therefore, the critical path is Path II. i.e., 1 2 4 5 6. The critical activities are A, C, F and G.</w:t>
      </w:r>
    </w:p>
    <w:p w14:paraId="59C0043F" w14:textId="77777777" w:rsidR="00937F5F" w:rsidRPr="003C3E58" w:rsidRDefault="00C33D52">
      <w:pPr>
        <w:spacing w:line="240" w:lineRule="exact"/>
        <w:ind w:left="100"/>
        <w:rPr>
          <w:sz w:val="24"/>
          <w:szCs w:val="24"/>
        </w:rPr>
      </w:pPr>
      <w:r w:rsidRPr="003C3E58">
        <w:rPr>
          <w:sz w:val="24"/>
          <w:szCs w:val="24"/>
        </w:rPr>
        <w:t>The non-critical activities are B, D and E.</w:t>
      </w:r>
    </w:p>
    <w:p w14:paraId="366FCE63" w14:textId="77777777" w:rsidR="00937F5F" w:rsidRPr="003C3E58" w:rsidRDefault="00C33D52">
      <w:pPr>
        <w:spacing w:before="78"/>
        <w:ind w:left="100"/>
        <w:rPr>
          <w:sz w:val="24"/>
          <w:szCs w:val="24"/>
        </w:rPr>
      </w:pPr>
      <w:r w:rsidRPr="003C3E58">
        <w:rPr>
          <w:sz w:val="24"/>
          <w:szCs w:val="24"/>
        </w:rPr>
        <w:t>Project time = 28 weeks.</w:t>
      </w:r>
    </w:p>
    <w:p w14:paraId="7A4D7C36" w14:textId="77777777" w:rsidR="00937F5F" w:rsidRPr="003C3E58" w:rsidRDefault="00937F5F">
      <w:pPr>
        <w:spacing w:line="200" w:lineRule="exact"/>
        <w:rPr>
          <w:sz w:val="24"/>
          <w:szCs w:val="24"/>
        </w:rPr>
      </w:pPr>
    </w:p>
    <w:p w14:paraId="09A31211" w14:textId="77777777" w:rsidR="00937F5F" w:rsidRPr="003C3E58" w:rsidRDefault="00937F5F">
      <w:pPr>
        <w:spacing w:before="7" w:line="200" w:lineRule="exact"/>
        <w:rPr>
          <w:sz w:val="24"/>
          <w:szCs w:val="24"/>
        </w:rPr>
      </w:pPr>
    </w:p>
    <w:p w14:paraId="4FF8BFC3" w14:textId="77777777" w:rsidR="00937F5F" w:rsidRPr="003C3E58" w:rsidRDefault="00C33D52">
      <w:pPr>
        <w:spacing w:line="311" w:lineRule="auto"/>
        <w:ind w:left="100" w:right="84"/>
        <w:rPr>
          <w:sz w:val="24"/>
          <w:szCs w:val="24"/>
        </w:rPr>
        <w:sectPr w:rsidR="00937F5F" w:rsidRPr="003C3E58">
          <w:pgSz w:w="12240" w:h="15840"/>
          <w:pgMar w:top="1020" w:right="1320" w:bottom="280" w:left="1340" w:header="754" w:footer="1055" w:gutter="0"/>
          <w:cols w:space="720"/>
        </w:sectPr>
      </w:pPr>
      <w:r w:rsidRPr="003C3E58">
        <w:rPr>
          <w:b/>
          <w:color w:val="333333"/>
          <w:sz w:val="24"/>
          <w:szCs w:val="24"/>
        </w:rPr>
        <w:t xml:space="preserve">The forward pass: </w:t>
      </w:r>
      <w:r w:rsidRPr="003C3E58">
        <w:rPr>
          <w:color w:val="333333"/>
          <w:sz w:val="24"/>
          <w:szCs w:val="24"/>
        </w:rPr>
        <w:t>The forward pass is carried out to calculate the earliest dates on which each activity may be started and completed.   Where an actual start date is known, the calculations may be carried out</w:t>
      </w:r>
    </w:p>
    <w:p w14:paraId="14E16E6A" w14:textId="77777777" w:rsidR="00937F5F" w:rsidRPr="003C3E58" w:rsidRDefault="00937F5F">
      <w:pPr>
        <w:spacing w:before="2" w:line="100" w:lineRule="exact"/>
        <w:rPr>
          <w:sz w:val="24"/>
          <w:szCs w:val="24"/>
        </w:rPr>
      </w:pPr>
    </w:p>
    <w:p w14:paraId="2755926E" w14:textId="77777777" w:rsidR="00937F5F" w:rsidRPr="003C3E58" w:rsidRDefault="00937F5F">
      <w:pPr>
        <w:spacing w:line="200" w:lineRule="exact"/>
        <w:rPr>
          <w:sz w:val="24"/>
          <w:szCs w:val="24"/>
        </w:rPr>
      </w:pPr>
    </w:p>
    <w:p w14:paraId="18DF4919" w14:textId="77777777" w:rsidR="00937F5F" w:rsidRPr="003C3E58" w:rsidRDefault="00937F5F">
      <w:pPr>
        <w:spacing w:line="200" w:lineRule="exact"/>
        <w:rPr>
          <w:sz w:val="24"/>
          <w:szCs w:val="24"/>
        </w:rPr>
      </w:pPr>
    </w:p>
    <w:p w14:paraId="49041454" w14:textId="77777777" w:rsidR="00937F5F" w:rsidRPr="003C3E58" w:rsidRDefault="00DA2735">
      <w:pPr>
        <w:spacing w:before="32" w:line="312" w:lineRule="auto"/>
        <w:ind w:left="100" w:right="81"/>
        <w:jc w:val="both"/>
        <w:rPr>
          <w:sz w:val="24"/>
          <w:szCs w:val="24"/>
        </w:rPr>
      </w:pPr>
      <w:r>
        <w:rPr>
          <w:noProof/>
        </w:rPr>
        <w:drawing>
          <wp:anchor distT="0" distB="0" distL="114300" distR="114300" simplePos="0" relativeHeight="503315348" behindDoc="1" locked="0" layoutInCell="1" allowOverlap="1" wp14:anchorId="2387635F">
            <wp:simplePos x="0" y="0"/>
            <wp:positionH relativeFrom="page">
              <wp:posOffset>914400</wp:posOffset>
            </wp:positionH>
            <wp:positionV relativeFrom="paragraph">
              <wp:posOffset>808990</wp:posOffset>
            </wp:positionV>
            <wp:extent cx="5372100" cy="2476500"/>
            <wp:effectExtent l="0" t="0" r="0" b="0"/>
            <wp:wrapNone/>
            <wp:docPr id="34"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372100" cy="247650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color w:val="333333"/>
          <w:sz w:val="24"/>
          <w:szCs w:val="24"/>
        </w:rPr>
        <w:t>using actual dates.  Alternatively, we can use day or week numbers and that is the approach we shall adopt here. By convention, dates indicate the end of a period and the project is therefore shown as starting at the end of week zero (or the beginning of week 1). The forward pass and the calculation of earliest start dates is calculated according to the following reasoning.</w:t>
      </w:r>
    </w:p>
    <w:p w14:paraId="3C8CC8F6" w14:textId="77777777" w:rsidR="00937F5F" w:rsidRPr="003C3E58" w:rsidRDefault="00937F5F">
      <w:pPr>
        <w:spacing w:before="5" w:line="100" w:lineRule="exact"/>
        <w:rPr>
          <w:sz w:val="24"/>
          <w:szCs w:val="24"/>
        </w:rPr>
      </w:pPr>
    </w:p>
    <w:p w14:paraId="0006552C" w14:textId="77777777" w:rsidR="00937F5F" w:rsidRPr="003C3E58" w:rsidRDefault="00937F5F">
      <w:pPr>
        <w:spacing w:line="200" w:lineRule="exact"/>
        <w:rPr>
          <w:sz w:val="24"/>
          <w:szCs w:val="24"/>
        </w:rPr>
      </w:pPr>
    </w:p>
    <w:p w14:paraId="0DFE1742" w14:textId="77777777" w:rsidR="00937F5F" w:rsidRPr="003C3E58" w:rsidRDefault="00937F5F">
      <w:pPr>
        <w:spacing w:line="200" w:lineRule="exact"/>
        <w:rPr>
          <w:sz w:val="24"/>
          <w:szCs w:val="24"/>
        </w:rPr>
      </w:pPr>
    </w:p>
    <w:p w14:paraId="67CF0123" w14:textId="77777777" w:rsidR="00937F5F" w:rsidRPr="003C3E58" w:rsidRDefault="00937F5F">
      <w:pPr>
        <w:spacing w:line="200" w:lineRule="exact"/>
        <w:rPr>
          <w:sz w:val="24"/>
          <w:szCs w:val="24"/>
        </w:rPr>
      </w:pPr>
    </w:p>
    <w:p w14:paraId="0B6B9220" w14:textId="77777777" w:rsidR="00937F5F" w:rsidRPr="003C3E58" w:rsidRDefault="00937F5F">
      <w:pPr>
        <w:spacing w:line="200" w:lineRule="exact"/>
        <w:rPr>
          <w:sz w:val="24"/>
          <w:szCs w:val="24"/>
        </w:rPr>
      </w:pPr>
    </w:p>
    <w:p w14:paraId="38D180EF" w14:textId="77777777" w:rsidR="00937F5F" w:rsidRPr="003C3E58" w:rsidRDefault="00937F5F">
      <w:pPr>
        <w:spacing w:line="200" w:lineRule="exact"/>
        <w:rPr>
          <w:sz w:val="24"/>
          <w:szCs w:val="24"/>
        </w:rPr>
      </w:pPr>
    </w:p>
    <w:p w14:paraId="584C2A36" w14:textId="77777777" w:rsidR="00937F5F" w:rsidRPr="003C3E58" w:rsidRDefault="00937F5F">
      <w:pPr>
        <w:spacing w:line="200" w:lineRule="exact"/>
        <w:rPr>
          <w:sz w:val="24"/>
          <w:szCs w:val="24"/>
        </w:rPr>
      </w:pPr>
    </w:p>
    <w:p w14:paraId="7CFC4E34" w14:textId="77777777" w:rsidR="00937F5F" w:rsidRPr="003C3E58" w:rsidRDefault="00937F5F">
      <w:pPr>
        <w:spacing w:line="200" w:lineRule="exact"/>
        <w:rPr>
          <w:sz w:val="24"/>
          <w:szCs w:val="24"/>
        </w:rPr>
      </w:pPr>
    </w:p>
    <w:p w14:paraId="76511301" w14:textId="77777777" w:rsidR="00937F5F" w:rsidRPr="003C3E58" w:rsidRDefault="00937F5F">
      <w:pPr>
        <w:spacing w:line="200" w:lineRule="exact"/>
        <w:rPr>
          <w:sz w:val="24"/>
          <w:szCs w:val="24"/>
        </w:rPr>
      </w:pPr>
    </w:p>
    <w:p w14:paraId="1F52FFC8" w14:textId="77777777" w:rsidR="00937F5F" w:rsidRPr="003C3E58" w:rsidRDefault="00937F5F">
      <w:pPr>
        <w:spacing w:line="200" w:lineRule="exact"/>
        <w:rPr>
          <w:sz w:val="24"/>
          <w:szCs w:val="24"/>
        </w:rPr>
      </w:pPr>
    </w:p>
    <w:p w14:paraId="4E2B5D38" w14:textId="77777777" w:rsidR="00937F5F" w:rsidRPr="003C3E58" w:rsidRDefault="00937F5F">
      <w:pPr>
        <w:spacing w:line="200" w:lineRule="exact"/>
        <w:rPr>
          <w:sz w:val="24"/>
          <w:szCs w:val="24"/>
        </w:rPr>
      </w:pPr>
    </w:p>
    <w:p w14:paraId="70A404B5" w14:textId="77777777" w:rsidR="00937F5F" w:rsidRPr="003C3E58" w:rsidRDefault="00937F5F">
      <w:pPr>
        <w:spacing w:line="200" w:lineRule="exact"/>
        <w:rPr>
          <w:sz w:val="24"/>
          <w:szCs w:val="24"/>
        </w:rPr>
      </w:pPr>
    </w:p>
    <w:p w14:paraId="5F558C03" w14:textId="77777777" w:rsidR="00937F5F" w:rsidRPr="003C3E58" w:rsidRDefault="00937F5F">
      <w:pPr>
        <w:spacing w:line="200" w:lineRule="exact"/>
        <w:rPr>
          <w:sz w:val="24"/>
          <w:szCs w:val="24"/>
        </w:rPr>
      </w:pPr>
    </w:p>
    <w:p w14:paraId="6FE93D75" w14:textId="77777777" w:rsidR="00937F5F" w:rsidRPr="003C3E58" w:rsidRDefault="00937F5F">
      <w:pPr>
        <w:spacing w:line="200" w:lineRule="exact"/>
        <w:rPr>
          <w:sz w:val="24"/>
          <w:szCs w:val="24"/>
        </w:rPr>
      </w:pPr>
    </w:p>
    <w:p w14:paraId="61E7A0B2" w14:textId="77777777" w:rsidR="00937F5F" w:rsidRPr="003C3E58" w:rsidRDefault="00937F5F">
      <w:pPr>
        <w:spacing w:line="200" w:lineRule="exact"/>
        <w:rPr>
          <w:sz w:val="24"/>
          <w:szCs w:val="24"/>
        </w:rPr>
      </w:pPr>
    </w:p>
    <w:p w14:paraId="0E0CBBC9" w14:textId="77777777" w:rsidR="00937F5F" w:rsidRPr="003C3E58" w:rsidRDefault="00937F5F">
      <w:pPr>
        <w:spacing w:line="200" w:lineRule="exact"/>
        <w:rPr>
          <w:sz w:val="24"/>
          <w:szCs w:val="24"/>
        </w:rPr>
      </w:pPr>
    </w:p>
    <w:p w14:paraId="198CCFCF" w14:textId="77777777" w:rsidR="00937F5F" w:rsidRPr="003C3E58" w:rsidRDefault="00937F5F">
      <w:pPr>
        <w:spacing w:line="200" w:lineRule="exact"/>
        <w:rPr>
          <w:sz w:val="24"/>
          <w:szCs w:val="24"/>
        </w:rPr>
      </w:pPr>
    </w:p>
    <w:p w14:paraId="4A0CFE1B" w14:textId="77777777" w:rsidR="00937F5F" w:rsidRPr="003C3E58" w:rsidRDefault="00937F5F">
      <w:pPr>
        <w:spacing w:line="200" w:lineRule="exact"/>
        <w:rPr>
          <w:sz w:val="24"/>
          <w:szCs w:val="24"/>
        </w:rPr>
      </w:pPr>
    </w:p>
    <w:p w14:paraId="6F7D3DB4" w14:textId="77777777" w:rsidR="00937F5F" w:rsidRPr="003C3E58" w:rsidRDefault="00937F5F">
      <w:pPr>
        <w:spacing w:line="200" w:lineRule="exact"/>
        <w:rPr>
          <w:sz w:val="24"/>
          <w:szCs w:val="24"/>
        </w:rPr>
      </w:pPr>
    </w:p>
    <w:p w14:paraId="32B511CF" w14:textId="77777777" w:rsidR="00937F5F" w:rsidRPr="003C3E58" w:rsidRDefault="00937F5F">
      <w:pPr>
        <w:spacing w:line="200" w:lineRule="exact"/>
        <w:rPr>
          <w:sz w:val="24"/>
          <w:szCs w:val="24"/>
        </w:rPr>
      </w:pPr>
    </w:p>
    <w:p w14:paraId="67790FEF" w14:textId="77777777" w:rsidR="00937F5F" w:rsidRPr="003C3E58" w:rsidRDefault="00C33D52">
      <w:pPr>
        <w:ind w:left="100" w:right="1917"/>
        <w:jc w:val="both"/>
        <w:rPr>
          <w:sz w:val="24"/>
          <w:szCs w:val="24"/>
        </w:rPr>
      </w:pPr>
      <w:r w:rsidRPr="003C3E58">
        <w:rPr>
          <w:color w:val="333333"/>
          <w:sz w:val="24"/>
          <w:szCs w:val="24"/>
        </w:rPr>
        <w:t>Activities A, B and F may start immediately, so the earliest date for their start is zero.</w:t>
      </w:r>
    </w:p>
    <w:p w14:paraId="2A652695"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Activity A will take 6 weeks, so the earliest it can finish is week 6.</w:t>
      </w:r>
    </w:p>
    <w:p w14:paraId="0585E50B" w14:textId="77777777" w:rsidR="00937F5F" w:rsidRPr="003C3E58" w:rsidRDefault="00C33D52">
      <w:pPr>
        <w:spacing w:before="75"/>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Activity B will take 4 weeks, so the earliest it can finish is week 4.</w:t>
      </w:r>
    </w:p>
    <w:p w14:paraId="7CB09256"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Activity F will take 10 weeks, so the earliest it can finish is week 10.</w:t>
      </w:r>
    </w:p>
    <w:p w14:paraId="1CEAE80D" w14:textId="77777777" w:rsidR="00937F5F" w:rsidRPr="003C3E58" w:rsidRDefault="00C33D52">
      <w:pPr>
        <w:spacing w:before="75" w:line="311" w:lineRule="auto"/>
        <w:ind w:left="820" w:right="81" w:hanging="3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Activity C can start as soon as A has finished so its earliest start date is week 6. It will take 3 weeks so the earliest it can finish is week 9.</w:t>
      </w:r>
    </w:p>
    <w:p w14:paraId="7AD50978" w14:textId="77777777" w:rsidR="00937F5F" w:rsidRPr="003C3E58" w:rsidRDefault="00C33D52">
      <w:pPr>
        <w:spacing w:before="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Activities D and E can start as soon as B is complete so the earliest they can each start is week 4.</w:t>
      </w:r>
    </w:p>
    <w:p w14:paraId="59D93D20" w14:textId="77777777" w:rsidR="00937F5F" w:rsidRPr="003C3E58" w:rsidRDefault="00C33D52">
      <w:pPr>
        <w:spacing w:before="76"/>
        <w:ind w:left="820"/>
        <w:rPr>
          <w:sz w:val="24"/>
          <w:szCs w:val="24"/>
        </w:rPr>
      </w:pPr>
      <w:r w:rsidRPr="003C3E58">
        <w:rPr>
          <w:color w:val="333333"/>
          <w:sz w:val="24"/>
          <w:szCs w:val="24"/>
        </w:rPr>
        <w:t>Activity D, which will take 4 weeks, can therefore finish by week 8 and activity E, which will take</w:t>
      </w:r>
    </w:p>
    <w:p w14:paraId="7E0ACA44" w14:textId="77777777" w:rsidR="00937F5F" w:rsidRPr="003C3E58" w:rsidRDefault="00C33D52">
      <w:pPr>
        <w:spacing w:before="78"/>
        <w:ind w:left="820"/>
        <w:rPr>
          <w:sz w:val="24"/>
          <w:szCs w:val="24"/>
        </w:rPr>
      </w:pPr>
      <w:r w:rsidRPr="003C3E58">
        <w:rPr>
          <w:color w:val="333333"/>
          <w:sz w:val="24"/>
          <w:szCs w:val="24"/>
        </w:rPr>
        <w:t>3 weeks, can therefore finish by week 7.</w:t>
      </w:r>
    </w:p>
    <w:p w14:paraId="7EFE8424"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Activity G cannot start until both E and F have been completed. It cannot therefore start until week</w:t>
      </w:r>
    </w:p>
    <w:p w14:paraId="05205996" w14:textId="77777777" w:rsidR="00937F5F" w:rsidRPr="003C3E58" w:rsidRDefault="00C33D52">
      <w:pPr>
        <w:spacing w:before="78" w:line="312" w:lineRule="auto"/>
        <w:ind w:left="820" w:right="87"/>
        <w:rPr>
          <w:sz w:val="24"/>
          <w:szCs w:val="24"/>
        </w:rPr>
      </w:pPr>
      <w:r w:rsidRPr="003C3E58">
        <w:rPr>
          <w:color w:val="333333"/>
          <w:sz w:val="24"/>
          <w:szCs w:val="24"/>
        </w:rPr>
        <w:t>10 — the later of weeks 7 (for activity E) and 10 (for activity F). It takes 3 weeks and finishes in week 13.</w:t>
      </w:r>
    </w:p>
    <w:p w14:paraId="45197063" w14:textId="77777777" w:rsidR="00937F5F" w:rsidRPr="003C3E58" w:rsidRDefault="00C33D52">
      <w:pPr>
        <w:spacing w:before="2" w:line="311" w:lineRule="auto"/>
        <w:ind w:left="820" w:right="84" w:hanging="3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Similarly, Activity H cannot start until week 9 — the later of the two earliest finished dates for the preceding activities C and a</w:t>
      </w:r>
    </w:p>
    <w:p w14:paraId="7BF955D6" w14:textId="77777777" w:rsidR="00937F5F" w:rsidRPr="003C3E58" w:rsidRDefault="00C33D52">
      <w:pPr>
        <w:spacing w:before="3" w:line="311" w:lineRule="auto"/>
        <w:ind w:left="820" w:right="84" w:hanging="3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The project will be complete when both activities H and G have been completed. Thus the earliest project completion date will be the later of weeks 11 and 13— that is, week 13.</w:t>
      </w:r>
    </w:p>
    <w:p w14:paraId="275EE4B6" w14:textId="77777777" w:rsidR="00937F5F" w:rsidRPr="003C3E58" w:rsidRDefault="00C33D52">
      <w:pPr>
        <w:spacing w:before="2"/>
        <w:ind w:left="460"/>
        <w:rPr>
          <w:sz w:val="24"/>
          <w:szCs w:val="24"/>
        </w:rPr>
        <w:sectPr w:rsidR="00937F5F" w:rsidRPr="003C3E58">
          <w:pgSz w:w="12240" w:h="15840"/>
          <w:pgMar w:top="1020" w:right="1320" w:bottom="280" w:left="1340" w:header="754" w:footer="1055" w:gutter="0"/>
          <w:cols w:space="720"/>
        </w:sect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The results of the forward pass are shown in Figure below.</w:t>
      </w:r>
    </w:p>
    <w:p w14:paraId="7E78D83B" w14:textId="77777777" w:rsidR="00937F5F" w:rsidRPr="003C3E58" w:rsidRDefault="00DA2735">
      <w:pPr>
        <w:spacing w:line="200" w:lineRule="exact"/>
        <w:rPr>
          <w:sz w:val="24"/>
          <w:szCs w:val="24"/>
        </w:rPr>
      </w:pPr>
      <w:r>
        <w:rPr>
          <w:noProof/>
        </w:rPr>
        <mc:AlternateContent>
          <mc:Choice Requires="wpg">
            <w:drawing>
              <wp:anchor distT="0" distB="0" distL="114300" distR="114300" simplePos="0" relativeHeight="503315350" behindDoc="1" locked="0" layoutInCell="1" allowOverlap="1" wp14:anchorId="1BFC0197">
                <wp:simplePos x="0" y="0"/>
                <wp:positionH relativeFrom="page">
                  <wp:posOffset>771525</wp:posOffset>
                </wp:positionH>
                <wp:positionV relativeFrom="page">
                  <wp:posOffset>7038975</wp:posOffset>
                </wp:positionV>
                <wp:extent cx="6746875" cy="1734820"/>
                <wp:effectExtent l="0" t="0" r="0" b="5080"/>
                <wp:wrapNone/>
                <wp:docPr id="3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46875" cy="1734820"/>
                          <a:chOff x="1215" y="11085"/>
                          <a:chExt cx="10625" cy="2733"/>
                        </a:xfrm>
                      </wpg:grpSpPr>
                      <pic:pic xmlns:pic="http://schemas.openxmlformats.org/drawingml/2006/picture">
                        <pic:nvPicPr>
                          <pic:cNvPr id="32" name="Picture 10"/>
                          <pic:cNvPicPr>
                            <a:picLocks/>
                          </pic:cNvPicPr>
                        </pic:nvPicPr>
                        <pic:blipFill>
                          <a:blip r:embed="rId79">
                            <a:extLst>
                              <a:ext uri="{28A0092B-C50C-407E-A947-70E740481C1C}">
                                <a14:useLocalDpi xmlns:a14="http://schemas.microsoft.com/office/drawing/2010/main" val="0"/>
                              </a:ext>
                            </a:extLst>
                          </a:blip>
                          <a:srcRect/>
                          <a:stretch>
                            <a:fillRect/>
                          </a:stretch>
                        </pic:blipFill>
                        <pic:spPr bwMode="auto">
                          <a:xfrm>
                            <a:off x="1215" y="11089"/>
                            <a:ext cx="5448" cy="261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3" name="Picture 11"/>
                          <pic:cNvPicPr>
                            <a:picLocks/>
                          </pic:cNvPicPr>
                        </pic:nvPicPr>
                        <pic:blipFill>
                          <a:blip r:embed="rId80">
                            <a:extLst>
                              <a:ext uri="{28A0092B-C50C-407E-A947-70E740481C1C}">
                                <a14:useLocalDpi xmlns:a14="http://schemas.microsoft.com/office/drawing/2010/main" val="0"/>
                              </a:ext>
                            </a:extLst>
                          </a:blip>
                          <a:srcRect/>
                          <a:stretch>
                            <a:fillRect/>
                          </a:stretch>
                        </pic:blipFill>
                        <pic:spPr bwMode="auto">
                          <a:xfrm>
                            <a:off x="6690" y="11085"/>
                            <a:ext cx="5150" cy="273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5C5780F" id="Group 9" o:spid="_x0000_s1026" style="position:absolute;margin-left:60.75pt;margin-top:554.25pt;width:531.25pt;height:136.6pt;z-index:-1130;mso-position-horizontal-relative:page;mso-position-vertical-relative:page" coordorigin="1215,11085" coordsize="10625,273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CgAAAAAAAAAhAFSBRI8eUgAAHlIAABUAAABkcnMvbWVkaWEvaW1hZ2UyLmpwZWf/2P/g&#13;&#10;ABBKRklGAAEBAQ7EDsQAAP/bAEMAAwICAwICAwMDAwQDAwQFCAUFBAQFCgcHBggMCgwMCwoLCw0O&#13;&#10;EhANDhEOCwsQFhARExQVFRUMDxcYFhQYEhQVFP/bAEMBAwQEBQQFCQUFCRQNCw0UFBQUFBQUFBQU&#13;&#10;FBQUFBQUFBQUFBQUFBQUFBQUFBQUFBQUFBQUFBQUFBQUFBQUFBQUFP/AABEIAScCKw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">
                <v:shape id="Picture 10" o:spid="_x0000_s1027" type="#_x0000_t75" style="position:absolute;left:1215;top:11089;width:5448;height:26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">
                  <v:imagedata r:id="rId81" o:title=""/>
                  <o:lock v:ext="edit" aspectratio="f"/>
                </v:shape>
                <v:shape id="Picture 11" o:spid="_x0000_s1028" type="#_x0000_t75" style="position:absolute;left:6690;top:11085;width:5150;height:27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">
                  <v:imagedata r:id="rId82" o:title=""/>
                  <o:lock v:ext="edit" aspectratio="f"/>
                </v:shape>
                <w10:wrap anchorx="page" anchory="page"/>
              </v:group>
            </w:pict>
          </mc:Fallback>
        </mc:AlternateContent>
      </w:r>
      <w:r>
        <w:rPr>
          <w:noProof/>
        </w:rPr>
        <mc:AlternateContent>
          <mc:Choice Requires="wpg">
            <w:drawing>
              <wp:anchor distT="0" distB="0" distL="114300" distR="114300" simplePos="0" relativeHeight="503315349" behindDoc="1" locked="0" layoutInCell="1" allowOverlap="1" wp14:anchorId="2DD5BBAC">
                <wp:simplePos x="0" y="0"/>
                <wp:positionH relativeFrom="page">
                  <wp:posOffset>914400</wp:posOffset>
                </wp:positionH>
                <wp:positionV relativeFrom="page">
                  <wp:posOffset>4397375</wp:posOffset>
                </wp:positionV>
                <wp:extent cx="6551295" cy="2145665"/>
                <wp:effectExtent l="0" t="0" r="1905" b="635"/>
                <wp:wrapNone/>
                <wp:docPr id="2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1295" cy="2145665"/>
                          <a:chOff x="1440" y="6926"/>
                          <a:chExt cx="10317" cy="3380"/>
                        </a:xfrm>
                      </wpg:grpSpPr>
                      <pic:pic xmlns:pic="http://schemas.openxmlformats.org/drawingml/2006/picture">
                        <pic:nvPicPr>
                          <pic:cNvPr id="29" name="Picture 7"/>
                          <pic:cNvPicPr>
                            <a:picLocks/>
                          </pic:cNvPicPr>
                        </pic:nvPicPr>
                        <pic:blipFill>
                          <a:blip r:embed="rId83">
                            <a:extLst>
                              <a:ext uri="{28A0092B-C50C-407E-A947-70E740481C1C}">
                                <a14:useLocalDpi xmlns:a14="http://schemas.microsoft.com/office/drawing/2010/main" val="0"/>
                              </a:ext>
                            </a:extLst>
                          </a:blip>
                          <a:srcRect/>
                          <a:stretch>
                            <a:fillRect/>
                          </a:stretch>
                        </pic:blipFill>
                        <pic:spPr bwMode="auto">
                          <a:xfrm>
                            <a:off x="6225" y="6926"/>
                            <a:ext cx="5532" cy="31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0" name="Picture 8"/>
                          <pic:cNvPicPr>
                            <a:picLocks/>
                          </pic:cNvPicPr>
                        </pic:nvPicPr>
                        <pic:blipFill>
                          <a:blip r:embed="rId84">
                            <a:extLst>
                              <a:ext uri="{28A0092B-C50C-407E-A947-70E740481C1C}">
                                <a14:useLocalDpi xmlns:a14="http://schemas.microsoft.com/office/drawing/2010/main" val="0"/>
                              </a:ext>
                            </a:extLst>
                          </a:blip>
                          <a:srcRect/>
                          <a:stretch>
                            <a:fillRect/>
                          </a:stretch>
                        </pic:blipFill>
                        <pic:spPr bwMode="auto">
                          <a:xfrm>
                            <a:off x="1440" y="7500"/>
                            <a:ext cx="4762" cy="280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A009264" id="Group 6" o:spid="_x0000_s1026" style="position:absolute;margin-left:1in;margin-top:346.25pt;width:515.85pt;height:168.95pt;z-index:-1131;mso-position-horizontal-relative:page;mso-position-vertical-relative:page" coordorigin="1440,6926" coordsize="10317,3380"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CgAAAAAAAAAhALn/1MDBjAAAwYwAABUAAABkcnMvbWVkaWEvaW1hZ2UyLmpwZWf/2P/g&#13;&#10;ABBKRklGAAEBAQ7EDsQAAP/bAEMAAwICAwICAwMDAwQDAwQFCAUFBAQFCgcHBggMCgwMCwoLCw0O&#13;&#10;EhANDhEOCwsQFhARExQVFRUMDxcYFhQYEhQVFP/bAEMBAwQEBQQFCQUFCRQNCw0UFBQUFBQUFBQU&#13;&#10;FBQUFBQUFBQUFBQUFBQUFBQUFBQUFBQUFBQUFBQUFBQUFBQUFBQUFP/AABEIARACaQ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">
                <v:shape id="Picture 7" o:spid="_x0000_s1027" type="#_x0000_t75" style="position:absolute;left:6225;top:6926;width:5532;height:31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">
                  <v:imagedata r:id="rId85" o:title=""/>
                  <o:lock v:ext="edit" aspectratio="f"/>
                </v:shape>
                <v:shape id="Picture 8" o:spid="_x0000_s1028" type="#_x0000_t75" style="position:absolute;left:1440;top:7500;width:4762;height:28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">
                  <v:imagedata r:id="rId86" o:title=""/>
                  <o:lock v:ext="edit" aspectratio="f"/>
                </v:shape>
                <w10:wrap anchorx="page" anchory="page"/>
              </v:group>
            </w:pict>
          </mc:Fallback>
        </mc:AlternateContent>
      </w:r>
    </w:p>
    <w:p w14:paraId="7D0C3F86" w14:textId="77777777" w:rsidR="00937F5F" w:rsidRPr="003C3E58" w:rsidRDefault="00937F5F">
      <w:pPr>
        <w:spacing w:before="17" w:line="240" w:lineRule="exact"/>
        <w:rPr>
          <w:sz w:val="24"/>
          <w:szCs w:val="24"/>
        </w:rPr>
      </w:pPr>
    </w:p>
    <w:p w14:paraId="59EDEDB1" w14:textId="77777777" w:rsidR="00937F5F" w:rsidRPr="003C3E58" w:rsidRDefault="00DA2735">
      <w:pPr>
        <w:ind w:left="100"/>
        <w:rPr>
          <w:sz w:val="24"/>
          <w:szCs w:val="24"/>
        </w:rPr>
      </w:pPr>
      <w:r>
        <w:rPr>
          <w:noProof/>
          <w:sz w:val="24"/>
          <w:szCs w:val="24"/>
        </w:rPr>
        <w:drawing>
          <wp:inline distT="0" distB="0" distL="0" distR="0" wp14:anchorId="7B8D89B3">
            <wp:extent cx="5854065" cy="3279775"/>
            <wp:effectExtent l="0" t="0" r="635" b="0"/>
            <wp:docPr id="20"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854065" cy="3279775"/>
                    </a:xfrm>
                    <a:prstGeom prst="rect">
                      <a:avLst/>
                    </a:prstGeom>
                    <a:noFill/>
                    <a:ln>
                      <a:noFill/>
                    </a:ln>
                  </pic:spPr>
                </pic:pic>
              </a:graphicData>
            </a:graphic>
          </wp:inline>
        </w:drawing>
      </w:r>
    </w:p>
    <w:p w14:paraId="17C47C70" w14:textId="77777777" w:rsidR="00937F5F" w:rsidRPr="003C3E58" w:rsidRDefault="00937F5F">
      <w:pPr>
        <w:spacing w:before="4" w:line="160" w:lineRule="exact"/>
        <w:rPr>
          <w:sz w:val="24"/>
          <w:szCs w:val="24"/>
        </w:rPr>
      </w:pPr>
    </w:p>
    <w:p w14:paraId="67E6A60F" w14:textId="77777777" w:rsidR="00937F5F" w:rsidRPr="003C3E58" w:rsidRDefault="00937F5F">
      <w:pPr>
        <w:spacing w:line="200" w:lineRule="exact"/>
        <w:rPr>
          <w:sz w:val="24"/>
          <w:szCs w:val="24"/>
        </w:rPr>
      </w:pPr>
    </w:p>
    <w:p w14:paraId="167D7155" w14:textId="77777777" w:rsidR="00937F5F" w:rsidRPr="003C3E58" w:rsidRDefault="00C33D52">
      <w:pPr>
        <w:spacing w:before="32"/>
        <w:ind w:left="100"/>
        <w:rPr>
          <w:sz w:val="24"/>
          <w:szCs w:val="24"/>
        </w:rPr>
      </w:pPr>
      <w:r w:rsidRPr="003C3E58">
        <w:rPr>
          <w:b/>
          <w:color w:val="333333"/>
          <w:sz w:val="24"/>
          <w:szCs w:val="24"/>
        </w:rPr>
        <w:t>Forward pass example</w:t>
      </w:r>
    </w:p>
    <w:p w14:paraId="65718239" w14:textId="77777777" w:rsidR="00937F5F" w:rsidRPr="003C3E58" w:rsidRDefault="00937F5F">
      <w:pPr>
        <w:spacing w:before="9" w:line="160" w:lineRule="exact"/>
        <w:rPr>
          <w:sz w:val="24"/>
          <w:szCs w:val="24"/>
        </w:rPr>
      </w:pPr>
    </w:p>
    <w:p w14:paraId="4E9DB553" w14:textId="77777777" w:rsidR="00937F5F" w:rsidRPr="003C3E58" w:rsidRDefault="00937F5F">
      <w:pPr>
        <w:spacing w:line="200" w:lineRule="exact"/>
        <w:rPr>
          <w:sz w:val="24"/>
          <w:szCs w:val="24"/>
        </w:rPr>
      </w:pPr>
    </w:p>
    <w:p w14:paraId="13420B38" w14:textId="77777777" w:rsidR="00937F5F" w:rsidRPr="003C3E58" w:rsidRDefault="00937F5F">
      <w:pPr>
        <w:spacing w:line="200" w:lineRule="exact"/>
        <w:rPr>
          <w:sz w:val="24"/>
          <w:szCs w:val="24"/>
        </w:rPr>
      </w:pPr>
    </w:p>
    <w:p w14:paraId="67B5238E" w14:textId="77777777" w:rsidR="00937F5F" w:rsidRPr="003C3E58" w:rsidRDefault="00937F5F">
      <w:pPr>
        <w:spacing w:line="200" w:lineRule="exact"/>
        <w:rPr>
          <w:sz w:val="24"/>
          <w:szCs w:val="24"/>
        </w:rPr>
      </w:pPr>
    </w:p>
    <w:p w14:paraId="2B21F1FA" w14:textId="77777777" w:rsidR="00937F5F" w:rsidRPr="003C3E58" w:rsidRDefault="00937F5F">
      <w:pPr>
        <w:spacing w:line="200" w:lineRule="exact"/>
        <w:rPr>
          <w:sz w:val="24"/>
          <w:szCs w:val="24"/>
        </w:rPr>
      </w:pPr>
    </w:p>
    <w:p w14:paraId="504CD32B" w14:textId="77777777" w:rsidR="00937F5F" w:rsidRPr="003C3E58" w:rsidRDefault="00937F5F">
      <w:pPr>
        <w:spacing w:line="200" w:lineRule="exact"/>
        <w:rPr>
          <w:sz w:val="24"/>
          <w:szCs w:val="24"/>
        </w:rPr>
      </w:pPr>
    </w:p>
    <w:p w14:paraId="2E4E002C" w14:textId="77777777" w:rsidR="00937F5F" w:rsidRPr="003C3E58" w:rsidRDefault="00937F5F">
      <w:pPr>
        <w:spacing w:line="200" w:lineRule="exact"/>
        <w:rPr>
          <w:sz w:val="24"/>
          <w:szCs w:val="24"/>
        </w:rPr>
      </w:pPr>
    </w:p>
    <w:p w14:paraId="016972E0" w14:textId="77777777" w:rsidR="00937F5F" w:rsidRPr="003C3E58" w:rsidRDefault="00937F5F">
      <w:pPr>
        <w:spacing w:line="200" w:lineRule="exact"/>
        <w:rPr>
          <w:sz w:val="24"/>
          <w:szCs w:val="24"/>
        </w:rPr>
      </w:pPr>
    </w:p>
    <w:p w14:paraId="4568BB83" w14:textId="77777777" w:rsidR="00937F5F" w:rsidRPr="003C3E58" w:rsidRDefault="00937F5F">
      <w:pPr>
        <w:spacing w:line="200" w:lineRule="exact"/>
        <w:rPr>
          <w:sz w:val="24"/>
          <w:szCs w:val="24"/>
        </w:rPr>
      </w:pPr>
    </w:p>
    <w:p w14:paraId="5DEE7D03" w14:textId="77777777" w:rsidR="00937F5F" w:rsidRPr="003C3E58" w:rsidRDefault="00937F5F">
      <w:pPr>
        <w:spacing w:line="200" w:lineRule="exact"/>
        <w:rPr>
          <w:sz w:val="24"/>
          <w:szCs w:val="24"/>
        </w:rPr>
      </w:pPr>
    </w:p>
    <w:p w14:paraId="213EBB07" w14:textId="77777777" w:rsidR="00937F5F" w:rsidRPr="003C3E58" w:rsidRDefault="00937F5F">
      <w:pPr>
        <w:spacing w:line="200" w:lineRule="exact"/>
        <w:rPr>
          <w:sz w:val="24"/>
          <w:szCs w:val="24"/>
        </w:rPr>
      </w:pPr>
    </w:p>
    <w:p w14:paraId="7E99B456" w14:textId="77777777" w:rsidR="00937F5F" w:rsidRPr="003C3E58" w:rsidRDefault="00937F5F">
      <w:pPr>
        <w:spacing w:line="200" w:lineRule="exact"/>
        <w:rPr>
          <w:sz w:val="24"/>
          <w:szCs w:val="24"/>
        </w:rPr>
      </w:pPr>
    </w:p>
    <w:p w14:paraId="69A83B4E" w14:textId="77777777" w:rsidR="00937F5F" w:rsidRPr="003C3E58" w:rsidRDefault="00937F5F">
      <w:pPr>
        <w:spacing w:line="200" w:lineRule="exact"/>
        <w:rPr>
          <w:sz w:val="24"/>
          <w:szCs w:val="24"/>
        </w:rPr>
      </w:pPr>
    </w:p>
    <w:p w14:paraId="75F8071C" w14:textId="77777777" w:rsidR="00937F5F" w:rsidRPr="003C3E58" w:rsidRDefault="00937F5F">
      <w:pPr>
        <w:spacing w:line="200" w:lineRule="exact"/>
        <w:rPr>
          <w:sz w:val="24"/>
          <w:szCs w:val="24"/>
        </w:rPr>
      </w:pPr>
    </w:p>
    <w:p w14:paraId="4735ACF7" w14:textId="77777777" w:rsidR="00937F5F" w:rsidRPr="003C3E58" w:rsidRDefault="00937F5F">
      <w:pPr>
        <w:spacing w:line="200" w:lineRule="exact"/>
        <w:rPr>
          <w:sz w:val="24"/>
          <w:szCs w:val="24"/>
        </w:rPr>
      </w:pPr>
    </w:p>
    <w:p w14:paraId="713959DE" w14:textId="77777777" w:rsidR="00937F5F" w:rsidRPr="003C3E58" w:rsidRDefault="00937F5F">
      <w:pPr>
        <w:spacing w:line="200" w:lineRule="exact"/>
        <w:rPr>
          <w:sz w:val="24"/>
          <w:szCs w:val="24"/>
        </w:rPr>
      </w:pPr>
    </w:p>
    <w:p w14:paraId="40398732" w14:textId="77777777" w:rsidR="00937F5F" w:rsidRPr="003C3E58" w:rsidRDefault="00937F5F">
      <w:pPr>
        <w:spacing w:line="200" w:lineRule="exact"/>
        <w:rPr>
          <w:sz w:val="24"/>
          <w:szCs w:val="24"/>
        </w:rPr>
      </w:pPr>
    </w:p>
    <w:p w14:paraId="7A045237" w14:textId="77777777" w:rsidR="00937F5F" w:rsidRPr="003C3E58" w:rsidRDefault="00C33D52">
      <w:pPr>
        <w:ind w:left="156"/>
        <w:rPr>
          <w:sz w:val="24"/>
          <w:szCs w:val="24"/>
        </w:rPr>
        <w:sectPr w:rsidR="00937F5F" w:rsidRPr="003C3E58">
          <w:pgSz w:w="12240" w:h="15840"/>
          <w:pgMar w:top="1020" w:right="1480" w:bottom="280" w:left="1340" w:header="754" w:footer="1055" w:gutter="0"/>
          <w:cols w:space="720"/>
        </w:sectPr>
      </w:pPr>
      <w:r w:rsidRPr="003C3E58">
        <w:rPr>
          <w:b/>
          <w:color w:val="333333"/>
          <w:sz w:val="24"/>
          <w:szCs w:val="24"/>
        </w:rPr>
        <w:t>CPM Network after forward Pass</w:t>
      </w:r>
    </w:p>
    <w:p w14:paraId="12D30C02" w14:textId="77777777" w:rsidR="00937F5F" w:rsidRPr="003C3E58" w:rsidRDefault="00937F5F">
      <w:pPr>
        <w:spacing w:before="2" w:line="100" w:lineRule="exact"/>
        <w:rPr>
          <w:sz w:val="24"/>
          <w:szCs w:val="24"/>
        </w:rPr>
      </w:pPr>
    </w:p>
    <w:p w14:paraId="45805E4D" w14:textId="77777777" w:rsidR="00937F5F" w:rsidRPr="003C3E58" w:rsidRDefault="00937F5F">
      <w:pPr>
        <w:spacing w:line="200" w:lineRule="exact"/>
        <w:rPr>
          <w:sz w:val="24"/>
          <w:szCs w:val="24"/>
        </w:rPr>
      </w:pPr>
    </w:p>
    <w:p w14:paraId="68AE84F0" w14:textId="77777777" w:rsidR="00937F5F" w:rsidRPr="003C3E58" w:rsidRDefault="00937F5F">
      <w:pPr>
        <w:spacing w:line="200" w:lineRule="exact"/>
        <w:rPr>
          <w:sz w:val="24"/>
          <w:szCs w:val="24"/>
        </w:rPr>
      </w:pPr>
    </w:p>
    <w:p w14:paraId="0A2EEAA5" w14:textId="77777777" w:rsidR="00937F5F" w:rsidRPr="003C3E58" w:rsidRDefault="00C33D52">
      <w:pPr>
        <w:spacing w:before="32" w:line="312" w:lineRule="auto"/>
        <w:ind w:left="100" w:right="82"/>
        <w:jc w:val="both"/>
        <w:rPr>
          <w:sz w:val="24"/>
          <w:szCs w:val="24"/>
        </w:rPr>
      </w:pPr>
      <w:r w:rsidRPr="003C3E58">
        <w:rPr>
          <w:b/>
          <w:color w:val="333333"/>
          <w:sz w:val="24"/>
          <w:szCs w:val="24"/>
        </w:rPr>
        <w:t>The backward pass</w:t>
      </w:r>
      <w:r w:rsidRPr="003C3E58">
        <w:rPr>
          <w:color w:val="333333"/>
          <w:sz w:val="24"/>
          <w:szCs w:val="24"/>
        </w:rPr>
        <w:t>: The second stage in the analysis of a critical path network is to carry out a backward pass to calculate the latest date at which each activity may be started and finished without delaying the end date of the project. In calculating the latest dates, we assume that the latest finish date for the project is the same as the earliest finish date — that is, we wish to complete the project as early as possible.</w:t>
      </w:r>
    </w:p>
    <w:p w14:paraId="44EC6E4B" w14:textId="77777777" w:rsidR="00937F5F" w:rsidRPr="003C3E58" w:rsidRDefault="00DA2735">
      <w:pPr>
        <w:spacing w:before="4"/>
        <w:ind w:left="100" w:right="2953"/>
        <w:jc w:val="both"/>
        <w:rPr>
          <w:sz w:val="24"/>
          <w:szCs w:val="24"/>
        </w:rPr>
      </w:pPr>
      <w:r>
        <w:rPr>
          <w:noProof/>
        </w:rPr>
        <w:drawing>
          <wp:anchor distT="0" distB="0" distL="114300" distR="114300" simplePos="0" relativeHeight="503315351" behindDoc="1" locked="0" layoutInCell="1" allowOverlap="1" wp14:anchorId="7FE89E85">
            <wp:simplePos x="0" y="0"/>
            <wp:positionH relativeFrom="page">
              <wp:posOffset>914400</wp:posOffset>
            </wp:positionH>
            <wp:positionV relativeFrom="paragraph">
              <wp:posOffset>162560</wp:posOffset>
            </wp:positionV>
            <wp:extent cx="5143500" cy="2714625"/>
            <wp:effectExtent l="0" t="0" r="0" b="3175"/>
            <wp:wrapNone/>
            <wp:docPr id="27"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143500" cy="2714625"/>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color w:val="333333"/>
          <w:sz w:val="24"/>
          <w:szCs w:val="24"/>
        </w:rPr>
        <w:t>Figure below illustrates our network alter carrying out the backward pass.</w:t>
      </w:r>
    </w:p>
    <w:p w14:paraId="3D500F7C" w14:textId="77777777" w:rsidR="00937F5F" w:rsidRPr="003C3E58" w:rsidRDefault="00937F5F">
      <w:pPr>
        <w:spacing w:before="8" w:line="160" w:lineRule="exact"/>
        <w:rPr>
          <w:sz w:val="24"/>
          <w:szCs w:val="24"/>
        </w:rPr>
      </w:pPr>
    </w:p>
    <w:p w14:paraId="436ED287" w14:textId="77777777" w:rsidR="00937F5F" w:rsidRPr="003C3E58" w:rsidRDefault="00937F5F">
      <w:pPr>
        <w:spacing w:line="200" w:lineRule="exact"/>
        <w:rPr>
          <w:sz w:val="24"/>
          <w:szCs w:val="24"/>
        </w:rPr>
      </w:pPr>
    </w:p>
    <w:p w14:paraId="0D8F4DA7" w14:textId="77777777" w:rsidR="00937F5F" w:rsidRPr="003C3E58" w:rsidRDefault="00937F5F">
      <w:pPr>
        <w:spacing w:line="200" w:lineRule="exact"/>
        <w:rPr>
          <w:sz w:val="24"/>
          <w:szCs w:val="24"/>
        </w:rPr>
      </w:pPr>
    </w:p>
    <w:p w14:paraId="4DA2B385" w14:textId="77777777" w:rsidR="00937F5F" w:rsidRPr="003C3E58" w:rsidRDefault="00937F5F">
      <w:pPr>
        <w:spacing w:line="200" w:lineRule="exact"/>
        <w:rPr>
          <w:sz w:val="24"/>
          <w:szCs w:val="24"/>
        </w:rPr>
      </w:pPr>
    </w:p>
    <w:p w14:paraId="75CDC377" w14:textId="77777777" w:rsidR="00937F5F" w:rsidRPr="003C3E58" w:rsidRDefault="00937F5F">
      <w:pPr>
        <w:spacing w:line="200" w:lineRule="exact"/>
        <w:rPr>
          <w:sz w:val="24"/>
          <w:szCs w:val="24"/>
        </w:rPr>
      </w:pPr>
    </w:p>
    <w:p w14:paraId="71D09760" w14:textId="77777777" w:rsidR="00937F5F" w:rsidRPr="003C3E58" w:rsidRDefault="00937F5F">
      <w:pPr>
        <w:spacing w:line="200" w:lineRule="exact"/>
        <w:rPr>
          <w:sz w:val="24"/>
          <w:szCs w:val="24"/>
        </w:rPr>
      </w:pPr>
    </w:p>
    <w:p w14:paraId="6A4C347C" w14:textId="77777777" w:rsidR="00937F5F" w:rsidRPr="003C3E58" w:rsidRDefault="00937F5F">
      <w:pPr>
        <w:spacing w:line="200" w:lineRule="exact"/>
        <w:rPr>
          <w:sz w:val="24"/>
          <w:szCs w:val="24"/>
        </w:rPr>
      </w:pPr>
    </w:p>
    <w:p w14:paraId="08866792" w14:textId="77777777" w:rsidR="00937F5F" w:rsidRPr="003C3E58" w:rsidRDefault="00937F5F">
      <w:pPr>
        <w:spacing w:line="200" w:lineRule="exact"/>
        <w:rPr>
          <w:sz w:val="24"/>
          <w:szCs w:val="24"/>
        </w:rPr>
      </w:pPr>
    </w:p>
    <w:p w14:paraId="273FFC72" w14:textId="77777777" w:rsidR="00937F5F" w:rsidRPr="003C3E58" w:rsidRDefault="00937F5F">
      <w:pPr>
        <w:spacing w:line="200" w:lineRule="exact"/>
        <w:rPr>
          <w:sz w:val="24"/>
          <w:szCs w:val="24"/>
        </w:rPr>
      </w:pPr>
    </w:p>
    <w:p w14:paraId="5CC461ED" w14:textId="77777777" w:rsidR="00937F5F" w:rsidRPr="003C3E58" w:rsidRDefault="00937F5F">
      <w:pPr>
        <w:spacing w:line="200" w:lineRule="exact"/>
        <w:rPr>
          <w:sz w:val="24"/>
          <w:szCs w:val="24"/>
        </w:rPr>
      </w:pPr>
    </w:p>
    <w:p w14:paraId="74EDA9FF" w14:textId="77777777" w:rsidR="00937F5F" w:rsidRPr="003C3E58" w:rsidRDefault="00937F5F">
      <w:pPr>
        <w:spacing w:line="200" w:lineRule="exact"/>
        <w:rPr>
          <w:sz w:val="24"/>
          <w:szCs w:val="24"/>
        </w:rPr>
      </w:pPr>
    </w:p>
    <w:p w14:paraId="5C9F80DD" w14:textId="77777777" w:rsidR="00937F5F" w:rsidRPr="003C3E58" w:rsidRDefault="00937F5F">
      <w:pPr>
        <w:spacing w:line="200" w:lineRule="exact"/>
        <w:rPr>
          <w:sz w:val="24"/>
          <w:szCs w:val="24"/>
        </w:rPr>
      </w:pPr>
    </w:p>
    <w:p w14:paraId="6E1F8768" w14:textId="77777777" w:rsidR="00937F5F" w:rsidRPr="003C3E58" w:rsidRDefault="00937F5F">
      <w:pPr>
        <w:spacing w:line="200" w:lineRule="exact"/>
        <w:rPr>
          <w:sz w:val="24"/>
          <w:szCs w:val="24"/>
        </w:rPr>
      </w:pPr>
    </w:p>
    <w:p w14:paraId="4A9A9AEA" w14:textId="77777777" w:rsidR="00937F5F" w:rsidRPr="003C3E58" w:rsidRDefault="00937F5F">
      <w:pPr>
        <w:spacing w:line="200" w:lineRule="exact"/>
        <w:rPr>
          <w:sz w:val="24"/>
          <w:szCs w:val="24"/>
        </w:rPr>
      </w:pPr>
    </w:p>
    <w:p w14:paraId="2835DFD9" w14:textId="77777777" w:rsidR="00937F5F" w:rsidRPr="003C3E58" w:rsidRDefault="00937F5F">
      <w:pPr>
        <w:spacing w:line="200" w:lineRule="exact"/>
        <w:rPr>
          <w:sz w:val="24"/>
          <w:szCs w:val="24"/>
        </w:rPr>
      </w:pPr>
    </w:p>
    <w:p w14:paraId="35D93D55" w14:textId="77777777" w:rsidR="00937F5F" w:rsidRPr="003C3E58" w:rsidRDefault="00937F5F">
      <w:pPr>
        <w:spacing w:line="200" w:lineRule="exact"/>
        <w:rPr>
          <w:sz w:val="24"/>
          <w:szCs w:val="24"/>
        </w:rPr>
      </w:pPr>
    </w:p>
    <w:p w14:paraId="6A12B3E1" w14:textId="77777777" w:rsidR="00937F5F" w:rsidRPr="003C3E58" w:rsidRDefault="00937F5F">
      <w:pPr>
        <w:spacing w:line="200" w:lineRule="exact"/>
        <w:rPr>
          <w:sz w:val="24"/>
          <w:szCs w:val="24"/>
        </w:rPr>
      </w:pPr>
    </w:p>
    <w:p w14:paraId="6A8B9BF2" w14:textId="77777777" w:rsidR="00937F5F" w:rsidRPr="003C3E58" w:rsidRDefault="00937F5F">
      <w:pPr>
        <w:spacing w:line="200" w:lineRule="exact"/>
        <w:rPr>
          <w:sz w:val="24"/>
          <w:szCs w:val="24"/>
        </w:rPr>
      </w:pPr>
    </w:p>
    <w:p w14:paraId="08EA919F" w14:textId="77777777" w:rsidR="00937F5F" w:rsidRPr="003C3E58" w:rsidRDefault="00937F5F">
      <w:pPr>
        <w:spacing w:line="200" w:lineRule="exact"/>
        <w:rPr>
          <w:sz w:val="24"/>
          <w:szCs w:val="24"/>
        </w:rPr>
      </w:pPr>
    </w:p>
    <w:p w14:paraId="29E13A29" w14:textId="77777777" w:rsidR="00937F5F" w:rsidRPr="003C3E58" w:rsidRDefault="00937F5F">
      <w:pPr>
        <w:spacing w:line="200" w:lineRule="exact"/>
        <w:rPr>
          <w:sz w:val="24"/>
          <w:szCs w:val="24"/>
        </w:rPr>
      </w:pPr>
    </w:p>
    <w:p w14:paraId="4080EF9E" w14:textId="77777777" w:rsidR="00937F5F" w:rsidRPr="003C3E58" w:rsidRDefault="00937F5F">
      <w:pPr>
        <w:spacing w:line="200" w:lineRule="exact"/>
        <w:rPr>
          <w:sz w:val="24"/>
          <w:szCs w:val="24"/>
        </w:rPr>
      </w:pPr>
    </w:p>
    <w:p w14:paraId="2D754722" w14:textId="77777777" w:rsidR="00937F5F" w:rsidRPr="003C3E58" w:rsidRDefault="00937F5F">
      <w:pPr>
        <w:spacing w:line="200" w:lineRule="exact"/>
        <w:rPr>
          <w:sz w:val="24"/>
          <w:szCs w:val="24"/>
        </w:rPr>
      </w:pPr>
    </w:p>
    <w:p w14:paraId="0736A8D0" w14:textId="77777777" w:rsidR="00937F5F" w:rsidRPr="003C3E58" w:rsidRDefault="00C33D52">
      <w:pPr>
        <w:ind w:left="100" w:right="5083"/>
        <w:jc w:val="both"/>
        <w:rPr>
          <w:sz w:val="24"/>
          <w:szCs w:val="24"/>
        </w:rPr>
      </w:pPr>
      <w:r w:rsidRPr="003C3E58">
        <w:rPr>
          <w:color w:val="333333"/>
          <w:sz w:val="24"/>
          <w:szCs w:val="24"/>
        </w:rPr>
        <w:t>The latest activity dates are calculated as follows.</w:t>
      </w:r>
    </w:p>
    <w:p w14:paraId="56F6F5A6"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The latest completion date for activities G and is assumed to be week 13.</w:t>
      </w:r>
    </w:p>
    <w:p w14:paraId="5B3AC316" w14:textId="77777777" w:rsidR="00937F5F" w:rsidRPr="003C3E58" w:rsidRDefault="00C33D52">
      <w:pPr>
        <w:spacing w:before="75"/>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Activity H must therefore start at week 11 at the latest (13-2) and the latest</w:t>
      </w:r>
    </w:p>
    <w:p w14:paraId="785AFE67"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start date for activity G is week 10 (13-3).</w:t>
      </w:r>
    </w:p>
    <w:p w14:paraId="55DEA655" w14:textId="77777777" w:rsidR="00937F5F" w:rsidRPr="003C3E58" w:rsidRDefault="00C33D52">
      <w:pPr>
        <w:spacing w:before="75"/>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The latest completion date for activities C and D is the latest date at which</w:t>
      </w:r>
    </w:p>
    <w:p w14:paraId="59A000E4" w14:textId="77777777" w:rsidR="00937F5F" w:rsidRPr="003C3E58" w:rsidRDefault="00C33D52">
      <w:pPr>
        <w:spacing w:before="73" w:line="313" w:lineRule="auto"/>
        <w:ind w:left="820" w:right="78" w:hanging="360"/>
        <w:jc w:val="both"/>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activity H must start — that is. week 11. They therefore have latest start dates of week 8 (11-3) and week 7 (11-4) respectively.</w:t>
      </w:r>
    </w:p>
    <w:p w14:paraId="6A4F07E3" w14:textId="77777777" w:rsidR="00937F5F" w:rsidRPr="003C3E58" w:rsidRDefault="00C33D52">
      <w:pPr>
        <w:spacing w:line="240" w:lineRule="exact"/>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Activities E and F must be completed by week 10 so their earliest start dates are weeks 7 (10-3)</w:t>
      </w:r>
    </w:p>
    <w:p w14:paraId="74EE803B" w14:textId="77777777" w:rsidR="00937F5F" w:rsidRPr="003C3E58" w:rsidRDefault="00C33D52">
      <w:pPr>
        <w:spacing w:before="78"/>
        <w:ind w:left="820"/>
        <w:rPr>
          <w:sz w:val="24"/>
          <w:szCs w:val="24"/>
        </w:rPr>
      </w:pPr>
      <w:r w:rsidRPr="003C3E58">
        <w:rPr>
          <w:color w:val="333333"/>
          <w:sz w:val="24"/>
          <w:szCs w:val="24"/>
        </w:rPr>
        <w:t>and 0 (10-10 respectively.</w:t>
      </w:r>
    </w:p>
    <w:p w14:paraId="7CBA3F6E" w14:textId="77777777" w:rsidR="00937F5F" w:rsidRPr="003C3E58" w:rsidRDefault="00C33D52">
      <w:pPr>
        <w:spacing w:before="73" w:line="313" w:lineRule="auto"/>
        <w:ind w:left="820" w:right="86" w:hanging="360"/>
        <w:jc w:val="both"/>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Activity B must be completed by week 7 the latest start date for both activities D and El so its latest start is week 3 (7-4).</w:t>
      </w:r>
    </w:p>
    <w:p w14:paraId="102063AA" w14:textId="77777777" w:rsidR="00937F5F" w:rsidRPr="003C3E58" w:rsidRDefault="00C33D52">
      <w:pPr>
        <w:spacing w:line="240" w:lineRule="exact"/>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Activity A must be completed by week 8 (the latest start date for activity C) so its latest start is</w:t>
      </w:r>
    </w:p>
    <w:p w14:paraId="459C183F" w14:textId="77777777" w:rsidR="00937F5F" w:rsidRPr="003C3E58" w:rsidRDefault="00C33D52">
      <w:pPr>
        <w:spacing w:before="78"/>
        <w:ind w:left="820"/>
        <w:rPr>
          <w:sz w:val="24"/>
          <w:szCs w:val="24"/>
        </w:rPr>
      </w:pPr>
      <w:r w:rsidRPr="003C3E58">
        <w:rPr>
          <w:color w:val="333333"/>
          <w:sz w:val="24"/>
          <w:szCs w:val="24"/>
        </w:rPr>
        <w:t>week 2 (8-6).</w:t>
      </w:r>
    </w:p>
    <w:p w14:paraId="105AF82A" w14:textId="77777777" w:rsidR="00937F5F" w:rsidRPr="003C3E58" w:rsidRDefault="00C33D52">
      <w:pPr>
        <w:spacing w:before="74" w:line="312" w:lineRule="auto"/>
        <w:ind w:left="820" w:right="84" w:hanging="360"/>
        <w:jc w:val="both"/>
        <w:rPr>
          <w:sz w:val="24"/>
          <w:szCs w:val="24"/>
        </w:rPr>
        <w:sectPr w:rsidR="00937F5F" w:rsidRPr="003C3E58">
          <w:pgSz w:w="12240" w:h="15840"/>
          <w:pgMar w:top="1020" w:right="1320" w:bottom="280" w:left="1340" w:header="754" w:footer="1055" w:gutter="0"/>
          <w:cols w:space="720"/>
        </w:sect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The latest start date for the project start is the earliest of the latest start dates for activities A. B and F. This is week zero. This is, of course, not very surprising since it tells vi that if the project does not start on time it won't finish on time.</w:t>
      </w:r>
    </w:p>
    <w:p w14:paraId="0CEF1D7B" w14:textId="77777777" w:rsidR="00937F5F" w:rsidRPr="003C3E58" w:rsidRDefault="00937F5F">
      <w:pPr>
        <w:spacing w:before="2" w:line="100" w:lineRule="exact"/>
        <w:rPr>
          <w:sz w:val="24"/>
          <w:szCs w:val="24"/>
        </w:rPr>
      </w:pPr>
    </w:p>
    <w:p w14:paraId="4C4AB054" w14:textId="77777777" w:rsidR="00937F5F" w:rsidRPr="003C3E58" w:rsidRDefault="00937F5F">
      <w:pPr>
        <w:spacing w:line="200" w:lineRule="exact"/>
        <w:rPr>
          <w:sz w:val="24"/>
          <w:szCs w:val="24"/>
        </w:rPr>
      </w:pPr>
    </w:p>
    <w:p w14:paraId="685B6CA4" w14:textId="77777777" w:rsidR="00937F5F" w:rsidRPr="003C3E58" w:rsidRDefault="00937F5F">
      <w:pPr>
        <w:spacing w:line="200" w:lineRule="exact"/>
        <w:rPr>
          <w:sz w:val="24"/>
          <w:szCs w:val="24"/>
        </w:rPr>
      </w:pPr>
    </w:p>
    <w:p w14:paraId="1663BF86" w14:textId="77777777" w:rsidR="00937F5F" w:rsidRPr="003C3E58" w:rsidRDefault="00DA2735">
      <w:pPr>
        <w:spacing w:before="32"/>
        <w:ind w:left="100" w:right="7158"/>
        <w:jc w:val="both"/>
        <w:rPr>
          <w:sz w:val="24"/>
          <w:szCs w:val="24"/>
        </w:rPr>
      </w:pPr>
      <w:r>
        <w:rPr>
          <w:noProof/>
        </w:rPr>
        <w:drawing>
          <wp:anchor distT="0" distB="0" distL="114300" distR="114300" simplePos="0" relativeHeight="503315352" behindDoc="1" locked="0" layoutInCell="1" allowOverlap="1" wp14:anchorId="1A165652">
            <wp:simplePos x="0" y="0"/>
            <wp:positionH relativeFrom="page">
              <wp:posOffset>914400</wp:posOffset>
            </wp:positionH>
            <wp:positionV relativeFrom="paragraph">
              <wp:posOffset>180340</wp:posOffset>
            </wp:positionV>
            <wp:extent cx="3485515" cy="1841500"/>
            <wp:effectExtent l="0" t="0" r="0" b="0"/>
            <wp:wrapNone/>
            <wp:docPr id="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485515" cy="184150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color w:val="333333"/>
          <w:sz w:val="24"/>
          <w:szCs w:val="24"/>
        </w:rPr>
        <w:t>Example backward pass</w:t>
      </w:r>
    </w:p>
    <w:p w14:paraId="0BB73965" w14:textId="77777777" w:rsidR="00937F5F" w:rsidRPr="003C3E58" w:rsidRDefault="00937F5F">
      <w:pPr>
        <w:spacing w:before="7" w:line="180" w:lineRule="exact"/>
        <w:rPr>
          <w:sz w:val="24"/>
          <w:szCs w:val="24"/>
        </w:rPr>
      </w:pPr>
    </w:p>
    <w:p w14:paraId="0F2196A2" w14:textId="77777777" w:rsidR="00937F5F" w:rsidRPr="003C3E58" w:rsidRDefault="00937F5F">
      <w:pPr>
        <w:spacing w:line="200" w:lineRule="exact"/>
        <w:rPr>
          <w:sz w:val="24"/>
          <w:szCs w:val="24"/>
        </w:rPr>
      </w:pPr>
    </w:p>
    <w:p w14:paraId="169C8E82" w14:textId="77777777" w:rsidR="00937F5F" w:rsidRPr="003C3E58" w:rsidRDefault="00937F5F">
      <w:pPr>
        <w:spacing w:line="200" w:lineRule="exact"/>
        <w:rPr>
          <w:sz w:val="24"/>
          <w:szCs w:val="24"/>
        </w:rPr>
      </w:pPr>
    </w:p>
    <w:p w14:paraId="0F13D9E9" w14:textId="77777777" w:rsidR="00937F5F" w:rsidRPr="003C3E58" w:rsidRDefault="00937F5F">
      <w:pPr>
        <w:spacing w:line="200" w:lineRule="exact"/>
        <w:rPr>
          <w:sz w:val="24"/>
          <w:szCs w:val="24"/>
        </w:rPr>
      </w:pPr>
    </w:p>
    <w:p w14:paraId="079B7A78" w14:textId="77777777" w:rsidR="00937F5F" w:rsidRPr="003C3E58" w:rsidRDefault="00937F5F">
      <w:pPr>
        <w:spacing w:line="200" w:lineRule="exact"/>
        <w:rPr>
          <w:sz w:val="24"/>
          <w:szCs w:val="24"/>
        </w:rPr>
      </w:pPr>
    </w:p>
    <w:p w14:paraId="72B5F142" w14:textId="77777777" w:rsidR="00937F5F" w:rsidRPr="003C3E58" w:rsidRDefault="00937F5F">
      <w:pPr>
        <w:spacing w:line="200" w:lineRule="exact"/>
        <w:rPr>
          <w:sz w:val="24"/>
          <w:szCs w:val="24"/>
        </w:rPr>
      </w:pPr>
    </w:p>
    <w:p w14:paraId="48F55C80" w14:textId="77777777" w:rsidR="00937F5F" w:rsidRPr="003C3E58" w:rsidRDefault="00937F5F">
      <w:pPr>
        <w:spacing w:line="200" w:lineRule="exact"/>
        <w:rPr>
          <w:sz w:val="24"/>
          <w:szCs w:val="24"/>
        </w:rPr>
      </w:pPr>
    </w:p>
    <w:p w14:paraId="07EA6728" w14:textId="77777777" w:rsidR="00937F5F" w:rsidRPr="003C3E58" w:rsidRDefault="00937F5F">
      <w:pPr>
        <w:spacing w:line="200" w:lineRule="exact"/>
        <w:rPr>
          <w:sz w:val="24"/>
          <w:szCs w:val="24"/>
        </w:rPr>
      </w:pPr>
    </w:p>
    <w:p w14:paraId="4684160A" w14:textId="77777777" w:rsidR="00937F5F" w:rsidRPr="003C3E58" w:rsidRDefault="00937F5F">
      <w:pPr>
        <w:spacing w:line="200" w:lineRule="exact"/>
        <w:rPr>
          <w:sz w:val="24"/>
          <w:szCs w:val="24"/>
        </w:rPr>
      </w:pPr>
    </w:p>
    <w:p w14:paraId="544E536D" w14:textId="77777777" w:rsidR="00937F5F" w:rsidRPr="003C3E58" w:rsidRDefault="00937F5F">
      <w:pPr>
        <w:spacing w:line="200" w:lineRule="exact"/>
        <w:rPr>
          <w:sz w:val="24"/>
          <w:szCs w:val="24"/>
        </w:rPr>
      </w:pPr>
    </w:p>
    <w:p w14:paraId="5BE3559C" w14:textId="77777777" w:rsidR="00937F5F" w:rsidRPr="003C3E58" w:rsidRDefault="00937F5F">
      <w:pPr>
        <w:spacing w:line="200" w:lineRule="exact"/>
        <w:rPr>
          <w:sz w:val="24"/>
          <w:szCs w:val="24"/>
        </w:rPr>
      </w:pPr>
    </w:p>
    <w:p w14:paraId="3B5839C8" w14:textId="77777777" w:rsidR="00937F5F" w:rsidRPr="003C3E58" w:rsidRDefault="00937F5F">
      <w:pPr>
        <w:spacing w:line="200" w:lineRule="exact"/>
        <w:rPr>
          <w:sz w:val="24"/>
          <w:szCs w:val="24"/>
        </w:rPr>
      </w:pPr>
    </w:p>
    <w:p w14:paraId="42AD8E04" w14:textId="77777777" w:rsidR="00937F5F" w:rsidRPr="003C3E58" w:rsidRDefault="00937F5F">
      <w:pPr>
        <w:spacing w:line="200" w:lineRule="exact"/>
        <w:rPr>
          <w:sz w:val="24"/>
          <w:szCs w:val="24"/>
        </w:rPr>
      </w:pPr>
    </w:p>
    <w:p w14:paraId="172DF98F" w14:textId="77777777" w:rsidR="00937F5F" w:rsidRPr="003C3E58" w:rsidRDefault="00937F5F">
      <w:pPr>
        <w:spacing w:line="200" w:lineRule="exact"/>
        <w:rPr>
          <w:sz w:val="24"/>
          <w:szCs w:val="24"/>
        </w:rPr>
      </w:pPr>
    </w:p>
    <w:p w14:paraId="59CBAF13" w14:textId="77777777" w:rsidR="00937F5F" w:rsidRPr="003C3E58" w:rsidRDefault="00937F5F">
      <w:pPr>
        <w:spacing w:line="200" w:lineRule="exact"/>
        <w:rPr>
          <w:sz w:val="24"/>
          <w:szCs w:val="24"/>
        </w:rPr>
      </w:pPr>
    </w:p>
    <w:p w14:paraId="76085AB8" w14:textId="77777777" w:rsidR="00937F5F" w:rsidRPr="003C3E58" w:rsidRDefault="00DA2735">
      <w:pPr>
        <w:ind w:left="100" w:right="6269"/>
        <w:jc w:val="both"/>
        <w:rPr>
          <w:sz w:val="24"/>
          <w:szCs w:val="24"/>
        </w:rPr>
      </w:pPr>
      <w:r>
        <w:rPr>
          <w:noProof/>
        </w:rPr>
        <w:drawing>
          <wp:anchor distT="0" distB="0" distL="114300" distR="114300" simplePos="0" relativeHeight="503315353" behindDoc="1" locked="0" layoutInCell="1" allowOverlap="1" wp14:anchorId="65FA40F5">
            <wp:simplePos x="0" y="0"/>
            <wp:positionH relativeFrom="page">
              <wp:posOffset>914400</wp:posOffset>
            </wp:positionH>
            <wp:positionV relativeFrom="paragraph">
              <wp:posOffset>160020</wp:posOffset>
            </wp:positionV>
            <wp:extent cx="3430905" cy="2367280"/>
            <wp:effectExtent l="0" t="0" r="0" b="0"/>
            <wp:wrapNone/>
            <wp:docPr id="2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430905" cy="236728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b/>
          <w:color w:val="333333"/>
          <w:sz w:val="24"/>
          <w:szCs w:val="24"/>
        </w:rPr>
        <w:t>CPM Network after forward Pass</w:t>
      </w:r>
    </w:p>
    <w:p w14:paraId="398D377C" w14:textId="77777777" w:rsidR="00937F5F" w:rsidRPr="003C3E58" w:rsidRDefault="00937F5F">
      <w:pPr>
        <w:spacing w:line="200" w:lineRule="exact"/>
        <w:rPr>
          <w:sz w:val="24"/>
          <w:szCs w:val="24"/>
        </w:rPr>
      </w:pPr>
    </w:p>
    <w:p w14:paraId="79966696" w14:textId="77777777" w:rsidR="00937F5F" w:rsidRPr="003C3E58" w:rsidRDefault="00937F5F">
      <w:pPr>
        <w:spacing w:line="200" w:lineRule="exact"/>
        <w:rPr>
          <w:sz w:val="24"/>
          <w:szCs w:val="24"/>
        </w:rPr>
      </w:pPr>
    </w:p>
    <w:p w14:paraId="19EA80D4" w14:textId="77777777" w:rsidR="00937F5F" w:rsidRPr="003C3E58" w:rsidRDefault="00937F5F">
      <w:pPr>
        <w:spacing w:line="200" w:lineRule="exact"/>
        <w:rPr>
          <w:sz w:val="24"/>
          <w:szCs w:val="24"/>
        </w:rPr>
      </w:pPr>
    </w:p>
    <w:p w14:paraId="545D1410" w14:textId="77777777" w:rsidR="00937F5F" w:rsidRPr="003C3E58" w:rsidRDefault="00937F5F">
      <w:pPr>
        <w:spacing w:line="200" w:lineRule="exact"/>
        <w:rPr>
          <w:sz w:val="24"/>
          <w:szCs w:val="24"/>
        </w:rPr>
      </w:pPr>
    </w:p>
    <w:p w14:paraId="11D79BDB" w14:textId="77777777" w:rsidR="00937F5F" w:rsidRPr="003C3E58" w:rsidRDefault="00937F5F">
      <w:pPr>
        <w:spacing w:line="200" w:lineRule="exact"/>
        <w:rPr>
          <w:sz w:val="24"/>
          <w:szCs w:val="24"/>
        </w:rPr>
      </w:pPr>
    </w:p>
    <w:p w14:paraId="1782E592" w14:textId="77777777" w:rsidR="00937F5F" w:rsidRPr="003C3E58" w:rsidRDefault="00937F5F">
      <w:pPr>
        <w:spacing w:line="200" w:lineRule="exact"/>
        <w:rPr>
          <w:sz w:val="24"/>
          <w:szCs w:val="24"/>
        </w:rPr>
      </w:pPr>
    </w:p>
    <w:p w14:paraId="13ADD0AF" w14:textId="77777777" w:rsidR="00937F5F" w:rsidRPr="003C3E58" w:rsidRDefault="00937F5F">
      <w:pPr>
        <w:spacing w:line="200" w:lineRule="exact"/>
        <w:rPr>
          <w:sz w:val="24"/>
          <w:szCs w:val="24"/>
        </w:rPr>
      </w:pPr>
    </w:p>
    <w:p w14:paraId="0E2B775C" w14:textId="77777777" w:rsidR="00937F5F" w:rsidRPr="003C3E58" w:rsidRDefault="00937F5F">
      <w:pPr>
        <w:spacing w:line="200" w:lineRule="exact"/>
        <w:rPr>
          <w:sz w:val="24"/>
          <w:szCs w:val="24"/>
        </w:rPr>
      </w:pPr>
    </w:p>
    <w:p w14:paraId="348EB739" w14:textId="77777777" w:rsidR="00937F5F" w:rsidRPr="003C3E58" w:rsidRDefault="00937F5F">
      <w:pPr>
        <w:spacing w:line="200" w:lineRule="exact"/>
        <w:rPr>
          <w:sz w:val="24"/>
          <w:szCs w:val="24"/>
        </w:rPr>
      </w:pPr>
    </w:p>
    <w:p w14:paraId="6217E564" w14:textId="77777777" w:rsidR="00937F5F" w:rsidRPr="003C3E58" w:rsidRDefault="00937F5F">
      <w:pPr>
        <w:spacing w:line="200" w:lineRule="exact"/>
        <w:rPr>
          <w:sz w:val="24"/>
          <w:szCs w:val="24"/>
        </w:rPr>
      </w:pPr>
    </w:p>
    <w:p w14:paraId="49C80572" w14:textId="77777777" w:rsidR="00937F5F" w:rsidRPr="003C3E58" w:rsidRDefault="00937F5F">
      <w:pPr>
        <w:spacing w:line="200" w:lineRule="exact"/>
        <w:rPr>
          <w:sz w:val="24"/>
          <w:szCs w:val="24"/>
        </w:rPr>
      </w:pPr>
    </w:p>
    <w:p w14:paraId="1985B145" w14:textId="77777777" w:rsidR="00937F5F" w:rsidRPr="003C3E58" w:rsidRDefault="00937F5F">
      <w:pPr>
        <w:spacing w:line="200" w:lineRule="exact"/>
        <w:rPr>
          <w:sz w:val="24"/>
          <w:szCs w:val="24"/>
        </w:rPr>
      </w:pPr>
    </w:p>
    <w:p w14:paraId="38EE6927" w14:textId="77777777" w:rsidR="00937F5F" w:rsidRPr="003C3E58" w:rsidRDefault="00937F5F">
      <w:pPr>
        <w:spacing w:line="200" w:lineRule="exact"/>
        <w:rPr>
          <w:sz w:val="24"/>
          <w:szCs w:val="24"/>
        </w:rPr>
      </w:pPr>
    </w:p>
    <w:p w14:paraId="2D44C2C7" w14:textId="77777777" w:rsidR="00937F5F" w:rsidRPr="003C3E58" w:rsidRDefault="00937F5F">
      <w:pPr>
        <w:spacing w:line="200" w:lineRule="exact"/>
        <w:rPr>
          <w:sz w:val="24"/>
          <w:szCs w:val="24"/>
        </w:rPr>
      </w:pPr>
    </w:p>
    <w:p w14:paraId="41F11C51" w14:textId="77777777" w:rsidR="00937F5F" w:rsidRPr="003C3E58" w:rsidRDefault="00937F5F">
      <w:pPr>
        <w:spacing w:line="200" w:lineRule="exact"/>
        <w:rPr>
          <w:sz w:val="24"/>
          <w:szCs w:val="24"/>
        </w:rPr>
      </w:pPr>
    </w:p>
    <w:p w14:paraId="59D828F7" w14:textId="77777777" w:rsidR="00937F5F" w:rsidRPr="003C3E58" w:rsidRDefault="00937F5F">
      <w:pPr>
        <w:spacing w:line="200" w:lineRule="exact"/>
        <w:rPr>
          <w:sz w:val="24"/>
          <w:szCs w:val="24"/>
        </w:rPr>
      </w:pPr>
    </w:p>
    <w:p w14:paraId="54A867E4" w14:textId="77777777" w:rsidR="00937F5F" w:rsidRPr="003C3E58" w:rsidRDefault="00937F5F">
      <w:pPr>
        <w:spacing w:line="200" w:lineRule="exact"/>
        <w:rPr>
          <w:sz w:val="24"/>
          <w:szCs w:val="24"/>
        </w:rPr>
      </w:pPr>
    </w:p>
    <w:p w14:paraId="5BA67FB3" w14:textId="77777777" w:rsidR="00937F5F" w:rsidRPr="003C3E58" w:rsidRDefault="00937F5F">
      <w:pPr>
        <w:spacing w:line="200" w:lineRule="exact"/>
        <w:rPr>
          <w:sz w:val="24"/>
          <w:szCs w:val="24"/>
        </w:rPr>
      </w:pPr>
    </w:p>
    <w:p w14:paraId="1D7DE91F" w14:textId="77777777" w:rsidR="00937F5F" w:rsidRPr="003C3E58" w:rsidRDefault="00937F5F">
      <w:pPr>
        <w:spacing w:before="6" w:line="200" w:lineRule="exact"/>
        <w:rPr>
          <w:sz w:val="24"/>
          <w:szCs w:val="24"/>
        </w:rPr>
      </w:pPr>
    </w:p>
    <w:p w14:paraId="0264FDBE" w14:textId="77777777" w:rsidR="00937F5F" w:rsidRPr="003C3E58" w:rsidRDefault="00C33D52">
      <w:pPr>
        <w:ind w:left="100" w:right="8217"/>
        <w:jc w:val="both"/>
        <w:rPr>
          <w:sz w:val="24"/>
          <w:szCs w:val="24"/>
        </w:rPr>
      </w:pPr>
      <w:r w:rsidRPr="003C3E58">
        <w:rPr>
          <w:b/>
          <w:color w:val="333333"/>
          <w:sz w:val="24"/>
          <w:szCs w:val="24"/>
        </w:rPr>
        <w:t>Activity float</w:t>
      </w:r>
    </w:p>
    <w:p w14:paraId="77670D54" w14:textId="77777777" w:rsidR="00937F5F" w:rsidRPr="003C3E58" w:rsidRDefault="00C33D52">
      <w:pPr>
        <w:spacing w:before="78" w:line="312" w:lineRule="auto"/>
        <w:ind w:left="100" w:right="85"/>
        <w:jc w:val="both"/>
        <w:rPr>
          <w:sz w:val="24"/>
          <w:szCs w:val="24"/>
        </w:rPr>
      </w:pPr>
      <w:r w:rsidRPr="003C3E58">
        <w:rPr>
          <w:color w:val="333333"/>
          <w:sz w:val="24"/>
          <w:szCs w:val="24"/>
        </w:rPr>
        <w:t>Although the total float is shown for each activity, it really 'belongs' to a path through the network. Activities A and C in Figure above each have 2 weeks' total float. If, however, activity A uses up its float (that is, it is not completed until week 8) then activity B will have zero float (it will have become critical). In such circumstances it may be misleading and detrimental to the project's success to publicize total float!</w:t>
      </w:r>
    </w:p>
    <w:p w14:paraId="47774F45" w14:textId="77777777" w:rsidR="00937F5F" w:rsidRPr="003C3E58" w:rsidRDefault="00C33D52">
      <w:pPr>
        <w:spacing w:before="4"/>
        <w:ind w:left="100" w:right="2460"/>
        <w:jc w:val="both"/>
        <w:rPr>
          <w:sz w:val="24"/>
          <w:szCs w:val="24"/>
        </w:rPr>
      </w:pPr>
      <w:r w:rsidRPr="003C3E58">
        <w:rPr>
          <w:color w:val="333333"/>
          <w:sz w:val="24"/>
          <w:szCs w:val="24"/>
        </w:rPr>
        <w:t>There are a number of other measures of activity float, including the following:</w:t>
      </w:r>
    </w:p>
    <w:p w14:paraId="4728EF4B"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b/>
          <w:color w:val="333333"/>
          <w:sz w:val="24"/>
          <w:szCs w:val="24"/>
        </w:rPr>
        <w:t xml:space="preserve">Free float: </w:t>
      </w:r>
      <w:r w:rsidRPr="003C3E58">
        <w:rPr>
          <w:color w:val="333333"/>
          <w:sz w:val="24"/>
          <w:szCs w:val="24"/>
        </w:rPr>
        <w:t>the time by which an activity may be delayed without affecting any subsequent activity.</w:t>
      </w:r>
    </w:p>
    <w:p w14:paraId="0870F94D" w14:textId="77777777" w:rsidR="00937F5F" w:rsidRPr="003C3E58" w:rsidRDefault="00C33D52">
      <w:pPr>
        <w:spacing w:before="78" w:line="313" w:lineRule="auto"/>
        <w:ind w:left="820" w:right="82"/>
        <w:jc w:val="both"/>
        <w:rPr>
          <w:sz w:val="24"/>
          <w:szCs w:val="24"/>
        </w:rPr>
      </w:pPr>
      <w:r w:rsidRPr="003C3E58">
        <w:rPr>
          <w:color w:val="333333"/>
          <w:sz w:val="24"/>
          <w:szCs w:val="24"/>
        </w:rPr>
        <w:t>It is calculated as the difference between the earliest completion date for the activity and the earliest start date of the succeeding activity. This might be considered a more satisfactory measure of float for publicizing to the staff involved in undertaking the activities.</w:t>
      </w:r>
    </w:p>
    <w:p w14:paraId="7118A569" w14:textId="77777777" w:rsidR="00937F5F" w:rsidRPr="003C3E58" w:rsidRDefault="00C33D52">
      <w:pPr>
        <w:spacing w:line="240" w:lineRule="exact"/>
        <w:ind w:left="460"/>
        <w:rPr>
          <w:sz w:val="24"/>
          <w:szCs w:val="24"/>
        </w:rPr>
      </w:pPr>
      <w:r w:rsidRPr="003C3E58">
        <w:rPr>
          <w:rFonts w:ascii="Arial Unicode MS" w:eastAsia="Arial Unicode MS" w:hAnsi="Arial Unicode MS" w:cs="Arial Unicode MS"/>
          <w:color w:val="333333"/>
          <w:sz w:val="24"/>
          <w:szCs w:val="24"/>
        </w:rPr>
        <w:t xml:space="preserve">➢  </w:t>
      </w:r>
      <w:r w:rsidRPr="003C3E58">
        <w:rPr>
          <w:b/>
          <w:color w:val="333333"/>
          <w:sz w:val="24"/>
          <w:szCs w:val="24"/>
        </w:rPr>
        <w:t xml:space="preserve">Interfering float: </w:t>
      </w:r>
      <w:r w:rsidRPr="003C3E58">
        <w:rPr>
          <w:color w:val="333333"/>
          <w:sz w:val="24"/>
          <w:szCs w:val="24"/>
        </w:rPr>
        <w:t>the difference between total float and free float. This is quite commonly used,</w:t>
      </w:r>
    </w:p>
    <w:p w14:paraId="598E8DF3" w14:textId="77777777" w:rsidR="00937F5F" w:rsidRPr="003C3E58" w:rsidRDefault="00C33D52">
      <w:pPr>
        <w:spacing w:before="78" w:line="312" w:lineRule="auto"/>
        <w:ind w:left="820" w:right="82"/>
        <w:jc w:val="both"/>
        <w:rPr>
          <w:sz w:val="24"/>
          <w:szCs w:val="24"/>
        </w:rPr>
      </w:pPr>
      <w:r w:rsidRPr="003C3E58">
        <w:rPr>
          <w:color w:val="333333"/>
          <w:sz w:val="24"/>
          <w:szCs w:val="24"/>
        </w:rPr>
        <w:t>particularly in association with the free float. Once the free float has been used (or if it is zero), the interfering float tells us by how much the activity may be delayed without delaying the project end date - even though it will delay the start of subsequent activities.</w:t>
      </w:r>
    </w:p>
    <w:p w14:paraId="4CE89731" w14:textId="77777777" w:rsidR="00937F5F" w:rsidRPr="003C3E58" w:rsidRDefault="00C33D52">
      <w:pPr>
        <w:spacing w:before="1" w:line="312" w:lineRule="auto"/>
        <w:ind w:left="1540" w:right="2850"/>
        <w:rPr>
          <w:sz w:val="24"/>
          <w:szCs w:val="24"/>
        </w:rPr>
        <w:sectPr w:rsidR="00937F5F" w:rsidRPr="003C3E58">
          <w:pgSz w:w="12240" w:h="15840"/>
          <w:pgMar w:top="1020" w:right="1320" w:bottom="280" w:left="1340" w:header="754" w:footer="1055" w:gutter="0"/>
          <w:cols w:space="720"/>
        </w:sectPr>
      </w:pPr>
      <w:r w:rsidRPr="003C3E58">
        <w:rPr>
          <w:b/>
          <w:i/>
          <w:color w:val="333333"/>
          <w:sz w:val="24"/>
          <w:szCs w:val="24"/>
        </w:rPr>
        <w:t>Total float = LF –ES –duration (or LS-ES or LF-EF) Free float = ES for following activity -EF for the current Interfering float = total float –free float</w:t>
      </w:r>
    </w:p>
    <w:p w14:paraId="11FD0C91" w14:textId="77777777" w:rsidR="00937F5F" w:rsidRPr="003C3E58" w:rsidRDefault="00937F5F">
      <w:pPr>
        <w:spacing w:line="200" w:lineRule="exact"/>
        <w:rPr>
          <w:sz w:val="24"/>
          <w:szCs w:val="24"/>
        </w:rPr>
      </w:pPr>
    </w:p>
    <w:p w14:paraId="33D7E161" w14:textId="77777777" w:rsidR="00937F5F" w:rsidRPr="003C3E58" w:rsidRDefault="00937F5F">
      <w:pPr>
        <w:spacing w:line="200" w:lineRule="exact"/>
        <w:rPr>
          <w:sz w:val="24"/>
          <w:szCs w:val="24"/>
        </w:rPr>
      </w:pPr>
    </w:p>
    <w:p w14:paraId="7BEE23BF" w14:textId="77777777" w:rsidR="00937F5F" w:rsidRPr="003C3E58" w:rsidRDefault="00937F5F">
      <w:pPr>
        <w:spacing w:line="200" w:lineRule="exact"/>
        <w:rPr>
          <w:sz w:val="24"/>
          <w:szCs w:val="24"/>
        </w:rPr>
      </w:pPr>
    </w:p>
    <w:p w14:paraId="79DE4A99" w14:textId="77777777" w:rsidR="00937F5F" w:rsidRPr="003C3E58" w:rsidRDefault="00937F5F">
      <w:pPr>
        <w:spacing w:before="11" w:line="220" w:lineRule="exact"/>
        <w:rPr>
          <w:sz w:val="24"/>
          <w:szCs w:val="24"/>
        </w:rPr>
      </w:pPr>
    </w:p>
    <w:p w14:paraId="5FE0C54B" w14:textId="77777777" w:rsidR="00937F5F" w:rsidRPr="003C3E58" w:rsidRDefault="00C33D52">
      <w:pPr>
        <w:spacing w:before="32"/>
        <w:ind w:left="100" w:right="771"/>
        <w:jc w:val="both"/>
        <w:rPr>
          <w:sz w:val="24"/>
          <w:szCs w:val="24"/>
        </w:rPr>
      </w:pPr>
      <w:r w:rsidRPr="003C3E58">
        <w:rPr>
          <w:color w:val="333333"/>
          <w:sz w:val="24"/>
          <w:szCs w:val="24"/>
        </w:rPr>
        <w:t>Calculate the free float and interfering float for each of the activities shown in the activity network</w:t>
      </w:r>
    </w:p>
    <w:p w14:paraId="4CFDB5DF" w14:textId="77777777" w:rsidR="00937F5F" w:rsidRPr="003C3E58" w:rsidRDefault="00DA2735">
      <w:pPr>
        <w:spacing w:before="1"/>
        <w:ind w:left="100"/>
        <w:rPr>
          <w:sz w:val="24"/>
          <w:szCs w:val="24"/>
        </w:rPr>
      </w:pPr>
      <w:r>
        <w:rPr>
          <w:noProof/>
          <w:sz w:val="24"/>
          <w:szCs w:val="24"/>
        </w:rPr>
        <w:drawing>
          <wp:inline distT="0" distB="0" distL="0" distR="0" wp14:anchorId="4C9AE78C">
            <wp:extent cx="5923915" cy="3757295"/>
            <wp:effectExtent l="0" t="0" r="0" b="1905"/>
            <wp:docPr id="21"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23915" cy="3757295"/>
                    </a:xfrm>
                    <a:prstGeom prst="rect">
                      <a:avLst/>
                    </a:prstGeom>
                    <a:noFill/>
                    <a:ln>
                      <a:noFill/>
                    </a:ln>
                  </pic:spPr>
                </pic:pic>
              </a:graphicData>
            </a:graphic>
          </wp:inline>
        </w:drawing>
      </w:r>
    </w:p>
    <w:p w14:paraId="3C370DDE" w14:textId="77777777" w:rsidR="00937F5F" w:rsidRPr="003C3E58" w:rsidRDefault="00C33D52">
      <w:pPr>
        <w:spacing w:before="76"/>
        <w:ind w:left="100" w:right="6457"/>
        <w:jc w:val="both"/>
        <w:rPr>
          <w:sz w:val="24"/>
          <w:szCs w:val="24"/>
        </w:rPr>
      </w:pPr>
      <w:r w:rsidRPr="003C3E58">
        <w:rPr>
          <w:b/>
          <w:color w:val="333333"/>
          <w:sz w:val="24"/>
          <w:szCs w:val="24"/>
        </w:rPr>
        <w:t>Shortening the project duration</w:t>
      </w:r>
    </w:p>
    <w:p w14:paraId="271BE008" w14:textId="77777777" w:rsidR="00937F5F" w:rsidRPr="003C3E58" w:rsidRDefault="00C33D52">
      <w:pPr>
        <w:spacing w:before="78" w:line="312" w:lineRule="auto"/>
        <w:ind w:left="100" w:right="79"/>
        <w:jc w:val="both"/>
        <w:rPr>
          <w:sz w:val="24"/>
          <w:szCs w:val="24"/>
        </w:rPr>
      </w:pPr>
      <w:r w:rsidRPr="003C3E58">
        <w:rPr>
          <w:color w:val="333333"/>
          <w:sz w:val="24"/>
          <w:szCs w:val="24"/>
        </w:rPr>
        <w:t>If we wish to shorten the overall duration of a project, we would normally consider attempting to reduce activity durations. In many cases this can be done by applying more resources to the task - working overtime or procuring additional staff, for example. The critical path indicates where we must look to save time - if we are trying to bring forward the end date of the project, there is clearly no point in attempting to shorten non-critical activities. Referring to Figure above, it can be seen that we could complete the project in week</w:t>
      </w:r>
    </w:p>
    <w:p w14:paraId="736E5956" w14:textId="77777777" w:rsidR="00937F5F" w:rsidRPr="003C3E58" w:rsidRDefault="00C33D52">
      <w:pPr>
        <w:spacing w:before="1"/>
        <w:ind w:left="100" w:right="3519"/>
        <w:jc w:val="both"/>
        <w:rPr>
          <w:sz w:val="24"/>
          <w:szCs w:val="24"/>
        </w:rPr>
      </w:pPr>
      <w:r w:rsidRPr="003C3E58">
        <w:rPr>
          <w:color w:val="333333"/>
          <w:sz w:val="24"/>
          <w:szCs w:val="24"/>
        </w:rPr>
        <w:t>12 by reducing the duration of activity F by one week (to 9 weeks).</w:t>
      </w:r>
    </w:p>
    <w:p w14:paraId="6B662E8D" w14:textId="77777777" w:rsidR="00937F5F" w:rsidRPr="003C3E58" w:rsidRDefault="00C33D52">
      <w:pPr>
        <w:spacing w:before="78" w:line="312" w:lineRule="auto"/>
        <w:ind w:left="100" w:right="85"/>
        <w:jc w:val="both"/>
        <w:rPr>
          <w:sz w:val="24"/>
          <w:szCs w:val="24"/>
        </w:rPr>
      </w:pPr>
      <w:r w:rsidRPr="003C3E58">
        <w:rPr>
          <w:color w:val="333333"/>
          <w:sz w:val="24"/>
          <w:szCs w:val="24"/>
        </w:rPr>
        <w:t>Referring to Figure above, suppose that the duration for activity F is shortened to 8 weeks. Calculate the end date for the project.</w:t>
      </w:r>
    </w:p>
    <w:p w14:paraId="4A14D03B" w14:textId="77777777" w:rsidR="00937F5F" w:rsidRPr="003C3E58" w:rsidRDefault="00C33D52">
      <w:pPr>
        <w:spacing w:before="2"/>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What would the end date for the project be if activity F were shortened to 7 weeks? Why?</w:t>
      </w:r>
    </w:p>
    <w:p w14:paraId="1B854EC3" w14:textId="77777777" w:rsidR="00937F5F" w:rsidRPr="003C3E58" w:rsidRDefault="00C33D52">
      <w:pPr>
        <w:spacing w:before="73" w:line="313" w:lineRule="auto"/>
        <w:ind w:left="820" w:right="88" w:hanging="3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As we reduce activity times along the critical path we must continually check for any new critical path emerging and redirect our attention where necessary.</w:t>
      </w:r>
    </w:p>
    <w:p w14:paraId="642B54D2" w14:textId="77777777" w:rsidR="00937F5F" w:rsidRPr="003C3E58" w:rsidRDefault="00C33D52">
      <w:pPr>
        <w:spacing w:line="240" w:lineRule="exact"/>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There will come a point when we can no longer safely, or cost-effectively, reduce critical activity</w:t>
      </w:r>
    </w:p>
    <w:p w14:paraId="6D61EF27" w14:textId="77777777" w:rsidR="00937F5F" w:rsidRPr="003C3E58" w:rsidRDefault="00C33D52">
      <w:pPr>
        <w:spacing w:before="78" w:line="312" w:lineRule="auto"/>
        <w:ind w:left="820" w:right="81"/>
        <w:jc w:val="both"/>
        <w:rPr>
          <w:sz w:val="24"/>
          <w:szCs w:val="24"/>
        </w:rPr>
        <w:sectPr w:rsidR="00937F5F" w:rsidRPr="003C3E58">
          <w:pgSz w:w="12240" w:h="15840"/>
          <w:pgMar w:top="1020" w:right="1320" w:bottom="280" w:left="1340" w:header="754" w:footer="1055" w:gutter="0"/>
          <w:cols w:space="720"/>
        </w:sectPr>
      </w:pPr>
      <w:r w:rsidRPr="003C3E58">
        <w:rPr>
          <w:color w:val="333333"/>
          <w:sz w:val="24"/>
          <w:szCs w:val="24"/>
        </w:rPr>
        <w:t>durations in an attempt to bring forward the project end date. Further savings, if needed, must be sought  in  a  consideration  of  our  work  methods  and  by  questioning  the  logical  sequencing  of activities. Generally, time savings are to be found by increasing the amount of parallelism in the network  and  the  removal  of  bottlenecks  (subject  always,  of  course,  to  resource  and  quality constraints).</w:t>
      </w:r>
    </w:p>
    <w:p w14:paraId="61209677" w14:textId="77777777" w:rsidR="00937F5F" w:rsidRPr="003C3E58" w:rsidRDefault="00937F5F">
      <w:pPr>
        <w:spacing w:line="200" w:lineRule="exact"/>
        <w:rPr>
          <w:sz w:val="24"/>
          <w:szCs w:val="24"/>
        </w:rPr>
      </w:pPr>
    </w:p>
    <w:p w14:paraId="3A393144" w14:textId="77777777" w:rsidR="00937F5F" w:rsidRPr="003C3E58" w:rsidRDefault="00937F5F">
      <w:pPr>
        <w:spacing w:line="200" w:lineRule="exact"/>
        <w:rPr>
          <w:sz w:val="24"/>
          <w:szCs w:val="24"/>
        </w:rPr>
      </w:pPr>
    </w:p>
    <w:p w14:paraId="3F23D5F8" w14:textId="77777777" w:rsidR="00937F5F" w:rsidRPr="003C3E58" w:rsidRDefault="00937F5F">
      <w:pPr>
        <w:spacing w:line="200" w:lineRule="exact"/>
        <w:rPr>
          <w:sz w:val="24"/>
          <w:szCs w:val="24"/>
        </w:rPr>
      </w:pPr>
    </w:p>
    <w:p w14:paraId="5CD463E2" w14:textId="77777777" w:rsidR="00937F5F" w:rsidRPr="003C3E58" w:rsidRDefault="00937F5F">
      <w:pPr>
        <w:spacing w:before="11" w:line="220" w:lineRule="exact"/>
        <w:rPr>
          <w:sz w:val="24"/>
          <w:szCs w:val="24"/>
        </w:rPr>
      </w:pPr>
    </w:p>
    <w:p w14:paraId="5B08B84E" w14:textId="77777777" w:rsidR="00937F5F" w:rsidRPr="003C3E58" w:rsidRDefault="00C33D52">
      <w:pPr>
        <w:spacing w:before="32"/>
        <w:ind w:left="100"/>
        <w:rPr>
          <w:sz w:val="24"/>
          <w:szCs w:val="24"/>
        </w:rPr>
      </w:pPr>
      <w:r w:rsidRPr="003C3E58">
        <w:rPr>
          <w:color w:val="333333"/>
          <w:sz w:val="24"/>
          <w:szCs w:val="24"/>
        </w:rPr>
        <w:t>Identifying the critical path</w:t>
      </w:r>
    </w:p>
    <w:p w14:paraId="7893750E" w14:textId="77777777" w:rsidR="00937F5F" w:rsidRPr="003C3E58" w:rsidRDefault="00C33D52">
      <w:pPr>
        <w:spacing w:before="78" w:line="312" w:lineRule="auto"/>
        <w:ind w:left="100" w:right="79"/>
        <w:rPr>
          <w:sz w:val="24"/>
          <w:szCs w:val="24"/>
        </w:rPr>
      </w:pPr>
      <w:r w:rsidRPr="003C3E58">
        <w:rPr>
          <w:b/>
          <w:color w:val="333333"/>
          <w:sz w:val="24"/>
          <w:szCs w:val="24"/>
        </w:rPr>
        <w:t>Slack</w:t>
      </w:r>
      <w:r w:rsidRPr="003C3E58">
        <w:rPr>
          <w:color w:val="333333"/>
          <w:sz w:val="24"/>
          <w:szCs w:val="24"/>
        </w:rPr>
        <w:t>: It is the difference between the earliest date and the latest date for an event-it is a measure of how late an event may be without affecting the end date of the project.</w:t>
      </w:r>
    </w:p>
    <w:p w14:paraId="4BFE896E" w14:textId="77777777" w:rsidR="00937F5F" w:rsidRPr="003C3E58" w:rsidRDefault="00C33D52">
      <w:pPr>
        <w:spacing w:before="2"/>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The critical path is the path joining all nodes with a zero slack.</w:t>
      </w:r>
    </w:p>
    <w:p w14:paraId="7EEB17CD"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The longest path in the overall network diagram is called the critical path.</w:t>
      </w:r>
    </w:p>
    <w:p w14:paraId="1BFD0152" w14:textId="77777777" w:rsidR="00937F5F" w:rsidRPr="003C3E58" w:rsidRDefault="00C33D52">
      <w:pPr>
        <w:spacing w:before="75" w:line="311" w:lineRule="auto"/>
        <w:ind w:left="820" w:right="85" w:hanging="3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One way to determine which activities make up the critical path is to find which ones have the least slack.</w:t>
      </w:r>
    </w:p>
    <w:p w14:paraId="5428655A" w14:textId="77777777" w:rsidR="00937F5F" w:rsidRPr="003C3E58" w:rsidRDefault="00C33D52">
      <w:pPr>
        <w:spacing w:before="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All the activities with this value are on the critical path of activities.</w:t>
      </w:r>
    </w:p>
    <w:p w14:paraId="2CC5213C" w14:textId="77777777" w:rsidR="00937F5F" w:rsidRPr="003C3E58" w:rsidRDefault="00C33D52">
      <w:pPr>
        <w:spacing w:before="73"/>
        <w:ind w:left="460"/>
        <w:rPr>
          <w:sz w:val="24"/>
          <w:szCs w:val="24"/>
        </w:rPr>
      </w:pPr>
      <w:r w:rsidRPr="003C3E58">
        <w:rPr>
          <w:rFonts w:ascii="Arial Unicode MS" w:eastAsia="Arial Unicode MS" w:hAnsi="Arial Unicode MS" w:cs="Arial Unicode MS"/>
          <w:color w:val="333333"/>
          <w:sz w:val="24"/>
          <w:szCs w:val="24"/>
        </w:rPr>
        <w:t xml:space="preserve">➢  </w:t>
      </w:r>
      <w:r w:rsidRPr="003C3E58">
        <w:rPr>
          <w:color w:val="333333"/>
          <w:sz w:val="24"/>
          <w:szCs w:val="24"/>
        </w:rPr>
        <w:t>The values of total slack for the consumer market study project are shown in Figure</w:t>
      </w:r>
    </w:p>
    <w:p w14:paraId="2198D816" w14:textId="77777777" w:rsidR="00937F5F" w:rsidRPr="003C3E58" w:rsidRDefault="00DA2735">
      <w:pPr>
        <w:spacing w:before="1"/>
        <w:ind w:left="820"/>
        <w:rPr>
          <w:sz w:val="24"/>
          <w:szCs w:val="24"/>
        </w:rPr>
      </w:pPr>
      <w:r>
        <w:rPr>
          <w:noProof/>
          <w:sz w:val="24"/>
          <w:szCs w:val="24"/>
        </w:rPr>
        <w:drawing>
          <wp:inline distT="0" distB="0" distL="0" distR="0" wp14:anchorId="6DB1B8F4">
            <wp:extent cx="5128895" cy="2653665"/>
            <wp:effectExtent l="0" t="0" r="1905" b="635"/>
            <wp:docPr id="2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128895" cy="2653665"/>
                    </a:xfrm>
                    <a:prstGeom prst="rect">
                      <a:avLst/>
                    </a:prstGeom>
                    <a:noFill/>
                    <a:ln>
                      <a:noFill/>
                    </a:ln>
                  </pic:spPr>
                </pic:pic>
              </a:graphicData>
            </a:graphic>
          </wp:inline>
        </w:drawing>
      </w:r>
    </w:p>
    <w:p w14:paraId="7FA67CEF" w14:textId="77777777" w:rsidR="00937F5F" w:rsidRPr="003C3E58" w:rsidRDefault="00DA2735">
      <w:pPr>
        <w:spacing w:before="78" w:line="312" w:lineRule="auto"/>
        <w:ind w:left="100" w:right="7041"/>
        <w:rPr>
          <w:sz w:val="24"/>
          <w:szCs w:val="24"/>
        </w:rPr>
        <w:sectPr w:rsidR="00937F5F" w:rsidRPr="003C3E58">
          <w:pgSz w:w="12240" w:h="15840"/>
          <w:pgMar w:top="1020" w:right="1320" w:bottom="280" w:left="1340" w:header="754" w:footer="1055" w:gutter="0"/>
          <w:cols w:space="720"/>
        </w:sectPr>
      </w:pPr>
      <w:r>
        <w:rPr>
          <w:noProof/>
        </w:rPr>
        <w:drawing>
          <wp:anchor distT="0" distB="0" distL="114300" distR="114300" simplePos="0" relativeHeight="503315354" behindDoc="1" locked="0" layoutInCell="1" allowOverlap="1" wp14:anchorId="56115356">
            <wp:simplePos x="0" y="0"/>
            <wp:positionH relativeFrom="page">
              <wp:posOffset>914400</wp:posOffset>
            </wp:positionH>
            <wp:positionV relativeFrom="paragraph">
              <wp:posOffset>418465</wp:posOffset>
            </wp:positionV>
            <wp:extent cx="4413250" cy="2200910"/>
            <wp:effectExtent l="0" t="0" r="6350" b="0"/>
            <wp:wrapNone/>
            <wp:docPr id="2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413250" cy="2200910"/>
                    </a:xfrm>
                    <a:prstGeom prst="rect">
                      <a:avLst/>
                    </a:prstGeom>
                    <a:noFill/>
                  </pic:spPr>
                </pic:pic>
              </a:graphicData>
            </a:graphic>
            <wp14:sizeRelH relativeFrom="page">
              <wp14:pctWidth>0</wp14:pctWidth>
            </wp14:sizeRelH>
            <wp14:sizeRelV relativeFrom="page">
              <wp14:pctHeight>0</wp14:pctHeight>
            </wp14:sizeRelV>
          </wp:anchor>
        </w:drawing>
      </w:r>
      <w:r w:rsidR="00C33D52" w:rsidRPr="003C3E58">
        <w:rPr>
          <w:color w:val="333333"/>
          <w:sz w:val="24"/>
          <w:szCs w:val="24"/>
        </w:rPr>
        <w:t>Critical Path = F-G Identifying the critical path</w:t>
      </w:r>
    </w:p>
    <w:p w14:paraId="3113DED3" w14:textId="77777777" w:rsidR="00937F5F" w:rsidRPr="003C3E58" w:rsidRDefault="00937F5F">
      <w:pPr>
        <w:spacing w:line="200" w:lineRule="exact"/>
        <w:rPr>
          <w:sz w:val="24"/>
          <w:szCs w:val="24"/>
        </w:rPr>
      </w:pPr>
    </w:p>
    <w:p w14:paraId="6258242F" w14:textId="77777777" w:rsidR="00937F5F" w:rsidRPr="003C3E58" w:rsidRDefault="00937F5F">
      <w:pPr>
        <w:spacing w:line="200" w:lineRule="exact"/>
        <w:rPr>
          <w:sz w:val="24"/>
          <w:szCs w:val="24"/>
        </w:rPr>
      </w:pPr>
    </w:p>
    <w:p w14:paraId="6A710F9D" w14:textId="77777777" w:rsidR="00937F5F" w:rsidRPr="003C3E58" w:rsidRDefault="00937F5F">
      <w:pPr>
        <w:spacing w:line="200" w:lineRule="exact"/>
        <w:rPr>
          <w:sz w:val="24"/>
          <w:szCs w:val="24"/>
        </w:rPr>
      </w:pPr>
    </w:p>
    <w:p w14:paraId="0E70F37F" w14:textId="77777777" w:rsidR="00937F5F" w:rsidRPr="003C3E58" w:rsidRDefault="00937F5F">
      <w:pPr>
        <w:spacing w:before="11" w:line="220" w:lineRule="exact"/>
        <w:rPr>
          <w:sz w:val="24"/>
          <w:szCs w:val="24"/>
        </w:rPr>
      </w:pPr>
    </w:p>
    <w:p w14:paraId="1E3A1379" w14:textId="77777777" w:rsidR="00937F5F" w:rsidRPr="003C3E58" w:rsidRDefault="00C33D52">
      <w:pPr>
        <w:spacing w:before="32"/>
        <w:ind w:left="100"/>
        <w:rPr>
          <w:sz w:val="24"/>
          <w:szCs w:val="24"/>
        </w:rPr>
      </w:pPr>
      <w:r w:rsidRPr="003C3E58">
        <w:rPr>
          <w:sz w:val="24"/>
          <w:szCs w:val="24"/>
        </w:rPr>
        <w:t>Activity Schedule showing total float for each activity</w:t>
      </w:r>
    </w:p>
    <w:p w14:paraId="3509D59C" w14:textId="77777777" w:rsidR="00937F5F" w:rsidRPr="003C3E58" w:rsidRDefault="00DA2735">
      <w:pPr>
        <w:spacing w:before="1"/>
        <w:ind w:left="100"/>
        <w:rPr>
          <w:sz w:val="24"/>
          <w:szCs w:val="24"/>
        </w:rPr>
      </w:pPr>
      <w:r>
        <w:rPr>
          <w:noProof/>
          <w:sz w:val="24"/>
          <w:szCs w:val="24"/>
        </w:rPr>
        <w:drawing>
          <wp:inline distT="0" distB="0" distL="0" distR="0" wp14:anchorId="71B6FD41">
            <wp:extent cx="3806825" cy="1918335"/>
            <wp:effectExtent l="0" t="0" r="3175" b="0"/>
            <wp:docPr id="23"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806825" cy="1918335"/>
                    </a:xfrm>
                    <a:prstGeom prst="rect">
                      <a:avLst/>
                    </a:prstGeom>
                    <a:noFill/>
                    <a:ln>
                      <a:noFill/>
                    </a:ln>
                  </pic:spPr>
                </pic:pic>
              </a:graphicData>
            </a:graphic>
          </wp:inline>
        </w:drawing>
      </w:r>
    </w:p>
    <w:sectPr w:rsidR="00937F5F" w:rsidRPr="003C3E58">
      <w:pgSz w:w="12240" w:h="15840"/>
      <w:pgMar w:top="1020" w:right="1720" w:bottom="280" w:left="1340" w:header="754" w:footer="10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6CDA7" w14:textId="77777777" w:rsidR="00987D4A" w:rsidRDefault="00987D4A">
      <w:r>
        <w:separator/>
      </w:r>
    </w:p>
  </w:endnote>
  <w:endnote w:type="continuationSeparator" w:id="0">
    <w:p w14:paraId="77AFCC6D" w14:textId="77777777" w:rsidR="00987D4A" w:rsidRDefault="00987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5C9AA" w14:textId="77777777" w:rsidR="00C33D52" w:rsidRDefault="00C33D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28AA7" w14:textId="77777777" w:rsidR="00937F5F" w:rsidRDefault="00DA2735">
    <w:pPr>
      <w:spacing w:line="200" w:lineRule="exact"/>
    </w:pPr>
    <w:r>
      <w:rPr>
        <w:noProof/>
      </w:rPr>
      <mc:AlternateContent>
        <mc:Choice Requires="wpg">
          <w:drawing>
            <wp:anchor distT="0" distB="0" distL="114300" distR="114300" simplePos="0" relativeHeight="503315309" behindDoc="1" locked="0" layoutInCell="1" allowOverlap="1" wp14:anchorId="49FDAF2E">
              <wp:simplePos x="0" y="0"/>
              <wp:positionH relativeFrom="page">
                <wp:posOffset>3819525</wp:posOffset>
              </wp:positionH>
              <wp:positionV relativeFrom="page">
                <wp:posOffset>9267825</wp:posOffset>
              </wp:positionV>
              <wp:extent cx="714375" cy="466725"/>
              <wp:effectExtent l="0" t="0" r="9525" b="15875"/>
              <wp:wrapNone/>
              <wp:docPr id="11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375" cy="466725"/>
                        <a:chOff x="6015" y="14595"/>
                        <a:chExt cx="1125" cy="735"/>
                      </a:xfrm>
                    </wpg:grpSpPr>
                    <wps:wsp>
                      <wps:cNvPr id="111" name="Freeform 4"/>
                      <wps:cNvSpPr>
                        <a:spLocks/>
                      </wps:cNvSpPr>
                      <wps:spPr bwMode="auto">
                        <a:xfrm>
                          <a:off x="6015" y="14595"/>
                          <a:ext cx="1125" cy="735"/>
                        </a:xfrm>
                        <a:custGeom>
                          <a:avLst/>
                          <a:gdLst>
                            <a:gd name="T0" fmla="+- 0 6030 6015"/>
                            <a:gd name="T1" fmla="*/ T0 w 1125"/>
                            <a:gd name="T2" fmla="+- 0 14693 14595"/>
                            <a:gd name="T3" fmla="*/ 14693 h 735"/>
                            <a:gd name="T4" fmla="+- 0 6092 6015"/>
                            <a:gd name="T5" fmla="*/ T4 w 1125"/>
                            <a:gd name="T6" fmla="+- 0 14719 14595"/>
                            <a:gd name="T7" fmla="*/ 14719 h 735"/>
                            <a:gd name="T8" fmla="+- 0 6137 6015"/>
                            <a:gd name="T9" fmla="*/ T8 w 1125"/>
                            <a:gd name="T10" fmla="+- 0 14730 14595"/>
                            <a:gd name="T11" fmla="*/ 14730 h 735"/>
                            <a:gd name="T12" fmla="+- 0 6190 6015"/>
                            <a:gd name="T13" fmla="*/ T12 w 1125"/>
                            <a:gd name="T14" fmla="+- 0 14737 14595"/>
                            <a:gd name="T15" fmla="*/ 14737 h 735"/>
                            <a:gd name="T16" fmla="+- 0 6248 6015"/>
                            <a:gd name="T17" fmla="*/ T16 w 1125"/>
                            <a:gd name="T18" fmla="+- 0 14741 14595"/>
                            <a:gd name="T19" fmla="*/ 14741 h 735"/>
                            <a:gd name="T20" fmla="+- 0 6296 6015"/>
                            <a:gd name="T21" fmla="*/ T20 w 1125"/>
                            <a:gd name="T22" fmla="+- 0 14742 14595"/>
                            <a:gd name="T23" fmla="*/ 14742 h 735"/>
                            <a:gd name="T24" fmla="+- 0 6358 6015"/>
                            <a:gd name="T25" fmla="*/ T24 w 1125"/>
                            <a:gd name="T26" fmla="+- 0 14741 14595"/>
                            <a:gd name="T27" fmla="*/ 14741 h 735"/>
                            <a:gd name="T28" fmla="+- 0 6416 6015"/>
                            <a:gd name="T29" fmla="*/ T28 w 1125"/>
                            <a:gd name="T30" fmla="+- 0 14735 14595"/>
                            <a:gd name="T31" fmla="*/ 14735 h 735"/>
                            <a:gd name="T32" fmla="+- 0 6467 6015"/>
                            <a:gd name="T33" fmla="*/ T32 w 1125"/>
                            <a:gd name="T34" fmla="+- 0 14727 14595"/>
                            <a:gd name="T35" fmla="*/ 14727 h 735"/>
                            <a:gd name="T36" fmla="+- 0 6510 6015"/>
                            <a:gd name="T37" fmla="*/ T36 w 1125"/>
                            <a:gd name="T38" fmla="+- 0 14717 14595"/>
                            <a:gd name="T39" fmla="*/ 14717 h 735"/>
                            <a:gd name="T40" fmla="+- 0 6556 6015"/>
                            <a:gd name="T41" fmla="*/ T40 w 1125"/>
                            <a:gd name="T42" fmla="+- 0 14697 14595"/>
                            <a:gd name="T43" fmla="*/ 14697 h 735"/>
                            <a:gd name="T44" fmla="+- 0 6577 6015"/>
                            <a:gd name="T45" fmla="*/ T44 w 1125"/>
                            <a:gd name="T46" fmla="+- 0 14669 14595"/>
                            <a:gd name="T47" fmla="*/ 14669 h 735"/>
                            <a:gd name="T48" fmla="+- 0 6604 6015"/>
                            <a:gd name="T49" fmla="*/ T48 w 1125"/>
                            <a:gd name="T50" fmla="+- 0 14638 14595"/>
                            <a:gd name="T51" fmla="*/ 14638 h 735"/>
                            <a:gd name="T52" fmla="+- 0 6676 6015"/>
                            <a:gd name="T53" fmla="*/ T52 w 1125"/>
                            <a:gd name="T54" fmla="+- 0 14613 14595"/>
                            <a:gd name="T55" fmla="*/ 14613 h 735"/>
                            <a:gd name="T56" fmla="+- 0 6725 6015"/>
                            <a:gd name="T57" fmla="*/ T56 w 1125"/>
                            <a:gd name="T58" fmla="+- 0 14604 14595"/>
                            <a:gd name="T59" fmla="*/ 14604 h 735"/>
                            <a:gd name="T60" fmla="+- 0 6781 6015"/>
                            <a:gd name="T61" fmla="*/ T60 w 1125"/>
                            <a:gd name="T62" fmla="+- 0 14598 14595"/>
                            <a:gd name="T63" fmla="*/ 14598 h 735"/>
                            <a:gd name="T64" fmla="+- 0 6842 6015"/>
                            <a:gd name="T65" fmla="*/ T64 w 1125"/>
                            <a:gd name="T66" fmla="+- 0 14596 14595"/>
                            <a:gd name="T67" fmla="*/ 14596 h 735"/>
                            <a:gd name="T68" fmla="+- 0 6890 6015"/>
                            <a:gd name="T69" fmla="*/ T68 w 1125"/>
                            <a:gd name="T70" fmla="+- 0 14596 14595"/>
                            <a:gd name="T71" fmla="*/ 14596 h 735"/>
                            <a:gd name="T72" fmla="+- 0 6950 6015"/>
                            <a:gd name="T73" fmla="*/ T72 w 1125"/>
                            <a:gd name="T74" fmla="+- 0 14599 14595"/>
                            <a:gd name="T75" fmla="*/ 14599 h 735"/>
                            <a:gd name="T76" fmla="+- 0 7005 6015"/>
                            <a:gd name="T77" fmla="*/ T76 w 1125"/>
                            <a:gd name="T78" fmla="+- 0 14606 14595"/>
                            <a:gd name="T79" fmla="*/ 14606 h 735"/>
                            <a:gd name="T80" fmla="+- 0 7052 6015"/>
                            <a:gd name="T81" fmla="*/ T80 w 1125"/>
                            <a:gd name="T82" fmla="+- 0 14616 14595"/>
                            <a:gd name="T83" fmla="*/ 14616 h 735"/>
                            <a:gd name="T84" fmla="+- 0 7119 6015"/>
                            <a:gd name="T85" fmla="*/ T84 w 1125"/>
                            <a:gd name="T86" fmla="+- 0 14641 14595"/>
                            <a:gd name="T87" fmla="*/ 14641 h 735"/>
                            <a:gd name="T88" fmla="+- 0 7140 6015"/>
                            <a:gd name="T89" fmla="*/ T88 w 1125"/>
                            <a:gd name="T90" fmla="+- 0 14669 14595"/>
                            <a:gd name="T91" fmla="*/ 14669 h 735"/>
                            <a:gd name="T92" fmla="+- 0 7138 6015"/>
                            <a:gd name="T93" fmla="*/ T92 w 1125"/>
                            <a:gd name="T94" fmla="+- 0 15249 14595"/>
                            <a:gd name="T95" fmla="*/ 15249 h 735"/>
                            <a:gd name="T96" fmla="+- 0 7113 6015"/>
                            <a:gd name="T97" fmla="*/ T96 w 1125"/>
                            <a:gd name="T98" fmla="+- 0 15226 14595"/>
                            <a:gd name="T99" fmla="*/ 15226 h 735"/>
                            <a:gd name="T100" fmla="+- 0 7063 6015"/>
                            <a:gd name="T101" fmla="*/ T100 w 1125"/>
                            <a:gd name="T102" fmla="+- 0 15206 14595"/>
                            <a:gd name="T103" fmla="*/ 15206 h 735"/>
                            <a:gd name="T104" fmla="+- 0 7018 6015"/>
                            <a:gd name="T105" fmla="*/ T104 w 1125"/>
                            <a:gd name="T106" fmla="+- 0 15196 14595"/>
                            <a:gd name="T107" fmla="*/ 15196 h 735"/>
                            <a:gd name="T108" fmla="+- 0 6965 6015"/>
                            <a:gd name="T109" fmla="*/ T108 w 1125"/>
                            <a:gd name="T110" fmla="+- 0 15189 14595"/>
                            <a:gd name="T111" fmla="*/ 15189 h 735"/>
                            <a:gd name="T112" fmla="+- 0 6907 6015"/>
                            <a:gd name="T113" fmla="*/ T112 w 1125"/>
                            <a:gd name="T114" fmla="+- 0 15185 14595"/>
                            <a:gd name="T115" fmla="*/ 15185 h 735"/>
                            <a:gd name="T116" fmla="+- 0 6859 6015"/>
                            <a:gd name="T117" fmla="*/ T116 w 1125"/>
                            <a:gd name="T118" fmla="+- 0 15183 14595"/>
                            <a:gd name="T119" fmla="*/ 15183 h 735"/>
                            <a:gd name="T120" fmla="+- 0 6797 6015"/>
                            <a:gd name="T121" fmla="*/ T120 w 1125"/>
                            <a:gd name="T122" fmla="+- 0 15185 14595"/>
                            <a:gd name="T123" fmla="*/ 15185 h 735"/>
                            <a:gd name="T124" fmla="+- 0 6739 6015"/>
                            <a:gd name="T125" fmla="*/ T124 w 1125"/>
                            <a:gd name="T126" fmla="+- 0 15190 14595"/>
                            <a:gd name="T127" fmla="*/ 15190 h 735"/>
                            <a:gd name="T128" fmla="+- 0 6688 6015"/>
                            <a:gd name="T129" fmla="*/ T128 w 1125"/>
                            <a:gd name="T130" fmla="+- 0 15198 14595"/>
                            <a:gd name="T131" fmla="*/ 15198 h 735"/>
                            <a:gd name="T132" fmla="+- 0 6645 6015"/>
                            <a:gd name="T133" fmla="*/ T132 w 1125"/>
                            <a:gd name="T134" fmla="+- 0 15209 14595"/>
                            <a:gd name="T135" fmla="*/ 15209 h 735"/>
                            <a:gd name="T136" fmla="+- 0 6598 6015"/>
                            <a:gd name="T137" fmla="*/ T136 w 1125"/>
                            <a:gd name="T138" fmla="+- 0 15229 14595"/>
                            <a:gd name="T139" fmla="*/ 15229 h 735"/>
                            <a:gd name="T140" fmla="+- 0 6577 6015"/>
                            <a:gd name="T141" fmla="*/ T140 w 1125"/>
                            <a:gd name="T142" fmla="+- 0 15257 14595"/>
                            <a:gd name="T143" fmla="*/ 15257 h 735"/>
                            <a:gd name="T144" fmla="+- 0 6562 6015"/>
                            <a:gd name="T145" fmla="*/ T144 w 1125"/>
                            <a:gd name="T146" fmla="+- 0 15281 14595"/>
                            <a:gd name="T147" fmla="*/ 15281 h 735"/>
                            <a:gd name="T148" fmla="+- 0 6501 6015"/>
                            <a:gd name="T149" fmla="*/ T148 w 1125"/>
                            <a:gd name="T150" fmla="+- 0 15307 14595"/>
                            <a:gd name="T151" fmla="*/ 15307 h 735"/>
                            <a:gd name="T152" fmla="+- 0 6456 6015"/>
                            <a:gd name="T153" fmla="*/ T152 w 1125"/>
                            <a:gd name="T154" fmla="+- 0 15318 14595"/>
                            <a:gd name="T155" fmla="*/ 15318 h 735"/>
                            <a:gd name="T156" fmla="+- 0 6403 6015"/>
                            <a:gd name="T157" fmla="*/ T156 w 1125"/>
                            <a:gd name="T158" fmla="+- 0 15325 14595"/>
                            <a:gd name="T159" fmla="*/ 15325 h 735"/>
                            <a:gd name="T160" fmla="+- 0 6344 6015"/>
                            <a:gd name="T161" fmla="*/ T160 w 1125"/>
                            <a:gd name="T162" fmla="+- 0 15329 14595"/>
                            <a:gd name="T163" fmla="*/ 15329 h 735"/>
                            <a:gd name="T164" fmla="+- 0 6296 6015"/>
                            <a:gd name="T165" fmla="*/ T164 w 1125"/>
                            <a:gd name="T166" fmla="+- 0 15330 14595"/>
                            <a:gd name="T167" fmla="*/ 15330 h 735"/>
                            <a:gd name="T168" fmla="+- 0 6234 6015"/>
                            <a:gd name="T169" fmla="*/ T168 w 1125"/>
                            <a:gd name="T170" fmla="+- 0 15329 14595"/>
                            <a:gd name="T171" fmla="*/ 15329 h 735"/>
                            <a:gd name="T172" fmla="+- 0 6177 6015"/>
                            <a:gd name="T173" fmla="*/ T172 w 1125"/>
                            <a:gd name="T174" fmla="+- 0 15323 14595"/>
                            <a:gd name="T175" fmla="*/ 15323 h 735"/>
                            <a:gd name="T176" fmla="+- 0 6126 6015"/>
                            <a:gd name="T177" fmla="*/ T176 w 1125"/>
                            <a:gd name="T178" fmla="+- 0 15315 14595"/>
                            <a:gd name="T179" fmla="*/ 15315 h 735"/>
                            <a:gd name="T180" fmla="+- 0 6083 6015"/>
                            <a:gd name="T181" fmla="*/ T180 w 1125"/>
                            <a:gd name="T182" fmla="+- 0 15305 14595"/>
                            <a:gd name="T183" fmla="*/ 15305 h 735"/>
                            <a:gd name="T184" fmla="+- 0 6036 6015"/>
                            <a:gd name="T185" fmla="*/ T184 w 1125"/>
                            <a:gd name="T186" fmla="+- 0 15285 14595"/>
                            <a:gd name="T187" fmla="*/ 15285 h 735"/>
                            <a:gd name="T188" fmla="+- 0 6015 6015"/>
                            <a:gd name="T189" fmla="*/ T188 w 1125"/>
                            <a:gd name="T190" fmla="+- 0 15257 14595"/>
                            <a:gd name="T191" fmla="*/ 15257 h 7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125" h="735">
                              <a:moveTo>
                                <a:pt x="0" y="74"/>
                              </a:moveTo>
                              <a:lnTo>
                                <a:pt x="15" y="98"/>
                              </a:lnTo>
                              <a:lnTo>
                                <a:pt x="41" y="112"/>
                              </a:lnTo>
                              <a:lnTo>
                                <a:pt x="77" y="124"/>
                              </a:lnTo>
                              <a:lnTo>
                                <a:pt x="98" y="130"/>
                              </a:lnTo>
                              <a:lnTo>
                                <a:pt x="122" y="135"/>
                              </a:lnTo>
                              <a:lnTo>
                                <a:pt x="147" y="139"/>
                              </a:lnTo>
                              <a:lnTo>
                                <a:pt x="175" y="142"/>
                              </a:lnTo>
                              <a:lnTo>
                                <a:pt x="203" y="145"/>
                              </a:lnTo>
                              <a:lnTo>
                                <a:pt x="233" y="146"/>
                              </a:lnTo>
                              <a:lnTo>
                                <a:pt x="264" y="147"/>
                              </a:lnTo>
                              <a:lnTo>
                                <a:pt x="281" y="147"/>
                              </a:lnTo>
                              <a:lnTo>
                                <a:pt x="313" y="147"/>
                              </a:lnTo>
                              <a:lnTo>
                                <a:pt x="343" y="146"/>
                              </a:lnTo>
                              <a:lnTo>
                                <a:pt x="373" y="143"/>
                              </a:lnTo>
                              <a:lnTo>
                                <a:pt x="401" y="140"/>
                              </a:lnTo>
                              <a:lnTo>
                                <a:pt x="427" y="137"/>
                              </a:lnTo>
                              <a:lnTo>
                                <a:pt x="452" y="132"/>
                              </a:lnTo>
                              <a:lnTo>
                                <a:pt x="474" y="127"/>
                              </a:lnTo>
                              <a:lnTo>
                                <a:pt x="495" y="122"/>
                              </a:lnTo>
                              <a:lnTo>
                                <a:pt x="513" y="116"/>
                              </a:lnTo>
                              <a:lnTo>
                                <a:pt x="541" y="102"/>
                              </a:lnTo>
                              <a:lnTo>
                                <a:pt x="558" y="86"/>
                              </a:lnTo>
                              <a:lnTo>
                                <a:pt x="562" y="74"/>
                              </a:lnTo>
                              <a:lnTo>
                                <a:pt x="564" y="66"/>
                              </a:lnTo>
                              <a:lnTo>
                                <a:pt x="589" y="43"/>
                              </a:lnTo>
                              <a:lnTo>
                                <a:pt x="620" y="29"/>
                              </a:lnTo>
                              <a:lnTo>
                                <a:pt x="661" y="18"/>
                              </a:lnTo>
                              <a:lnTo>
                                <a:pt x="684" y="13"/>
                              </a:lnTo>
                              <a:lnTo>
                                <a:pt x="710" y="9"/>
                              </a:lnTo>
                              <a:lnTo>
                                <a:pt x="737" y="6"/>
                              </a:lnTo>
                              <a:lnTo>
                                <a:pt x="766" y="3"/>
                              </a:lnTo>
                              <a:lnTo>
                                <a:pt x="795" y="2"/>
                              </a:lnTo>
                              <a:lnTo>
                                <a:pt x="827" y="1"/>
                              </a:lnTo>
                              <a:lnTo>
                                <a:pt x="844" y="0"/>
                              </a:lnTo>
                              <a:lnTo>
                                <a:pt x="875" y="1"/>
                              </a:lnTo>
                              <a:lnTo>
                                <a:pt x="906" y="2"/>
                              </a:lnTo>
                              <a:lnTo>
                                <a:pt x="935" y="4"/>
                              </a:lnTo>
                              <a:lnTo>
                                <a:pt x="963" y="7"/>
                              </a:lnTo>
                              <a:lnTo>
                                <a:pt x="990" y="11"/>
                              </a:lnTo>
                              <a:lnTo>
                                <a:pt x="1014" y="15"/>
                              </a:lnTo>
                              <a:lnTo>
                                <a:pt x="1037" y="21"/>
                              </a:lnTo>
                              <a:lnTo>
                                <a:pt x="1076" y="32"/>
                              </a:lnTo>
                              <a:lnTo>
                                <a:pt x="1104" y="46"/>
                              </a:lnTo>
                              <a:lnTo>
                                <a:pt x="1121" y="61"/>
                              </a:lnTo>
                              <a:lnTo>
                                <a:pt x="1125" y="74"/>
                              </a:lnTo>
                              <a:lnTo>
                                <a:pt x="1125" y="662"/>
                              </a:lnTo>
                              <a:lnTo>
                                <a:pt x="1123" y="654"/>
                              </a:lnTo>
                              <a:lnTo>
                                <a:pt x="1118" y="646"/>
                              </a:lnTo>
                              <a:lnTo>
                                <a:pt x="1098" y="631"/>
                              </a:lnTo>
                              <a:lnTo>
                                <a:pt x="1067" y="617"/>
                              </a:lnTo>
                              <a:lnTo>
                                <a:pt x="1048" y="611"/>
                              </a:lnTo>
                              <a:lnTo>
                                <a:pt x="1027" y="606"/>
                              </a:lnTo>
                              <a:lnTo>
                                <a:pt x="1003" y="601"/>
                              </a:lnTo>
                              <a:lnTo>
                                <a:pt x="978" y="597"/>
                              </a:lnTo>
                              <a:lnTo>
                                <a:pt x="950" y="594"/>
                              </a:lnTo>
                              <a:lnTo>
                                <a:pt x="922" y="591"/>
                              </a:lnTo>
                              <a:lnTo>
                                <a:pt x="892" y="590"/>
                              </a:lnTo>
                              <a:lnTo>
                                <a:pt x="861" y="589"/>
                              </a:lnTo>
                              <a:lnTo>
                                <a:pt x="844" y="588"/>
                              </a:lnTo>
                              <a:lnTo>
                                <a:pt x="812" y="589"/>
                              </a:lnTo>
                              <a:lnTo>
                                <a:pt x="782" y="590"/>
                              </a:lnTo>
                              <a:lnTo>
                                <a:pt x="752" y="592"/>
                              </a:lnTo>
                              <a:lnTo>
                                <a:pt x="724" y="595"/>
                              </a:lnTo>
                              <a:lnTo>
                                <a:pt x="698" y="599"/>
                              </a:lnTo>
                              <a:lnTo>
                                <a:pt x="673" y="603"/>
                              </a:lnTo>
                              <a:lnTo>
                                <a:pt x="651" y="608"/>
                              </a:lnTo>
                              <a:lnTo>
                                <a:pt x="630" y="614"/>
                              </a:lnTo>
                              <a:lnTo>
                                <a:pt x="612" y="620"/>
                              </a:lnTo>
                              <a:lnTo>
                                <a:pt x="583" y="634"/>
                              </a:lnTo>
                              <a:lnTo>
                                <a:pt x="567" y="649"/>
                              </a:lnTo>
                              <a:lnTo>
                                <a:pt x="562" y="662"/>
                              </a:lnTo>
                              <a:lnTo>
                                <a:pt x="561" y="670"/>
                              </a:lnTo>
                              <a:lnTo>
                                <a:pt x="547" y="686"/>
                              </a:lnTo>
                              <a:lnTo>
                                <a:pt x="522" y="700"/>
                              </a:lnTo>
                              <a:lnTo>
                                <a:pt x="486" y="712"/>
                              </a:lnTo>
                              <a:lnTo>
                                <a:pt x="464" y="718"/>
                              </a:lnTo>
                              <a:lnTo>
                                <a:pt x="441" y="723"/>
                              </a:lnTo>
                              <a:lnTo>
                                <a:pt x="415" y="727"/>
                              </a:lnTo>
                              <a:lnTo>
                                <a:pt x="388" y="730"/>
                              </a:lnTo>
                              <a:lnTo>
                                <a:pt x="359" y="733"/>
                              </a:lnTo>
                              <a:lnTo>
                                <a:pt x="329" y="734"/>
                              </a:lnTo>
                              <a:lnTo>
                                <a:pt x="298" y="735"/>
                              </a:lnTo>
                              <a:lnTo>
                                <a:pt x="281" y="735"/>
                              </a:lnTo>
                              <a:lnTo>
                                <a:pt x="250" y="735"/>
                              </a:lnTo>
                              <a:lnTo>
                                <a:pt x="219" y="734"/>
                              </a:lnTo>
                              <a:lnTo>
                                <a:pt x="190" y="731"/>
                              </a:lnTo>
                              <a:lnTo>
                                <a:pt x="162" y="728"/>
                              </a:lnTo>
                              <a:lnTo>
                                <a:pt x="135" y="725"/>
                              </a:lnTo>
                              <a:lnTo>
                                <a:pt x="111" y="720"/>
                              </a:lnTo>
                              <a:lnTo>
                                <a:pt x="88" y="715"/>
                              </a:lnTo>
                              <a:lnTo>
                                <a:pt x="68" y="710"/>
                              </a:lnTo>
                              <a:lnTo>
                                <a:pt x="49" y="704"/>
                              </a:lnTo>
                              <a:lnTo>
                                <a:pt x="21" y="690"/>
                              </a:lnTo>
                              <a:lnTo>
                                <a:pt x="4" y="674"/>
                              </a:lnTo>
                              <a:lnTo>
                                <a:pt x="0" y="662"/>
                              </a:lnTo>
                              <a:lnTo>
                                <a:pt x="0" y="74"/>
                              </a:lnTo>
                              <a:close/>
                            </a:path>
                          </a:pathLst>
                        </a:custGeom>
                        <a:noFill/>
                        <a:ln w="12700">
                          <a:solidFill>
                            <a:srgbClr val="6FAC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57B99D" id="Group 3" o:spid="_x0000_s1026" style="position:absolute;margin-left:300.75pt;margin-top:729.75pt;width:56.25pt;height:36.75pt;z-index:-1171;mso-position-horizontal-relative:page;mso-position-vertical-relative:page" coordorigin="6015,14595" coordsize="1125,7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">
              <v:shape id="Freeform 4" o:spid="_x0000_s1027" style="position:absolute;left:6015;top:14595;width:1125;height:735;visibility:visible;mso-wrap-style:square;v-text-anchor:top" coordsize="1125,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" path="m,74l15,98r26,14l77,124r21,6l122,135r25,4l175,142r28,3l233,146r31,1l281,147r32,l343,146r30,-3l401,140r26,-3l452,132r22,-5l495,122r18,-6l541,102,558,86r4,-12l564,66,589,43,620,29,661,18r23,-5l710,9,737,6,766,3,795,2,827,1,844,r31,1l906,2r29,2l963,7r27,4l1014,15r23,6l1076,32r28,14l1121,61r4,13l1125,662r-2,-8l1118,646r-20,-15l1067,617r-19,-6l1027,606r-24,-5l978,597r-28,-3l922,591r-30,-1l861,589r-17,-1l812,589r-30,1l752,592r-28,3l698,599r-25,4l651,608r-21,6l612,620r-29,14l567,649r-5,13l561,670r-14,16l522,700r-36,12l464,718r-23,5l415,727r-27,3l359,733r-30,1l298,735r-17,l250,735r-31,-1l190,731r-28,-3l135,725r-24,-5l88,715,68,710,49,704,21,690,4,674,,662,,74xe" filled="f" strokecolor="#6fac46" strokeweight="1pt">
                <v:path arrowok="t" o:connecttype="custom" o:connectlocs="15,14693;77,14719;122,14730;175,14737;233,14741;281,14742;343,14741;401,14735;452,14727;495,14717;541,14697;562,14669;589,14638;661,14613;710,14604;766,14598;827,14596;875,14596;935,14599;990,14606;1037,14616;1104,14641;1125,14669;1123,15249;1098,15226;1048,15206;1003,15196;950,15189;892,15185;844,15183;782,15185;724,15190;673,15198;630,15209;583,15229;562,15257;547,15281;486,15307;441,15318;388,15325;329,15329;281,15330;219,15329;162,15323;111,15315;68,15305;21,15285;0,15257" o:connectangles="0,0,0,0,0,0,0,0,0,0,0,0,0,0,0,0,0,0,0,0,0,0,0,0,0,0,0,0,0,0,0,0,0,0,0,0,0,0,0,0,0,0,0,0,0,0,0,0"/>
              </v:shape>
              <w10:wrap anchorx="page" anchory="page"/>
            </v:group>
          </w:pict>
        </mc:Fallback>
      </mc:AlternateContent>
    </w:r>
    <w:r>
      <w:rPr>
        <w:noProof/>
      </w:rPr>
      <mc:AlternateContent>
        <mc:Choice Requires="wps">
          <w:drawing>
            <wp:anchor distT="0" distB="0" distL="114300" distR="114300" simplePos="0" relativeHeight="503315310" behindDoc="1" locked="0" layoutInCell="1" allowOverlap="1" wp14:anchorId="24365F1D">
              <wp:simplePos x="0" y="0"/>
              <wp:positionH relativeFrom="page">
                <wp:posOffset>4079240</wp:posOffset>
              </wp:positionH>
              <wp:positionV relativeFrom="page">
                <wp:posOffset>9429115</wp:posOffset>
              </wp:positionV>
              <wp:extent cx="193675" cy="165100"/>
              <wp:effectExtent l="0" t="0" r="9525" b="0"/>
              <wp:wrapNone/>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367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5756E1" w14:textId="77777777" w:rsidR="00937F5F" w:rsidRDefault="00C33D52">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365F1D" id="_x0000_t202" coordsize="21600,21600" o:spt="202" path="m,l,21600r21600,l21600,xe">
              <v:stroke joinstyle="miter"/>
              <v:path gradientshapeok="t" o:connecttype="rect"/>
            </v:shapetype>
            <v:shape id="Text Box 2" o:spid="_x0000_s1027" type="#_x0000_t202" style="position:absolute;margin-left:321.2pt;margin-top:742.45pt;width:15.25pt;height:13pt;z-index:-117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" filled="f" stroked="f">
              <v:path arrowok="t"/>
              <v:textbox inset="0,0,0,0">
                <w:txbxContent>
                  <w:p w14:paraId="365756E1" w14:textId="77777777" w:rsidR="00937F5F" w:rsidRDefault="00C33D52">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Pr>
                        <w:rFonts w:ascii="Calibri" w:eastAsia="Calibri" w:hAnsi="Calibri" w:cs="Calibri"/>
                        <w:noProof/>
                        <w:position w:val="1"/>
                        <w:sz w:val="22"/>
                        <w:szCs w:val="22"/>
                      </w:rPr>
                      <w:t>5</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315311" behindDoc="1" locked="0" layoutInCell="1" allowOverlap="1" wp14:anchorId="54EBA87C">
              <wp:simplePos x="0" y="0"/>
              <wp:positionH relativeFrom="page">
                <wp:posOffset>901700</wp:posOffset>
              </wp:positionH>
              <wp:positionV relativeFrom="page">
                <wp:posOffset>9442450</wp:posOffset>
              </wp:positionV>
              <wp:extent cx="1593850" cy="165100"/>
              <wp:effectExtent l="0" t="0" r="6350" b="0"/>
              <wp:wrapNone/>
              <wp:docPr id="10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9385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6E42F0" w14:textId="77777777" w:rsidR="00937F5F" w:rsidRDefault="00C33D52">
                          <w:pPr>
                            <w:spacing w:line="220" w:lineRule="exact"/>
                            <w:ind w:left="20" w:right="-33"/>
                            <w:rPr>
                              <w:sz w:val="22"/>
                              <w:szCs w:val="22"/>
                            </w:rPr>
                          </w:pPr>
                          <w:r>
                            <w:rPr>
                              <w:sz w:val="22"/>
                              <w:szCs w:val="22"/>
                            </w:rPr>
                            <w:t>Compiled by: Smn</w:t>
                          </w:r>
                        </w:p>
                        <w:p w14:paraId="340AAF14" w14:textId="77777777" w:rsidR="00C33D52" w:rsidRDefault="00C33D52">
                          <w:pPr>
                            <w:spacing w:line="220" w:lineRule="exact"/>
                            <w:ind w:left="20" w:right="-33"/>
                            <w:rPr>
                              <w:sz w:val="22"/>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EBA87C" id="Text Box 1" o:spid="_x0000_s1028" type="#_x0000_t202" style="position:absolute;margin-left:71pt;margin-top:743.5pt;width:125.5pt;height:13pt;z-index:-116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" filled="f" stroked="f">
              <v:path arrowok="t"/>
              <v:textbox inset="0,0,0,0">
                <w:txbxContent>
                  <w:p w14:paraId="2F6E42F0" w14:textId="77777777" w:rsidR="00937F5F" w:rsidRDefault="00C33D52">
                    <w:pPr>
                      <w:spacing w:line="220" w:lineRule="exact"/>
                      <w:ind w:left="20" w:right="-33"/>
                      <w:rPr>
                        <w:sz w:val="22"/>
                        <w:szCs w:val="22"/>
                      </w:rPr>
                    </w:pPr>
                    <w:r>
                      <w:rPr>
                        <w:sz w:val="22"/>
                        <w:szCs w:val="22"/>
                      </w:rPr>
                      <w:t>Compiled by: Smn</w:t>
                    </w:r>
                  </w:p>
                  <w:p w14:paraId="340AAF14" w14:textId="77777777" w:rsidR="00C33D52" w:rsidRDefault="00C33D52">
                    <w:pPr>
                      <w:spacing w:line="220" w:lineRule="exact"/>
                      <w:ind w:left="20" w:right="-33"/>
                      <w:rPr>
                        <w:sz w:val="22"/>
                        <w:szCs w:val="22"/>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4E26D" w14:textId="77777777" w:rsidR="00C33D52" w:rsidRDefault="00C33D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0BD9D" w14:textId="77777777" w:rsidR="00987D4A" w:rsidRDefault="00987D4A">
      <w:r>
        <w:separator/>
      </w:r>
    </w:p>
  </w:footnote>
  <w:footnote w:type="continuationSeparator" w:id="0">
    <w:p w14:paraId="6CD2F743" w14:textId="77777777" w:rsidR="00987D4A" w:rsidRDefault="00987D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76A55" w14:textId="77777777" w:rsidR="00C33D52" w:rsidRDefault="00C33D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5B6C9" w14:textId="0F105D19" w:rsidR="00937F5F" w:rsidRDefault="00DA2735">
    <w:pPr>
      <w:spacing w:line="200" w:lineRule="exact"/>
    </w:pPr>
    <w:r>
      <w:rPr>
        <w:noProof/>
      </w:rPr>
      <mc:AlternateContent>
        <mc:Choice Requires="wps">
          <w:drawing>
            <wp:anchor distT="0" distB="0" distL="114300" distR="114300" simplePos="0" relativeHeight="503315306" behindDoc="1" locked="0" layoutInCell="1" allowOverlap="1" wp14:anchorId="002D9DB7">
              <wp:simplePos x="0" y="0"/>
              <wp:positionH relativeFrom="page">
                <wp:posOffset>1816100</wp:posOffset>
              </wp:positionH>
              <wp:positionV relativeFrom="page">
                <wp:posOffset>465455</wp:posOffset>
              </wp:positionV>
              <wp:extent cx="1257935" cy="189865"/>
              <wp:effectExtent l="0" t="0" r="12065" b="635"/>
              <wp:wrapNone/>
              <wp:docPr id="1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5793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B8BCA" w14:textId="77777777" w:rsidR="00937F5F" w:rsidRDefault="00C33D52">
                          <w:pPr>
                            <w:spacing w:line="280" w:lineRule="exact"/>
                            <w:ind w:left="20" w:right="-39"/>
                            <w:rPr>
                              <w:sz w:val="26"/>
                              <w:szCs w:val="26"/>
                            </w:rPr>
                          </w:pPr>
                          <w:r>
                            <w:rPr>
                              <w:b/>
                              <w:color w:val="FF0000"/>
                              <w:w w:val="99"/>
                              <w:sz w:val="26"/>
                              <w:szCs w:val="26"/>
                            </w:rPr>
                            <w:t>Activity</w:t>
                          </w:r>
                          <w:r>
                            <w:rPr>
                              <w:b/>
                              <w:color w:val="FF0000"/>
                              <w:sz w:val="26"/>
                              <w:szCs w:val="26"/>
                            </w:rPr>
                            <w:t xml:space="preserve"> </w:t>
                          </w:r>
                          <w:r>
                            <w:rPr>
                              <w:b/>
                              <w:color w:val="FF0000"/>
                              <w:w w:val="99"/>
                              <w:sz w:val="26"/>
                              <w:szCs w:val="26"/>
                            </w:rPr>
                            <w:t>Planning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2D9DB7" id="_x0000_t202" coordsize="21600,21600" o:spt="202" path="m,l,21600r21600,l21600,xe">
              <v:stroke joinstyle="miter"/>
              <v:path gradientshapeok="t" o:connecttype="rect"/>
            </v:shapetype>
            <v:shape id="Text Box 7" o:spid="_x0000_s1026" type="#_x0000_t202" style="position:absolute;margin-left:143pt;margin-top:36.65pt;width:99.05pt;height:14.95pt;z-index:-117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" filled="f" stroked="f">
              <v:path arrowok="t"/>
              <v:textbox inset="0,0,0,0">
                <w:txbxContent>
                  <w:p w14:paraId="6FAB8BCA" w14:textId="77777777" w:rsidR="00937F5F" w:rsidRDefault="00C33D52">
                    <w:pPr>
                      <w:spacing w:line="280" w:lineRule="exact"/>
                      <w:ind w:left="20" w:right="-39"/>
                      <w:rPr>
                        <w:sz w:val="26"/>
                        <w:szCs w:val="26"/>
                      </w:rPr>
                    </w:pPr>
                    <w:r>
                      <w:rPr>
                        <w:b/>
                        <w:color w:val="FF0000"/>
                        <w:w w:val="99"/>
                        <w:sz w:val="26"/>
                        <w:szCs w:val="26"/>
                      </w:rPr>
                      <w:t>Activity</w:t>
                    </w:r>
                    <w:r>
                      <w:rPr>
                        <w:b/>
                        <w:color w:val="FF0000"/>
                        <w:sz w:val="26"/>
                        <w:szCs w:val="26"/>
                      </w:rPr>
                      <w:t xml:space="preserve"> </w:t>
                    </w:r>
                    <w:r>
                      <w:rPr>
                        <w:b/>
                        <w:color w:val="FF0000"/>
                        <w:w w:val="99"/>
                        <w:sz w:val="26"/>
                        <w:szCs w:val="26"/>
                      </w:rPr>
                      <w:t>Planning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8802C" w14:textId="77777777" w:rsidR="00C33D52" w:rsidRDefault="00C33D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E3934"/>
    <w:multiLevelType w:val="multilevel"/>
    <w:tmpl w:val="79A4FCB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953437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F5F"/>
    <w:rsid w:val="003C3E58"/>
    <w:rsid w:val="00655860"/>
    <w:rsid w:val="00937F5F"/>
    <w:rsid w:val="00987D4A"/>
    <w:rsid w:val="00AA0E18"/>
    <w:rsid w:val="00C33D52"/>
    <w:rsid w:val="00DA2735"/>
    <w:rsid w:val="00E1727A"/>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DA13C7"/>
  <w15:docId w15:val="{4132BB6B-9C1C-4B44-99B9-CA31E4350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C33D52"/>
    <w:pPr>
      <w:tabs>
        <w:tab w:val="center" w:pos="4320"/>
        <w:tab w:val="right" w:pos="8640"/>
      </w:tabs>
    </w:pPr>
  </w:style>
  <w:style w:type="character" w:customStyle="1" w:styleId="HeaderChar">
    <w:name w:val="Header Char"/>
    <w:basedOn w:val="DefaultParagraphFont"/>
    <w:link w:val="Header"/>
    <w:uiPriority w:val="99"/>
    <w:rsid w:val="00C33D52"/>
  </w:style>
  <w:style w:type="paragraph" w:styleId="Footer">
    <w:name w:val="footer"/>
    <w:basedOn w:val="Normal"/>
    <w:link w:val="FooterChar"/>
    <w:uiPriority w:val="99"/>
    <w:unhideWhenUsed/>
    <w:rsid w:val="00C33D52"/>
    <w:pPr>
      <w:tabs>
        <w:tab w:val="center" w:pos="4320"/>
        <w:tab w:val="right" w:pos="8640"/>
      </w:tabs>
    </w:pPr>
  </w:style>
  <w:style w:type="character" w:customStyle="1" w:styleId="FooterChar">
    <w:name w:val="Footer Char"/>
    <w:basedOn w:val="DefaultParagraphFont"/>
    <w:link w:val="Footer"/>
    <w:uiPriority w:val="99"/>
    <w:rsid w:val="00C33D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jpeg"/><Relationship Id="rId42" Type="http://schemas.openxmlformats.org/officeDocument/2006/relationships/image" Target="media/image30.jpeg"/><Relationship Id="rId47" Type="http://schemas.openxmlformats.org/officeDocument/2006/relationships/image" Target="media/image35.jpeg"/><Relationship Id="rId63" Type="http://schemas.openxmlformats.org/officeDocument/2006/relationships/image" Target="media/image51.jpeg"/><Relationship Id="rId68" Type="http://schemas.openxmlformats.org/officeDocument/2006/relationships/image" Target="media/image56.jpeg"/><Relationship Id="rId84" Type="http://schemas.openxmlformats.org/officeDocument/2006/relationships/image" Target="media/image72.jpeg"/><Relationship Id="rId89" Type="http://schemas.openxmlformats.org/officeDocument/2006/relationships/image" Target="media/image77.jpeg"/><Relationship Id="rId16" Type="http://schemas.openxmlformats.org/officeDocument/2006/relationships/image" Target="media/image4.jpeg"/><Relationship Id="rId11" Type="http://schemas.openxmlformats.org/officeDocument/2006/relationships/header" Target="header3.xml"/><Relationship Id="rId32" Type="http://schemas.openxmlformats.org/officeDocument/2006/relationships/image" Target="media/image20.jpeg"/><Relationship Id="rId37" Type="http://schemas.openxmlformats.org/officeDocument/2006/relationships/image" Target="media/image25.jpeg"/><Relationship Id="rId53" Type="http://schemas.openxmlformats.org/officeDocument/2006/relationships/image" Target="media/image41.jpeg"/><Relationship Id="rId58" Type="http://schemas.openxmlformats.org/officeDocument/2006/relationships/image" Target="media/image46.jpeg"/><Relationship Id="rId74" Type="http://schemas.openxmlformats.org/officeDocument/2006/relationships/image" Target="media/image62.jpeg"/><Relationship Id="rId79" Type="http://schemas.openxmlformats.org/officeDocument/2006/relationships/image" Target="media/image67.jpeg"/><Relationship Id="rId5" Type="http://schemas.openxmlformats.org/officeDocument/2006/relationships/footnotes" Target="footnotes.xml"/><Relationship Id="rId90" Type="http://schemas.openxmlformats.org/officeDocument/2006/relationships/image" Target="media/image78.jpeg"/><Relationship Id="rId95" Type="http://schemas.openxmlformats.org/officeDocument/2006/relationships/fontTable" Target="fontTable.xml"/><Relationship Id="rId22" Type="http://schemas.openxmlformats.org/officeDocument/2006/relationships/image" Target="media/image10.jpeg"/><Relationship Id="rId27" Type="http://schemas.openxmlformats.org/officeDocument/2006/relationships/image" Target="media/image15.jpeg"/><Relationship Id="rId43" Type="http://schemas.openxmlformats.org/officeDocument/2006/relationships/image" Target="media/image31.jpeg"/><Relationship Id="rId48" Type="http://schemas.openxmlformats.org/officeDocument/2006/relationships/image" Target="media/image36.jpeg"/><Relationship Id="rId64" Type="http://schemas.openxmlformats.org/officeDocument/2006/relationships/image" Target="media/image52.jpeg"/><Relationship Id="rId69" Type="http://schemas.openxmlformats.org/officeDocument/2006/relationships/image" Target="media/image57.jpeg"/><Relationship Id="rId8" Type="http://schemas.openxmlformats.org/officeDocument/2006/relationships/header" Target="header2.xml"/><Relationship Id="rId51" Type="http://schemas.openxmlformats.org/officeDocument/2006/relationships/image" Target="media/image39.jpeg"/><Relationship Id="rId72" Type="http://schemas.openxmlformats.org/officeDocument/2006/relationships/image" Target="media/image60.jpeg"/><Relationship Id="rId80" Type="http://schemas.openxmlformats.org/officeDocument/2006/relationships/image" Target="media/image68.jpeg"/><Relationship Id="rId85" Type="http://schemas.openxmlformats.org/officeDocument/2006/relationships/image" Target="media/image73.jpeg"/><Relationship Id="rId93" Type="http://schemas.openxmlformats.org/officeDocument/2006/relationships/image" Target="media/image81.jpe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image" Target="media/image47.jpeg"/><Relationship Id="rId67" Type="http://schemas.openxmlformats.org/officeDocument/2006/relationships/image" Target="media/image55.jpeg"/><Relationship Id="rId20" Type="http://schemas.openxmlformats.org/officeDocument/2006/relationships/image" Target="media/image8.jpeg"/><Relationship Id="rId41" Type="http://schemas.openxmlformats.org/officeDocument/2006/relationships/image" Target="media/image29.jpeg"/><Relationship Id="rId54" Type="http://schemas.openxmlformats.org/officeDocument/2006/relationships/image" Target="media/image42.jpeg"/><Relationship Id="rId62" Type="http://schemas.openxmlformats.org/officeDocument/2006/relationships/image" Target="media/image50.jpeg"/><Relationship Id="rId70" Type="http://schemas.openxmlformats.org/officeDocument/2006/relationships/image" Target="media/image58.jpeg"/><Relationship Id="rId75" Type="http://schemas.openxmlformats.org/officeDocument/2006/relationships/image" Target="media/image63.jpeg"/><Relationship Id="rId83" Type="http://schemas.openxmlformats.org/officeDocument/2006/relationships/image" Target="media/image71.jpeg"/><Relationship Id="rId88" Type="http://schemas.openxmlformats.org/officeDocument/2006/relationships/image" Target="media/image76.jpeg"/><Relationship Id="rId91" Type="http://schemas.openxmlformats.org/officeDocument/2006/relationships/image" Target="media/image79.jpe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jpeg"/><Relationship Id="rId57" Type="http://schemas.openxmlformats.org/officeDocument/2006/relationships/image" Target="media/image45.jpeg"/><Relationship Id="rId10" Type="http://schemas.openxmlformats.org/officeDocument/2006/relationships/footer" Target="footer2.xml"/><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image" Target="media/image40.jpeg"/><Relationship Id="rId60" Type="http://schemas.openxmlformats.org/officeDocument/2006/relationships/image" Target="media/image48.jpeg"/><Relationship Id="rId65" Type="http://schemas.openxmlformats.org/officeDocument/2006/relationships/image" Target="media/image53.jpeg"/><Relationship Id="rId73" Type="http://schemas.openxmlformats.org/officeDocument/2006/relationships/image" Target="media/image61.jpeg"/><Relationship Id="rId78" Type="http://schemas.openxmlformats.org/officeDocument/2006/relationships/image" Target="media/image66.jpeg"/><Relationship Id="rId81" Type="http://schemas.openxmlformats.org/officeDocument/2006/relationships/image" Target="media/image69.jpeg"/><Relationship Id="rId86" Type="http://schemas.openxmlformats.org/officeDocument/2006/relationships/image" Target="media/image74.jpeg"/><Relationship Id="rId94" Type="http://schemas.openxmlformats.org/officeDocument/2006/relationships/image" Target="media/image82.jpe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jpeg"/><Relationship Id="rId18" Type="http://schemas.openxmlformats.org/officeDocument/2006/relationships/image" Target="media/image6.jpeg"/><Relationship Id="rId39" Type="http://schemas.openxmlformats.org/officeDocument/2006/relationships/image" Target="media/image27.jpeg"/><Relationship Id="rId34" Type="http://schemas.openxmlformats.org/officeDocument/2006/relationships/image" Target="media/image22.jpeg"/><Relationship Id="rId50" Type="http://schemas.openxmlformats.org/officeDocument/2006/relationships/image" Target="media/image38.jpeg"/><Relationship Id="rId55" Type="http://schemas.openxmlformats.org/officeDocument/2006/relationships/image" Target="media/image43.jpeg"/><Relationship Id="rId76" Type="http://schemas.openxmlformats.org/officeDocument/2006/relationships/image" Target="media/image64.jpeg"/><Relationship Id="rId7" Type="http://schemas.openxmlformats.org/officeDocument/2006/relationships/header" Target="header1.xml"/><Relationship Id="rId71" Type="http://schemas.openxmlformats.org/officeDocument/2006/relationships/image" Target="media/image59.jpeg"/><Relationship Id="rId92" Type="http://schemas.openxmlformats.org/officeDocument/2006/relationships/image" Target="media/image80.jpeg"/><Relationship Id="rId2" Type="http://schemas.openxmlformats.org/officeDocument/2006/relationships/styles" Target="styles.xml"/><Relationship Id="rId29" Type="http://schemas.openxmlformats.org/officeDocument/2006/relationships/image" Target="media/image17.jpeg"/><Relationship Id="rId24" Type="http://schemas.openxmlformats.org/officeDocument/2006/relationships/image" Target="media/image12.jpeg"/><Relationship Id="rId40" Type="http://schemas.openxmlformats.org/officeDocument/2006/relationships/image" Target="media/image28.jpeg"/><Relationship Id="rId45" Type="http://schemas.openxmlformats.org/officeDocument/2006/relationships/image" Target="media/image33.jpeg"/><Relationship Id="rId66" Type="http://schemas.openxmlformats.org/officeDocument/2006/relationships/image" Target="media/image54.jpeg"/><Relationship Id="rId87" Type="http://schemas.openxmlformats.org/officeDocument/2006/relationships/image" Target="media/image75.jpeg"/><Relationship Id="rId61" Type="http://schemas.openxmlformats.org/officeDocument/2006/relationships/image" Target="media/image49.jpeg"/><Relationship Id="rId82" Type="http://schemas.openxmlformats.org/officeDocument/2006/relationships/image" Target="media/image70.jpeg"/><Relationship Id="rId19" Type="http://schemas.openxmlformats.org/officeDocument/2006/relationships/image" Target="media/image7.jpeg"/><Relationship Id="rId14" Type="http://schemas.openxmlformats.org/officeDocument/2006/relationships/image" Target="media/image2.jpeg"/><Relationship Id="rId30" Type="http://schemas.openxmlformats.org/officeDocument/2006/relationships/image" Target="media/image18.jpeg"/><Relationship Id="rId35" Type="http://schemas.openxmlformats.org/officeDocument/2006/relationships/image" Target="media/image23.jpeg"/><Relationship Id="rId56" Type="http://schemas.openxmlformats.org/officeDocument/2006/relationships/image" Target="media/image44.jpeg"/><Relationship Id="rId77" Type="http://schemas.openxmlformats.org/officeDocument/2006/relationships/image" Target="media/image6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6161</Words>
  <Characters>35118</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2026-03-13T01:38:00Z</dcterms:created>
  <dcterms:modified xsi:type="dcterms:W3CDTF">2026-03-13T01:38:00Z</dcterms:modified>
</cp:coreProperties>
</file>