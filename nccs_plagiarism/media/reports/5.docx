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080B8" w14:textId="77777777" w:rsidR="009A3D1C" w:rsidRDefault="0019486F">
      <w:pPr>
        <w:spacing w:before="2" w:line="120" w:lineRule="exact"/>
        <w:rPr>
          <w:sz w:val="13"/>
          <w:szCs w:val="13"/>
        </w:rPr>
      </w:pPr>
      <w:r>
        <w:rPr>
          <w:noProof/>
        </w:rPr>
        <mc:AlternateContent>
          <mc:Choice Requires="wpg">
            <w:drawing>
              <wp:anchor distT="0" distB="0" distL="114300" distR="114300" simplePos="0" relativeHeight="251657216" behindDoc="1" locked="0" layoutInCell="1" allowOverlap="1" wp14:anchorId="6DEB9559">
                <wp:simplePos x="0" y="0"/>
                <wp:positionH relativeFrom="page">
                  <wp:posOffset>752475</wp:posOffset>
                </wp:positionH>
                <wp:positionV relativeFrom="page">
                  <wp:posOffset>942975</wp:posOffset>
                </wp:positionV>
                <wp:extent cx="4676775" cy="2524125"/>
                <wp:effectExtent l="0" t="0" r="9525" b="15875"/>
                <wp:wrapNone/>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6775" cy="2524125"/>
                          <a:chOff x="1185" y="1485"/>
                          <a:chExt cx="7365" cy="3975"/>
                        </a:xfrm>
                      </wpg:grpSpPr>
                      <wps:wsp>
                        <wps:cNvPr id="7" name="Freeform 8"/>
                        <wps:cNvSpPr>
                          <a:spLocks/>
                        </wps:cNvSpPr>
                        <wps:spPr bwMode="auto">
                          <a:xfrm>
                            <a:off x="1185" y="1485"/>
                            <a:ext cx="7365" cy="3975"/>
                          </a:xfrm>
                          <a:custGeom>
                            <a:avLst/>
                            <a:gdLst>
                              <a:gd name="T0" fmla="+- 0 1185 1185"/>
                              <a:gd name="T1" fmla="*/ T0 w 7365"/>
                              <a:gd name="T2" fmla="+- 0 2148 1485"/>
                              <a:gd name="T3" fmla="*/ 2148 h 3975"/>
                              <a:gd name="T4" fmla="+- 0 1194 1185"/>
                              <a:gd name="T5" fmla="*/ T4 w 7365"/>
                              <a:gd name="T6" fmla="+- 0 2041 1485"/>
                              <a:gd name="T7" fmla="*/ 2041 h 3975"/>
                              <a:gd name="T8" fmla="+- 0 1219 1185"/>
                              <a:gd name="T9" fmla="*/ T8 w 7365"/>
                              <a:gd name="T10" fmla="+- 0 1939 1485"/>
                              <a:gd name="T11" fmla="*/ 1939 h 3975"/>
                              <a:gd name="T12" fmla="+- 0 1259 1185"/>
                              <a:gd name="T13" fmla="*/ T12 w 7365"/>
                              <a:gd name="T14" fmla="+- 0 1843 1485"/>
                              <a:gd name="T15" fmla="*/ 1843 h 3975"/>
                              <a:gd name="T16" fmla="+- 0 1313 1185"/>
                              <a:gd name="T17" fmla="*/ T16 w 7365"/>
                              <a:gd name="T18" fmla="+- 0 1757 1485"/>
                              <a:gd name="T19" fmla="*/ 1757 h 3975"/>
                              <a:gd name="T20" fmla="+- 0 1379 1185"/>
                              <a:gd name="T21" fmla="*/ T20 w 7365"/>
                              <a:gd name="T22" fmla="+- 0 1679 1485"/>
                              <a:gd name="T23" fmla="*/ 1679 h 3975"/>
                              <a:gd name="T24" fmla="+- 0 1456 1185"/>
                              <a:gd name="T25" fmla="*/ T24 w 7365"/>
                              <a:gd name="T26" fmla="+- 0 1613 1485"/>
                              <a:gd name="T27" fmla="*/ 1613 h 3975"/>
                              <a:gd name="T28" fmla="+- 0 1543 1185"/>
                              <a:gd name="T29" fmla="*/ T28 w 7365"/>
                              <a:gd name="T30" fmla="+- 0 1559 1485"/>
                              <a:gd name="T31" fmla="*/ 1559 h 3975"/>
                              <a:gd name="T32" fmla="+- 0 1638 1185"/>
                              <a:gd name="T33" fmla="*/ T32 w 7365"/>
                              <a:gd name="T34" fmla="+- 0 1519 1485"/>
                              <a:gd name="T35" fmla="*/ 1519 h 3975"/>
                              <a:gd name="T36" fmla="+- 0 1740 1185"/>
                              <a:gd name="T37" fmla="*/ T36 w 7365"/>
                              <a:gd name="T38" fmla="+- 0 1494 1485"/>
                              <a:gd name="T39" fmla="*/ 1494 h 3975"/>
                              <a:gd name="T40" fmla="+- 0 1848 1185"/>
                              <a:gd name="T41" fmla="*/ T40 w 7365"/>
                              <a:gd name="T42" fmla="+- 0 1485 1485"/>
                              <a:gd name="T43" fmla="*/ 1485 h 3975"/>
                              <a:gd name="T44" fmla="+- 0 7887 1185"/>
                              <a:gd name="T45" fmla="*/ T44 w 7365"/>
                              <a:gd name="T46" fmla="+- 0 1485 1485"/>
                              <a:gd name="T47" fmla="*/ 1485 h 3975"/>
                              <a:gd name="T48" fmla="+- 0 7995 1185"/>
                              <a:gd name="T49" fmla="*/ T48 w 7365"/>
                              <a:gd name="T50" fmla="+- 0 1494 1485"/>
                              <a:gd name="T51" fmla="*/ 1494 h 3975"/>
                              <a:gd name="T52" fmla="+- 0 8097 1185"/>
                              <a:gd name="T53" fmla="*/ T52 w 7365"/>
                              <a:gd name="T54" fmla="+- 0 1519 1485"/>
                              <a:gd name="T55" fmla="*/ 1519 h 3975"/>
                              <a:gd name="T56" fmla="+- 0 8192 1185"/>
                              <a:gd name="T57" fmla="*/ T56 w 7365"/>
                              <a:gd name="T58" fmla="+- 0 1559 1485"/>
                              <a:gd name="T59" fmla="*/ 1559 h 3975"/>
                              <a:gd name="T60" fmla="+- 0 8279 1185"/>
                              <a:gd name="T61" fmla="*/ T60 w 7365"/>
                              <a:gd name="T62" fmla="+- 0 1613 1485"/>
                              <a:gd name="T63" fmla="*/ 1613 h 3975"/>
                              <a:gd name="T64" fmla="+- 0 8356 1185"/>
                              <a:gd name="T65" fmla="*/ T64 w 7365"/>
                              <a:gd name="T66" fmla="+- 0 1679 1485"/>
                              <a:gd name="T67" fmla="*/ 1679 h 3975"/>
                              <a:gd name="T68" fmla="+- 0 8422 1185"/>
                              <a:gd name="T69" fmla="*/ T68 w 7365"/>
                              <a:gd name="T70" fmla="+- 0 1757 1485"/>
                              <a:gd name="T71" fmla="*/ 1757 h 3975"/>
                              <a:gd name="T72" fmla="+- 0 8476 1185"/>
                              <a:gd name="T73" fmla="*/ T72 w 7365"/>
                              <a:gd name="T74" fmla="+- 0 1843 1485"/>
                              <a:gd name="T75" fmla="*/ 1843 h 3975"/>
                              <a:gd name="T76" fmla="+- 0 8516 1185"/>
                              <a:gd name="T77" fmla="*/ T76 w 7365"/>
                              <a:gd name="T78" fmla="+- 0 1939 1485"/>
                              <a:gd name="T79" fmla="*/ 1939 h 3975"/>
                              <a:gd name="T80" fmla="+- 0 8541 1185"/>
                              <a:gd name="T81" fmla="*/ T80 w 7365"/>
                              <a:gd name="T82" fmla="+- 0 2041 1485"/>
                              <a:gd name="T83" fmla="*/ 2041 h 3975"/>
                              <a:gd name="T84" fmla="+- 0 8550 1185"/>
                              <a:gd name="T85" fmla="*/ T84 w 7365"/>
                              <a:gd name="T86" fmla="+- 0 2148 1485"/>
                              <a:gd name="T87" fmla="*/ 2148 h 3975"/>
                              <a:gd name="T88" fmla="+- 0 8550 1185"/>
                              <a:gd name="T89" fmla="*/ T88 w 7365"/>
                              <a:gd name="T90" fmla="+- 0 4798 1485"/>
                              <a:gd name="T91" fmla="*/ 4798 h 3975"/>
                              <a:gd name="T92" fmla="+- 0 8541 1185"/>
                              <a:gd name="T93" fmla="*/ T92 w 7365"/>
                              <a:gd name="T94" fmla="+- 0 4905 1485"/>
                              <a:gd name="T95" fmla="*/ 4905 h 3975"/>
                              <a:gd name="T96" fmla="+- 0 8516 1185"/>
                              <a:gd name="T97" fmla="*/ T96 w 7365"/>
                              <a:gd name="T98" fmla="+- 0 5007 1485"/>
                              <a:gd name="T99" fmla="*/ 5007 h 3975"/>
                              <a:gd name="T100" fmla="+- 0 8476 1185"/>
                              <a:gd name="T101" fmla="*/ T100 w 7365"/>
                              <a:gd name="T102" fmla="+- 0 5102 1485"/>
                              <a:gd name="T103" fmla="*/ 5102 h 3975"/>
                              <a:gd name="T104" fmla="+- 0 8422 1185"/>
                              <a:gd name="T105" fmla="*/ T104 w 7365"/>
                              <a:gd name="T106" fmla="+- 0 5189 1485"/>
                              <a:gd name="T107" fmla="*/ 5189 h 3975"/>
                              <a:gd name="T108" fmla="+- 0 8356 1185"/>
                              <a:gd name="T109" fmla="*/ T108 w 7365"/>
                              <a:gd name="T110" fmla="+- 0 5266 1485"/>
                              <a:gd name="T111" fmla="*/ 5266 h 3975"/>
                              <a:gd name="T112" fmla="+- 0 8279 1185"/>
                              <a:gd name="T113" fmla="*/ T112 w 7365"/>
                              <a:gd name="T114" fmla="+- 0 5333 1485"/>
                              <a:gd name="T115" fmla="*/ 5333 h 3975"/>
                              <a:gd name="T116" fmla="+- 0 8192 1185"/>
                              <a:gd name="T117" fmla="*/ T116 w 7365"/>
                              <a:gd name="T118" fmla="+- 0 5386 1485"/>
                              <a:gd name="T119" fmla="*/ 5386 h 3975"/>
                              <a:gd name="T120" fmla="+- 0 8097 1185"/>
                              <a:gd name="T121" fmla="*/ T120 w 7365"/>
                              <a:gd name="T122" fmla="+- 0 5427 1485"/>
                              <a:gd name="T123" fmla="*/ 5427 h 3975"/>
                              <a:gd name="T124" fmla="+- 0 7995 1185"/>
                              <a:gd name="T125" fmla="*/ T124 w 7365"/>
                              <a:gd name="T126" fmla="+- 0 5452 1485"/>
                              <a:gd name="T127" fmla="*/ 5452 h 3975"/>
                              <a:gd name="T128" fmla="+- 0 7887 1185"/>
                              <a:gd name="T129" fmla="*/ T128 w 7365"/>
                              <a:gd name="T130" fmla="+- 0 5460 1485"/>
                              <a:gd name="T131" fmla="*/ 5460 h 3975"/>
                              <a:gd name="T132" fmla="+- 0 1848 1185"/>
                              <a:gd name="T133" fmla="*/ T132 w 7365"/>
                              <a:gd name="T134" fmla="+- 0 5460 1485"/>
                              <a:gd name="T135" fmla="*/ 5460 h 3975"/>
                              <a:gd name="T136" fmla="+- 0 1740 1185"/>
                              <a:gd name="T137" fmla="*/ T136 w 7365"/>
                              <a:gd name="T138" fmla="+- 0 5452 1485"/>
                              <a:gd name="T139" fmla="*/ 5452 h 3975"/>
                              <a:gd name="T140" fmla="+- 0 1638 1185"/>
                              <a:gd name="T141" fmla="*/ T140 w 7365"/>
                              <a:gd name="T142" fmla="+- 0 5427 1485"/>
                              <a:gd name="T143" fmla="*/ 5427 h 3975"/>
                              <a:gd name="T144" fmla="+- 0 1543 1185"/>
                              <a:gd name="T145" fmla="*/ T144 w 7365"/>
                              <a:gd name="T146" fmla="+- 0 5386 1485"/>
                              <a:gd name="T147" fmla="*/ 5386 h 3975"/>
                              <a:gd name="T148" fmla="+- 0 1456 1185"/>
                              <a:gd name="T149" fmla="*/ T148 w 7365"/>
                              <a:gd name="T150" fmla="+- 0 5333 1485"/>
                              <a:gd name="T151" fmla="*/ 5333 h 3975"/>
                              <a:gd name="T152" fmla="+- 0 1379 1185"/>
                              <a:gd name="T153" fmla="*/ T152 w 7365"/>
                              <a:gd name="T154" fmla="+- 0 5266 1485"/>
                              <a:gd name="T155" fmla="*/ 5266 h 3975"/>
                              <a:gd name="T156" fmla="+- 0 1313 1185"/>
                              <a:gd name="T157" fmla="*/ T156 w 7365"/>
                              <a:gd name="T158" fmla="+- 0 5189 1485"/>
                              <a:gd name="T159" fmla="*/ 5189 h 3975"/>
                              <a:gd name="T160" fmla="+- 0 1259 1185"/>
                              <a:gd name="T161" fmla="*/ T160 w 7365"/>
                              <a:gd name="T162" fmla="+- 0 5102 1485"/>
                              <a:gd name="T163" fmla="*/ 5102 h 3975"/>
                              <a:gd name="T164" fmla="+- 0 1219 1185"/>
                              <a:gd name="T165" fmla="*/ T164 w 7365"/>
                              <a:gd name="T166" fmla="+- 0 5007 1485"/>
                              <a:gd name="T167" fmla="*/ 5007 h 3975"/>
                              <a:gd name="T168" fmla="+- 0 1194 1185"/>
                              <a:gd name="T169" fmla="*/ T168 w 7365"/>
                              <a:gd name="T170" fmla="+- 0 4905 1485"/>
                              <a:gd name="T171" fmla="*/ 4905 h 3975"/>
                              <a:gd name="T172" fmla="+- 0 1185 1185"/>
                              <a:gd name="T173" fmla="*/ T172 w 7365"/>
                              <a:gd name="T174" fmla="+- 0 4798 1485"/>
                              <a:gd name="T175" fmla="*/ 4798 h 3975"/>
                              <a:gd name="T176" fmla="+- 0 1185 1185"/>
                              <a:gd name="T177" fmla="*/ T176 w 7365"/>
                              <a:gd name="T178" fmla="+- 0 2148 1485"/>
                              <a:gd name="T179" fmla="*/ 2148 h 39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7365" h="3975">
                                <a:moveTo>
                                  <a:pt x="0" y="663"/>
                                </a:moveTo>
                                <a:lnTo>
                                  <a:pt x="9" y="556"/>
                                </a:lnTo>
                                <a:lnTo>
                                  <a:pt x="34" y="454"/>
                                </a:lnTo>
                                <a:lnTo>
                                  <a:pt x="74" y="358"/>
                                </a:lnTo>
                                <a:lnTo>
                                  <a:pt x="128" y="272"/>
                                </a:lnTo>
                                <a:lnTo>
                                  <a:pt x="194" y="194"/>
                                </a:lnTo>
                                <a:lnTo>
                                  <a:pt x="271" y="128"/>
                                </a:lnTo>
                                <a:lnTo>
                                  <a:pt x="358" y="74"/>
                                </a:lnTo>
                                <a:lnTo>
                                  <a:pt x="453" y="34"/>
                                </a:lnTo>
                                <a:lnTo>
                                  <a:pt x="555" y="9"/>
                                </a:lnTo>
                                <a:lnTo>
                                  <a:pt x="663" y="0"/>
                                </a:lnTo>
                                <a:lnTo>
                                  <a:pt x="6702" y="0"/>
                                </a:lnTo>
                                <a:lnTo>
                                  <a:pt x="6810" y="9"/>
                                </a:lnTo>
                                <a:lnTo>
                                  <a:pt x="6912" y="34"/>
                                </a:lnTo>
                                <a:lnTo>
                                  <a:pt x="7007" y="74"/>
                                </a:lnTo>
                                <a:lnTo>
                                  <a:pt x="7094" y="128"/>
                                </a:lnTo>
                                <a:lnTo>
                                  <a:pt x="7171" y="194"/>
                                </a:lnTo>
                                <a:lnTo>
                                  <a:pt x="7237" y="272"/>
                                </a:lnTo>
                                <a:lnTo>
                                  <a:pt x="7291" y="358"/>
                                </a:lnTo>
                                <a:lnTo>
                                  <a:pt x="7331" y="454"/>
                                </a:lnTo>
                                <a:lnTo>
                                  <a:pt x="7356" y="556"/>
                                </a:lnTo>
                                <a:lnTo>
                                  <a:pt x="7365" y="663"/>
                                </a:lnTo>
                                <a:lnTo>
                                  <a:pt x="7365" y="3313"/>
                                </a:lnTo>
                                <a:lnTo>
                                  <a:pt x="7356" y="3420"/>
                                </a:lnTo>
                                <a:lnTo>
                                  <a:pt x="7331" y="3522"/>
                                </a:lnTo>
                                <a:lnTo>
                                  <a:pt x="7291" y="3617"/>
                                </a:lnTo>
                                <a:lnTo>
                                  <a:pt x="7237" y="3704"/>
                                </a:lnTo>
                                <a:lnTo>
                                  <a:pt x="7171" y="3781"/>
                                </a:lnTo>
                                <a:lnTo>
                                  <a:pt x="7094" y="3848"/>
                                </a:lnTo>
                                <a:lnTo>
                                  <a:pt x="7007" y="3901"/>
                                </a:lnTo>
                                <a:lnTo>
                                  <a:pt x="6912" y="3942"/>
                                </a:lnTo>
                                <a:lnTo>
                                  <a:pt x="6810" y="3967"/>
                                </a:lnTo>
                                <a:lnTo>
                                  <a:pt x="6702" y="3975"/>
                                </a:lnTo>
                                <a:lnTo>
                                  <a:pt x="663" y="3975"/>
                                </a:lnTo>
                                <a:lnTo>
                                  <a:pt x="555" y="3967"/>
                                </a:lnTo>
                                <a:lnTo>
                                  <a:pt x="453" y="3942"/>
                                </a:lnTo>
                                <a:lnTo>
                                  <a:pt x="358" y="3901"/>
                                </a:lnTo>
                                <a:lnTo>
                                  <a:pt x="271" y="3848"/>
                                </a:lnTo>
                                <a:lnTo>
                                  <a:pt x="194" y="3781"/>
                                </a:lnTo>
                                <a:lnTo>
                                  <a:pt x="128" y="3704"/>
                                </a:lnTo>
                                <a:lnTo>
                                  <a:pt x="74" y="3617"/>
                                </a:lnTo>
                                <a:lnTo>
                                  <a:pt x="34" y="3522"/>
                                </a:lnTo>
                                <a:lnTo>
                                  <a:pt x="9" y="3420"/>
                                </a:lnTo>
                                <a:lnTo>
                                  <a:pt x="0" y="3313"/>
                                </a:lnTo>
                                <a:lnTo>
                                  <a:pt x="0" y="663"/>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7986E5" id="Group 7" o:spid="_x0000_s1026" style="position:absolute;margin-left:59.25pt;margin-top:74.25pt;width:368.25pt;height:198.75pt;z-index:-251659264;mso-position-horizontal-relative:page;mso-position-vertical-relative:page" coordorigin="1185,1485" coordsize="7365,3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">
                <v:shape id="Freeform 8" o:spid="_x0000_s1027" style="position:absolute;left:1185;top:1485;width:7365;height:3975;visibility:visible;mso-wrap-style:square;v-text-anchor:top" coordsize="7365,3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" path="m,663l9,556,34,454,74,358r54,-86l194,194r77,-66l358,74,453,34,555,9,663,,6702,r108,9l6912,34r95,40l7094,128r77,66l7237,272r54,86l7331,454r25,102l7365,663r,2650l7356,3420r-25,102l7291,3617r-54,87l7171,3781r-77,67l7007,3901r-95,41l6810,3967r-108,8l663,3975r-108,-8l453,3942r-95,-41l271,3848r-77,-67l128,3704,74,3617,34,3522,9,3420,,3313,,663xe" filled="f" strokecolor="#6fac46" strokeweight="1pt">
                  <v:path arrowok="t" o:connecttype="custom" o:connectlocs="0,2148;9,2041;34,1939;74,1843;128,1757;194,1679;271,1613;358,1559;453,1519;555,1494;663,1485;6702,1485;6810,1494;6912,1519;7007,1559;7094,1613;7171,1679;7237,1757;7291,1843;7331,1939;7356,2041;7365,2148;7365,4798;7356,4905;7331,5007;7291,5102;7237,5189;7171,5266;7094,5333;7007,5386;6912,5427;6810,5452;6702,5460;663,5460;555,5452;453,5427;358,5386;271,5333;194,5266;128,5189;74,5102;34,5007;9,4905;0,4798;0,2148" o:connectangles="0,0,0,0,0,0,0,0,0,0,0,0,0,0,0,0,0,0,0,0,0,0,0,0,0,0,0,0,0,0,0,0,0,0,0,0,0,0,0,0,0,0,0,0,0"/>
                </v:shape>
                <w10:wrap anchorx="page" anchory="page"/>
              </v:group>
            </w:pict>
          </mc:Fallback>
        </mc:AlternateContent>
      </w:r>
    </w:p>
    <w:p w14:paraId="2966C306" w14:textId="77777777" w:rsidR="009A3D1C" w:rsidRDefault="009A3D1C">
      <w:pPr>
        <w:spacing w:line="200" w:lineRule="exact"/>
      </w:pPr>
    </w:p>
    <w:p w14:paraId="66548F26" w14:textId="77777777" w:rsidR="009A3D1C" w:rsidRDefault="009A3D1C">
      <w:pPr>
        <w:spacing w:line="200" w:lineRule="exact"/>
      </w:pPr>
    </w:p>
    <w:p w14:paraId="55049A11" w14:textId="77777777" w:rsidR="009A3D1C" w:rsidRDefault="009A3D1C">
      <w:pPr>
        <w:spacing w:line="200" w:lineRule="exact"/>
      </w:pPr>
    </w:p>
    <w:p w14:paraId="2C976248" w14:textId="77777777" w:rsidR="009A3D1C" w:rsidRDefault="00FC50BA">
      <w:pPr>
        <w:spacing w:before="2"/>
        <w:ind w:left="194"/>
        <w:rPr>
          <w:rFonts w:ascii="Calibri" w:eastAsia="Calibri" w:hAnsi="Calibri" w:cs="Calibri"/>
          <w:sz w:val="26"/>
          <w:szCs w:val="26"/>
        </w:rPr>
      </w:pPr>
      <w:r>
        <w:rPr>
          <w:rFonts w:ascii="Calibri" w:eastAsia="Calibri" w:hAnsi="Calibri" w:cs="Calibri"/>
          <w:b/>
          <w:color w:val="00AF50"/>
          <w:w w:val="99"/>
          <w:sz w:val="26"/>
          <w:szCs w:val="26"/>
        </w:rPr>
        <w:t>Topics</w:t>
      </w:r>
      <w:r>
        <w:rPr>
          <w:rFonts w:ascii="Calibri" w:eastAsia="Calibri" w:hAnsi="Calibri" w:cs="Calibri"/>
          <w:b/>
          <w:color w:val="00AF50"/>
          <w:sz w:val="26"/>
          <w:szCs w:val="26"/>
        </w:rPr>
        <w:t xml:space="preserve"> </w:t>
      </w:r>
      <w:r>
        <w:rPr>
          <w:rFonts w:ascii="Calibri" w:eastAsia="Calibri" w:hAnsi="Calibri" w:cs="Calibri"/>
          <w:b/>
          <w:color w:val="00AF50"/>
          <w:w w:val="99"/>
          <w:sz w:val="26"/>
          <w:szCs w:val="26"/>
        </w:rPr>
        <w:t>Covered:</w:t>
      </w:r>
    </w:p>
    <w:p w14:paraId="46A23168" w14:textId="77777777" w:rsidR="009A3D1C" w:rsidRDefault="009A3D1C">
      <w:pPr>
        <w:spacing w:before="5" w:line="180" w:lineRule="exact"/>
        <w:rPr>
          <w:sz w:val="18"/>
          <w:szCs w:val="18"/>
        </w:rPr>
      </w:pPr>
    </w:p>
    <w:p w14:paraId="574E4709" w14:textId="77777777" w:rsidR="009A3D1C" w:rsidRDefault="00FC50BA">
      <w:pPr>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Introduction</w:t>
      </w:r>
      <w:proofErr w:type="gramEnd"/>
    </w:p>
    <w:p w14:paraId="7107FF74"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The</w:t>
      </w:r>
      <w:proofErr w:type="gramEnd"/>
      <w:r>
        <w:rPr>
          <w:rFonts w:ascii="Calibri" w:eastAsia="Calibri" w:hAnsi="Calibri" w:cs="Calibri"/>
          <w:sz w:val="22"/>
          <w:szCs w:val="22"/>
        </w:rPr>
        <w:t xml:space="preserve"> nature of resources</w:t>
      </w:r>
    </w:p>
    <w:p w14:paraId="5AE00784"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Identifying</w:t>
      </w:r>
      <w:proofErr w:type="gramEnd"/>
      <w:r>
        <w:rPr>
          <w:rFonts w:ascii="Calibri" w:eastAsia="Calibri" w:hAnsi="Calibri" w:cs="Calibri"/>
          <w:sz w:val="22"/>
          <w:szCs w:val="22"/>
        </w:rPr>
        <w:t xml:space="preserve"> resource requirements</w:t>
      </w:r>
    </w:p>
    <w:p w14:paraId="5F8D2EE3" w14:textId="77777777" w:rsidR="009A3D1C" w:rsidRDefault="00FC50BA">
      <w:pPr>
        <w:spacing w:before="19"/>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Scheduling</w:t>
      </w:r>
      <w:proofErr w:type="gramEnd"/>
      <w:r>
        <w:rPr>
          <w:rFonts w:ascii="Calibri" w:eastAsia="Calibri" w:hAnsi="Calibri" w:cs="Calibri"/>
          <w:sz w:val="22"/>
          <w:szCs w:val="22"/>
        </w:rPr>
        <w:t xml:space="preserve"> resources</w:t>
      </w:r>
    </w:p>
    <w:p w14:paraId="464CB5CC"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Creating</w:t>
      </w:r>
      <w:proofErr w:type="gramEnd"/>
      <w:r>
        <w:rPr>
          <w:rFonts w:ascii="Calibri" w:eastAsia="Calibri" w:hAnsi="Calibri" w:cs="Calibri"/>
          <w:sz w:val="22"/>
          <w:szCs w:val="22"/>
        </w:rPr>
        <w:t xml:space="preserve"> Critical Paths</w:t>
      </w:r>
    </w:p>
    <w:p w14:paraId="07E72C34"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Counting</w:t>
      </w:r>
      <w:proofErr w:type="gramEnd"/>
      <w:r>
        <w:rPr>
          <w:rFonts w:ascii="Calibri" w:eastAsia="Calibri" w:hAnsi="Calibri" w:cs="Calibri"/>
          <w:sz w:val="22"/>
          <w:szCs w:val="22"/>
        </w:rPr>
        <w:t xml:space="preserve"> the cost</w:t>
      </w:r>
    </w:p>
    <w:p w14:paraId="4A97793E"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Being</w:t>
      </w:r>
      <w:proofErr w:type="gramEnd"/>
      <w:r>
        <w:rPr>
          <w:rFonts w:ascii="Calibri" w:eastAsia="Calibri" w:hAnsi="Calibri" w:cs="Calibri"/>
          <w:sz w:val="22"/>
          <w:szCs w:val="22"/>
        </w:rPr>
        <w:t xml:space="preserve"> Specific</w:t>
      </w:r>
    </w:p>
    <w:p w14:paraId="30131BC3" w14:textId="77777777" w:rsidR="009A3D1C" w:rsidRDefault="00FC50BA">
      <w:pPr>
        <w:spacing w:before="19"/>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Publishing</w:t>
      </w:r>
      <w:proofErr w:type="gramEnd"/>
      <w:r>
        <w:rPr>
          <w:rFonts w:ascii="Calibri" w:eastAsia="Calibri" w:hAnsi="Calibri" w:cs="Calibri"/>
          <w:sz w:val="22"/>
          <w:szCs w:val="22"/>
        </w:rPr>
        <w:t xml:space="preserve"> the resource schedule</w:t>
      </w:r>
    </w:p>
    <w:p w14:paraId="681CD251"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Cost</w:t>
      </w:r>
      <w:proofErr w:type="gramEnd"/>
      <w:r>
        <w:rPr>
          <w:rFonts w:ascii="Calibri" w:eastAsia="Calibri" w:hAnsi="Calibri" w:cs="Calibri"/>
          <w:sz w:val="22"/>
          <w:szCs w:val="22"/>
        </w:rPr>
        <w:t xml:space="preserve"> schedule</w:t>
      </w:r>
    </w:p>
    <w:p w14:paraId="34BD5C65" w14:textId="77777777" w:rsidR="009A3D1C" w:rsidRDefault="00FC50BA">
      <w:pPr>
        <w:spacing w:before="22"/>
        <w:ind w:left="554"/>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The</w:t>
      </w:r>
      <w:proofErr w:type="gramEnd"/>
      <w:r>
        <w:rPr>
          <w:rFonts w:ascii="Calibri" w:eastAsia="Calibri" w:hAnsi="Calibri" w:cs="Calibri"/>
          <w:sz w:val="22"/>
          <w:szCs w:val="22"/>
        </w:rPr>
        <w:t xml:space="preserve"> scheduling sequence</w:t>
      </w:r>
    </w:p>
    <w:p w14:paraId="5F8E68E7" w14:textId="77777777" w:rsidR="009A3D1C" w:rsidRDefault="009A3D1C">
      <w:pPr>
        <w:spacing w:line="200" w:lineRule="exact"/>
      </w:pPr>
    </w:p>
    <w:p w14:paraId="755B5A6E" w14:textId="77777777" w:rsidR="009A3D1C" w:rsidRDefault="009A3D1C">
      <w:pPr>
        <w:spacing w:line="200" w:lineRule="exact"/>
      </w:pPr>
    </w:p>
    <w:p w14:paraId="4CA9191C" w14:textId="77777777" w:rsidR="009A3D1C" w:rsidRDefault="009A3D1C">
      <w:pPr>
        <w:spacing w:line="200" w:lineRule="exact"/>
      </w:pPr>
    </w:p>
    <w:p w14:paraId="0E35176C" w14:textId="77777777" w:rsidR="009A3D1C" w:rsidRDefault="009A3D1C">
      <w:pPr>
        <w:spacing w:line="200" w:lineRule="exact"/>
      </w:pPr>
    </w:p>
    <w:p w14:paraId="25D05251" w14:textId="77777777" w:rsidR="009A3D1C" w:rsidRDefault="009A3D1C">
      <w:pPr>
        <w:spacing w:before="3" w:line="200" w:lineRule="exact"/>
      </w:pPr>
    </w:p>
    <w:p w14:paraId="43F2BD39" w14:textId="77777777" w:rsidR="009A3D1C" w:rsidRDefault="00FC50BA">
      <w:pPr>
        <w:spacing w:before="32"/>
        <w:ind w:left="100" w:right="81"/>
        <w:jc w:val="both"/>
        <w:rPr>
          <w:sz w:val="22"/>
          <w:szCs w:val="22"/>
        </w:rPr>
      </w:pPr>
      <w:r>
        <w:rPr>
          <w:sz w:val="22"/>
          <w:szCs w:val="22"/>
        </w:rPr>
        <w:t xml:space="preserve">After the activities have been identified using various techniques and tabulated into a Work-Break-Down </w:t>
      </w:r>
      <w:proofErr w:type="gramStart"/>
      <w:r>
        <w:rPr>
          <w:sz w:val="22"/>
          <w:szCs w:val="22"/>
        </w:rPr>
        <w:t>their  sources</w:t>
      </w:r>
      <w:proofErr w:type="gramEnd"/>
      <w:r>
        <w:rPr>
          <w:sz w:val="22"/>
          <w:szCs w:val="22"/>
        </w:rPr>
        <w:t xml:space="preserve">  need  to  be  allocated  to  complete  the  identified  tasks.  </w:t>
      </w:r>
      <w:proofErr w:type="gramStart"/>
      <w:r>
        <w:rPr>
          <w:sz w:val="22"/>
          <w:szCs w:val="22"/>
        </w:rPr>
        <w:t>Resource  allocation</w:t>
      </w:r>
      <w:proofErr w:type="gramEnd"/>
      <w:r>
        <w:rPr>
          <w:sz w:val="22"/>
          <w:szCs w:val="22"/>
        </w:rPr>
        <w:t xml:space="preserve">  in  project management  is  concerned  with  creating  a  plan  which  can  help  achieve  future  goals.  </w:t>
      </w:r>
      <w:proofErr w:type="gramStart"/>
      <w:r>
        <w:rPr>
          <w:sz w:val="22"/>
          <w:szCs w:val="22"/>
        </w:rPr>
        <w:t>There  are</w:t>
      </w:r>
      <w:proofErr w:type="gramEnd"/>
      <w:r>
        <w:rPr>
          <w:sz w:val="22"/>
          <w:szCs w:val="22"/>
        </w:rPr>
        <w:t xml:space="preserve">  many resources which have to be allocated when managing a project, </w:t>
      </w:r>
      <w:r>
        <w:rPr>
          <w:i/>
          <w:sz w:val="22"/>
          <w:szCs w:val="22"/>
        </w:rPr>
        <w:t>beginning from budget to equipment and tools, to data and the project’s plan</w:t>
      </w:r>
      <w:r>
        <w:rPr>
          <w:sz w:val="22"/>
          <w:szCs w:val="22"/>
        </w:rPr>
        <w:t>. This process is considered resource allocation</w:t>
      </w:r>
    </w:p>
    <w:p w14:paraId="52521EB4" w14:textId="77777777" w:rsidR="009A3D1C" w:rsidRDefault="009A3D1C">
      <w:pPr>
        <w:spacing w:before="13" w:line="200" w:lineRule="exact"/>
      </w:pPr>
    </w:p>
    <w:p w14:paraId="3370C7EB" w14:textId="77777777" w:rsidR="009A3D1C" w:rsidRDefault="0019486F">
      <w:pPr>
        <w:ind w:left="2200"/>
      </w:pPr>
      <w:r>
        <w:rPr>
          <w:noProof/>
        </w:rPr>
        <w:lastRenderedPageBreak/>
        <w:drawing>
          <wp:inline distT="0" distB="0" distL="0" distR="0" wp14:anchorId="01CD7212">
            <wp:extent cx="3260090" cy="3717290"/>
            <wp:effectExtent l="0" t="0" r="3810" b="381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0090" cy="3717290"/>
                    </a:xfrm>
                    <a:prstGeom prst="rect">
                      <a:avLst/>
                    </a:prstGeom>
                    <a:noFill/>
                    <a:ln>
                      <a:noFill/>
                    </a:ln>
                  </pic:spPr>
                </pic:pic>
              </a:graphicData>
            </a:graphic>
          </wp:inline>
        </w:drawing>
      </w:r>
    </w:p>
    <w:p w14:paraId="08B244C3" w14:textId="77777777" w:rsidR="009A3D1C" w:rsidRDefault="009A3D1C">
      <w:pPr>
        <w:spacing w:before="20" w:line="200" w:lineRule="exact"/>
      </w:pPr>
    </w:p>
    <w:p w14:paraId="3A049DC5" w14:textId="77777777" w:rsidR="009A3D1C" w:rsidRDefault="00FC50BA">
      <w:pPr>
        <w:ind w:left="100" w:right="1654"/>
        <w:jc w:val="both"/>
        <w:rPr>
          <w:sz w:val="22"/>
          <w:szCs w:val="22"/>
        </w:rPr>
        <w:sectPr w:rsidR="009A3D1C">
          <w:headerReference w:type="even" r:id="rId8"/>
          <w:headerReference w:type="default" r:id="rId9"/>
          <w:footerReference w:type="even" r:id="rId10"/>
          <w:footerReference w:type="default" r:id="rId11"/>
          <w:headerReference w:type="first" r:id="rId12"/>
          <w:footerReference w:type="first" r:id="rId13"/>
          <w:pgSz w:w="12240" w:h="15840"/>
          <w:pgMar w:top="1020" w:right="1320" w:bottom="280" w:left="1340" w:header="754" w:footer="1055" w:gutter="0"/>
          <w:pgNumType w:start="1"/>
          <w:cols w:space="720"/>
        </w:sectPr>
      </w:pPr>
      <w:r>
        <w:rPr>
          <w:sz w:val="22"/>
          <w:szCs w:val="22"/>
        </w:rPr>
        <w:t>The final result of resource allocation will normally be a number of schedules including:</w:t>
      </w:r>
    </w:p>
    <w:p w14:paraId="5E25597E" w14:textId="77777777" w:rsidR="009A3D1C" w:rsidRDefault="009A3D1C">
      <w:pPr>
        <w:spacing w:line="200" w:lineRule="exact"/>
      </w:pPr>
    </w:p>
    <w:p w14:paraId="59E72930" w14:textId="77777777" w:rsidR="009A3D1C" w:rsidRDefault="009A3D1C">
      <w:pPr>
        <w:spacing w:before="2" w:line="220" w:lineRule="exact"/>
        <w:rPr>
          <w:sz w:val="22"/>
          <w:szCs w:val="22"/>
        </w:rPr>
      </w:pPr>
    </w:p>
    <w:p w14:paraId="1423FE4B" w14:textId="77777777" w:rsidR="009A3D1C" w:rsidRDefault="00FC50BA">
      <w:pPr>
        <w:spacing w:before="31"/>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Activity</w:t>
      </w:r>
      <w:proofErr w:type="gramEnd"/>
      <w:r>
        <w:rPr>
          <w:b/>
          <w:sz w:val="22"/>
          <w:szCs w:val="22"/>
        </w:rPr>
        <w:t xml:space="preserve"> schedule</w:t>
      </w:r>
      <w:r>
        <w:rPr>
          <w:sz w:val="22"/>
          <w:szCs w:val="22"/>
        </w:rPr>
        <w:t>: indicating start and completion dates for each activity</w:t>
      </w:r>
    </w:p>
    <w:p w14:paraId="43DF2D48"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Resource</w:t>
      </w:r>
      <w:proofErr w:type="gramEnd"/>
      <w:r>
        <w:rPr>
          <w:b/>
          <w:sz w:val="22"/>
          <w:szCs w:val="22"/>
        </w:rPr>
        <w:t xml:space="preserve"> schedule</w:t>
      </w:r>
      <w:r>
        <w:rPr>
          <w:sz w:val="22"/>
          <w:szCs w:val="22"/>
        </w:rPr>
        <w:t>: indicating dates when resources are needed and level of resources</w:t>
      </w:r>
    </w:p>
    <w:p w14:paraId="63D8F92C"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Cost</w:t>
      </w:r>
      <w:proofErr w:type="gramEnd"/>
      <w:r>
        <w:rPr>
          <w:b/>
          <w:sz w:val="22"/>
          <w:szCs w:val="22"/>
        </w:rPr>
        <w:t xml:space="preserve"> schedule</w:t>
      </w:r>
      <w:r>
        <w:rPr>
          <w:sz w:val="22"/>
          <w:szCs w:val="22"/>
        </w:rPr>
        <w:t>: shows accumulative expenditures.</w:t>
      </w:r>
    </w:p>
    <w:p w14:paraId="15DBFAE8" w14:textId="77777777" w:rsidR="009A3D1C" w:rsidRDefault="009A3D1C">
      <w:pPr>
        <w:spacing w:before="13" w:line="240" w:lineRule="exact"/>
        <w:rPr>
          <w:sz w:val="24"/>
          <w:szCs w:val="24"/>
        </w:rPr>
      </w:pPr>
    </w:p>
    <w:p w14:paraId="33355BAA" w14:textId="77777777" w:rsidR="009A3D1C" w:rsidRDefault="00FC50BA">
      <w:pPr>
        <w:ind w:left="100" w:right="5450"/>
        <w:jc w:val="both"/>
        <w:rPr>
          <w:sz w:val="22"/>
          <w:szCs w:val="22"/>
        </w:rPr>
      </w:pPr>
      <w:r>
        <w:rPr>
          <w:b/>
          <w:sz w:val="22"/>
          <w:szCs w:val="22"/>
        </w:rPr>
        <w:t>Who allocates resources? Project manager</w:t>
      </w:r>
    </w:p>
    <w:p w14:paraId="210A6A3E" w14:textId="77777777" w:rsidR="009A3D1C" w:rsidRDefault="00FC50BA">
      <w:pPr>
        <w:spacing w:before="1" w:line="240" w:lineRule="exact"/>
        <w:ind w:left="100" w:right="85"/>
        <w:rPr>
          <w:sz w:val="22"/>
          <w:szCs w:val="22"/>
        </w:rPr>
      </w:pPr>
      <w:r>
        <w:rPr>
          <w:sz w:val="22"/>
          <w:szCs w:val="22"/>
        </w:rPr>
        <w:t xml:space="preserve">A project manager is a person who has the overall responsibility for the successful initiation, planning, </w:t>
      </w:r>
      <w:proofErr w:type="gramStart"/>
      <w:r>
        <w:rPr>
          <w:sz w:val="22"/>
          <w:szCs w:val="22"/>
        </w:rPr>
        <w:t xml:space="preserve">design,   </w:t>
      </w:r>
      <w:proofErr w:type="gramEnd"/>
      <w:r>
        <w:rPr>
          <w:sz w:val="22"/>
          <w:szCs w:val="22"/>
        </w:rPr>
        <w:t xml:space="preserve">execution,   monitoring,   controlling   and   closure   of   a   project.   </w:t>
      </w:r>
      <w:proofErr w:type="gramStart"/>
      <w:r>
        <w:rPr>
          <w:sz w:val="22"/>
          <w:szCs w:val="22"/>
        </w:rPr>
        <w:t xml:space="preserve">Construction,   </w:t>
      </w:r>
      <w:proofErr w:type="gramEnd"/>
      <w:r>
        <w:rPr>
          <w:sz w:val="22"/>
          <w:szCs w:val="22"/>
        </w:rPr>
        <w:t>petrochemical,</w:t>
      </w:r>
    </w:p>
    <w:p w14:paraId="279A8C10" w14:textId="77777777" w:rsidR="009A3D1C" w:rsidRDefault="00FC50BA">
      <w:pPr>
        <w:spacing w:line="240" w:lineRule="exact"/>
        <w:ind w:left="100" w:right="91"/>
        <w:jc w:val="both"/>
        <w:rPr>
          <w:sz w:val="22"/>
          <w:szCs w:val="22"/>
        </w:rPr>
      </w:pPr>
      <w:r>
        <w:rPr>
          <w:sz w:val="22"/>
          <w:szCs w:val="22"/>
        </w:rPr>
        <w:t>architecture, information technology and many different industries that produce products and services use</w:t>
      </w:r>
    </w:p>
    <w:p w14:paraId="6EFC1CD9" w14:textId="77777777" w:rsidR="009A3D1C" w:rsidRDefault="00FC50BA">
      <w:pPr>
        <w:spacing w:before="1"/>
        <w:ind w:left="100" w:right="8339"/>
        <w:jc w:val="both"/>
        <w:rPr>
          <w:sz w:val="22"/>
          <w:szCs w:val="22"/>
        </w:rPr>
      </w:pPr>
      <w:r>
        <w:rPr>
          <w:sz w:val="22"/>
          <w:szCs w:val="22"/>
        </w:rPr>
        <w:t>this job title.</w:t>
      </w:r>
    </w:p>
    <w:p w14:paraId="58EBA545" w14:textId="77777777" w:rsidR="009A3D1C" w:rsidRDefault="00FC50BA">
      <w:pPr>
        <w:spacing w:before="3" w:line="240" w:lineRule="exact"/>
        <w:ind w:left="100" w:right="84"/>
        <w:rPr>
          <w:sz w:val="22"/>
          <w:szCs w:val="22"/>
        </w:rPr>
      </w:pPr>
      <w:r>
        <w:rPr>
          <w:sz w:val="22"/>
          <w:szCs w:val="22"/>
        </w:rPr>
        <w:t>The project manager must have a combination of skills including an ability to ask penetrating questions, detect unstated assumptions and resolve conflicts, as well as more general management skills.</w:t>
      </w:r>
    </w:p>
    <w:p w14:paraId="63302C65" w14:textId="77777777" w:rsidR="009A3D1C" w:rsidRDefault="00FC50BA">
      <w:pPr>
        <w:spacing w:before="2" w:line="240" w:lineRule="exact"/>
        <w:ind w:left="100" w:right="79"/>
        <w:rPr>
          <w:sz w:val="22"/>
          <w:szCs w:val="22"/>
        </w:rPr>
      </w:pPr>
      <w:r>
        <w:rPr>
          <w:sz w:val="22"/>
          <w:szCs w:val="22"/>
        </w:rPr>
        <w:t>Key among a project manager's duties is the recognition that risk directly impacts the likelihood of success and that this risk must be both formally and informally measured throughout the lifetime of a project.</w:t>
      </w:r>
    </w:p>
    <w:p w14:paraId="4A2400D9" w14:textId="77777777" w:rsidR="009A3D1C" w:rsidRDefault="00FC50BA">
      <w:pPr>
        <w:spacing w:before="2" w:line="240" w:lineRule="exact"/>
        <w:ind w:left="100" w:right="88"/>
        <w:rPr>
          <w:sz w:val="22"/>
          <w:szCs w:val="22"/>
        </w:rPr>
      </w:pPr>
      <w:r>
        <w:rPr>
          <w:sz w:val="22"/>
          <w:szCs w:val="22"/>
        </w:rPr>
        <w:t>Risks arise from uncertainty, and the successful project manager is the one who focuses on this as their primary concern. Most of the issues that impact a project result in one way or another from risk. A good</w:t>
      </w:r>
    </w:p>
    <w:p w14:paraId="62415CB9" w14:textId="77777777" w:rsidR="009A3D1C" w:rsidRDefault="00FC50BA">
      <w:pPr>
        <w:spacing w:before="2" w:line="240" w:lineRule="exact"/>
        <w:ind w:left="100" w:right="85"/>
        <w:rPr>
          <w:sz w:val="22"/>
          <w:szCs w:val="22"/>
        </w:rPr>
      </w:pPr>
      <w:proofErr w:type="gramStart"/>
      <w:r>
        <w:rPr>
          <w:sz w:val="22"/>
          <w:szCs w:val="22"/>
        </w:rPr>
        <w:t>project  manager</w:t>
      </w:r>
      <w:proofErr w:type="gramEnd"/>
      <w:r>
        <w:rPr>
          <w:sz w:val="22"/>
          <w:szCs w:val="22"/>
        </w:rPr>
        <w:t xml:space="preserve">  can  lessen  risk  significantly,  often  by  adhering  to  a  policy  of  open  communication, ensuring every significant participant has an opportunity to express opinions and concerns.</w:t>
      </w:r>
    </w:p>
    <w:p w14:paraId="008F0186" w14:textId="77777777" w:rsidR="009A3D1C" w:rsidRDefault="00FC50BA">
      <w:pPr>
        <w:spacing w:line="240" w:lineRule="exact"/>
        <w:ind w:left="100" w:right="93"/>
        <w:jc w:val="both"/>
        <w:rPr>
          <w:sz w:val="22"/>
          <w:szCs w:val="22"/>
        </w:rPr>
      </w:pPr>
      <w:r>
        <w:rPr>
          <w:sz w:val="22"/>
          <w:szCs w:val="22"/>
        </w:rPr>
        <w:t>A project manager is a person who is responsible for making decisions, both large and small. The project</w:t>
      </w:r>
    </w:p>
    <w:p w14:paraId="093A1CC4" w14:textId="77777777" w:rsidR="009A3D1C" w:rsidRDefault="00FC50BA">
      <w:pPr>
        <w:spacing w:before="5" w:line="240" w:lineRule="exact"/>
        <w:ind w:left="100" w:right="87"/>
        <w:rPr>
          <w:sz w:val="22"/>
          <w:szCs w:val="22"/>
        </w:rPr>
      </w:pPr>
      <w:r>
        <w:rPr>
          <w:sz w:val="22"/>
          <w:szCs w:val="22"/>
        </w:rPr>
        <w:t>manager should make sure they control risk and minimize uncertainty. Every decision the project manager makes must directly benefit their project.</w:t>
      </w:r>
    </w:p>
    <w:p w14:paraId="156E4FB1" w14:textId="77777777" w:rsidR="009A3D1C" w:rsidRDefault="00FC50BA">
      <w:pPr>
        <w:spacing w:before="2" w:line="240" w:lineRule="exact"/>
        <w:ind w:left="100" w:right="83"/>
        <w:jc w:val="both"/>
        <w:rPr>
          <w:sz w:val="22"/>
          <w:szCs w:val="22"/>
        </w:rPr>
      </w:pPr>
      <w:r>
        <w:rPr>
          <w:sz w:val="22"/>
          <w:szCs w:val="22"/>
        </w:rPr>
        <w:t>Project managers use project management software, such as Microsoft Project, to organize their tasks and workforce. These software packages allow project managers to produce reports and charts in a few minutes, compared with the several hours it can take if they do it by hand.</w:t>
      </w:r>
    </w:p>
    <w:p w14:paraId="43F3F907" w14:textId="77777777" w:rsidR="009A3D1C" w:rsidRDefault="00FC50BA">
      <w:pPr>
        <w:spacing w:before="1"/>
        <w:ind w:left="100" w:right="7000"/>
        <w:jc w:val="both"/>
        <w:rPr>
          <w:sz w:val="22"/>
          <w:szCs w:val="22"/>
        </w:rPr>
      </w:pPr>
      <w:r>
        <w:rPr>
          <w:b/>
          <w:sz w:val="22"/>
          <w:szCs w:val="22"/>
        </w:rPr>
        <w:t>Roles and Responsibilities</w:t>
      </w:r>
    </w:p>
    <w:p w14:paraId="01A55AD3" w14:textId="77777777" w:rsidR="009A3D1C" w:rsidRDefault="00FC50BA">
      <w:pPr>
        <w:spacing w:before="18"/>
        <w:ind w:left="100" w:right="3126"/>
        <w:jc w:val="both"/>
        <w:rPr>
          <w:sz w:val="22"/>
          <w:szCs w:val="22"/>
        </w:rPr>
      </w:pPr>
      <w:r>
        <w:rPr>
          <w:sz w:val="22"/>
          <w:szCs w:val="22"/>
        </w:rPr>
        <w:t>The role of the project manager encompasses many activities including:</w:t>
      </w:r>
    </w:p>
    <w:p w14:paraId="3F9A0135"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Planning and Defining Scope</w:t>
      </w:r>
    </w:p>
    <w:p w14:paraId="122D1CB5"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Activity Planning and Sequencing</w:t>
      </w:r>
    </w:p>
    <w:p w14:paraId="67B31183" w14:textId="77777777" w:rsidR="009A3D1C" w:rsidRDefault="00FC50BA">
      <w:pPr>
        <w:spacing w:before="2"/>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Resource Planning</w:t>
      </w:r>
    </w:p>
    <w:p w14:paraId="5BB3AC8C"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Developing Schedules</w:t>
      </w:r>
    </w:p>
    <w:p w14:paraId="16EF6E86"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Time Estimating</w:t>
      </w:r>
    </w:p>
    <w:p w14:paraId="7A6FC139"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Cost Estimating</w:t>
      </w:r>
    </w:p>
    <w:p w14:paraId="2C54B0E7"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Developing a Budget</w:t>
      </w:r>
    </w:p>
    <w:p w14:paraId="481357DF"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Documentation</w:t>
      </w:r>
    </w:p>
    <w:p w14:paraId="291EEA91"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Creating Charts and Schedules</w:t>
      </w:r>
    </w:p>
    <w:p w14:paraId="22198D60"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Risk Analysis</w:t>
      </w:r>
    </w:p>
    <w:p w14:paraId="49516767"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Managing Risks and Issues</w:t>
      </w:r>
    </w:p>
    <w:p w14:paraId="52F8B7DA"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Monitoring and Reporting Progress</w:t>
      </w:r>
    </w:p>
    <w:p w14:paraId="2AB21371"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Team Leadership</w:t>
      </w:r>
    </w:p>
    <w:p w14:paraId="0CA0A973"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Strategic Influencing</w:t>
      </w:r>
    </w:p>
    <w:p w14:paraId="0A915AA0"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Business Partnering</w:t>
      </w:r>
    </w:p>
    <w:p w14:paraId="054E684C"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Working with Vendors</w:t>
      </w:r>
    </w:p>
    <w:p w14:paraId="2C03D99E"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Scalability, Interoperability and Portability Analysis</w:t>
      </w:r>
    </w:p>
    <w:p w14:paraId="2AC04A1B"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Controlling Quality</w:t>
      </w:r>
    </w:p>
    <w:p w14:paraId="2DE7C121"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Benefits Realization</w:t>
      </w:r>
    </w:p>
    <w:p w14:paraId="2EE8E83B" w14:textId="77777777" w:rsidR="009A3D1C" w:rsidRDefault="00FC50BA">
      <w:pPr>
        <w:spacing w:before="5" w:line="240" w:lineRule="exact"/>
        <w:ind w:left="100" w:right="87"/>
        <w:rPr>
          <w:sz w:val="22"/>
          <w:szCs w:val="22"/>
        </w:rPr>
      </w:pPr>
      <w:r>
        <w:rPr>
          <w:sz w:val="22"/>
          <w:szCs w:val="22"/>
        </w:rPr>
        <w:t>Finally, senior management must give a project manager support and authority if he or she is going to be successful.</w:t>
      </w:r>
    </w:p>
    <w:p w14:paraId="3821DFB9" w14:textId="77777777" w:rsidR="009A3D1C" w:rsidRDefault="009A3D1C">
      <w:pPr>
        <w:spacing w:before="11" w:line="240" w:lineRule="exact"/>
        <w:rPr>
          <w:sz w:val="24"/>
          <w:szCs w:val="24"/>
        </w:rPr>
      </w:pPr>
    </w:p>
    <w:p w14:paraId="06909035" w14:textId="77777777" w:rsidR="009A3D1C" w:rsidRDefault="00FC50BA">
      <w:pPr>
        <w:ind w:left="100" w:right="7216"/>
        <w:jc w:val="both"/>
        <w:rPr>
          <w:sz w:val="22"/>
          <w:szCs w:val="22"/>
        </w:rPr>
      </w:pPr>
      <w:r>
        <w:rPr>
          <w:b/>
          <w:sz w:val="22"/>
          <w:szCs w:val="22"/>
        </w:rPr>
        <w:t>The nature of resources</w:t>
      </w:r>
    </w:p>
    <w:p w14:paraId="72F8E61E" w14:textId="77777777" w:rsidR="009A3D1C" w:rsidRDefault="00FC50BA">
      <w:pPr>
        <w:spacing w:before="1" w:line="240" w:lineRule="exact"/>
        <w:ind w:left="100" w:right="81"/>
        <w:rPr>
          <w:sz w:val="22"/>
          <w:szCs w:val="22"/>
        </w:rPr>
        <w:sectPr w:rsidR="009A3D1C">
          <w:pgSz w:w="12240" w:h="15840"/>
          <w:pgMar w:top="1020" w:right="1320" w:bottom="280" w:left="1340" w:header="754" w:footer="1055" w:gutter="0"/>
          <w:cols w:space="720"/>
        </w:sectPr>
      </w:pPr>
      <w:r>
        <w:rPr>
          <w:sz w:val="22"/>
          <w:szCs w:val="22"/>
        </w:rPr>
        <w:t xml:space="preserve">In project management, resources are required to carry out the project tasks. They can be people, equipment, </w:t>
      </w:r>
      <w:proofErr w:type="gramStart"/>
      <w:r>
        <w:rPr>
          <w:sz w:val="22"/>
          <w:szCs w:val="22"/>
        </w:rPr>
        <w:t>facilities,  funding</w:t>
      </w:r>
      <w:proofErr w:type="gramEnd"/>
      <w:r>
        <w:rPr>
          <w:sz w:val="22"/>
          <w:szCs w:val="22"/>
        </w:rPr>
        <w:t>,  or  anything  else  capable  of  definition  (usually  other  than  labor)  required  for  the</w:t>
      </w:r>
    </w:p>
    <w:p w14:paraId="51A0F4D3" w14:textId="77777777" w:rsidR="009A3D1C" w:rsidRDefault="009A3D1C">
      <w:pPr>
        <w:spacing w:line="200" w:lineRule="exact"/>
      </w:pPr>
    </w:p>
    <w:p w14:paraId="26DD1A18" w14:textId="77777777" w:rsidR="009A3D1C" w:rsidRDefault="009A3D1C">
      <w:pPr>
        <w:spacing w:before="3" w:line="220" w:lineRule="exact"/>
        <w:rPr>
          <w:sz w:val="22"/>
          <w:szCs w:val="22"/>
        </w:rPr>
      </w:pPr>
    </w:p>
    <w:p w14:paraId="0B3EE396" w14:textId="77777777" w:rsidR="009A3D1C" w:rsidRDefault="00FC50BA">
      <w:pPr>
        <w:spacing w:before="32"/>
        <w:ind w:left="100" w:right="79"/>
        <w:jc w:val="both"/>
        <w:rPr>
          <w:sz w:val="22"/>
          <w:szCs w:val="22"/>
        </w:rPr>
      </w:pPr>
      <w:r>
        <w:rPr>
          <w:sz w:val="22"/>
          <w:szCs w:val="22"/>
        </w:rPr>
        <w:t>completion of a project activity. The lack of a resource will therefore be a constraint on the completion of the project activity. Resources may be storable or non-storable. Storable resources remain available unless depleted by usage, and may be replenished by project tasks which produce them. Non-storable resources must be renewed for each time period, even if not used in previous time periods.</w:t>
      </w:r>
    </w:p>
    <w:p w14:paraId="06ADB54E" w14:textId="77777777" w:rsidR="009A3D1C" w:rsidRDefault="00FC50BA">
      <w:pPr>
        <w:spacing w:before="2" w:line="240" w:lineRule="exact"/>
        <w:ind w:left="100" w:right="81"/>
        <w:rPr>
          <w:sz w:val="22"/>
          <w:szCs w:val="22"/>
        </w:rPr>
      </w:pPr>
      <w:r>
        <w:rPr>
          <w:sz w:val="22"/>
          <w:szCs w:val="22"/>
        </w:rPr>
        <w:t xml:space="preserve">Allocation of limited resources is based on the priority given to each of the project activities. Their priority is </w:t>
      </w:r>
      <w:proofErr w:type="gramStart"/>
      <w:r>
        <w:rPr>
          <w:sz w:val="22"/>
          <w:szCs w:val="22"/>
        </w:rPr>
        <w:t>calculated  using</w:t>
      </w:r>
      <w:proofErr w:type="gramEnd"/>
      <w:r>
        <w:rPr>
          <w:sz w:val="22"/>
          <w:szCs w:val="22"/>
        </w:rPr>
        <w:t xml:space="preserve"> the  Critical  path  method and heuristic  analysis.  For </w:t>
      </w:r>
      <w:proofErr w:type="gramStart"/>
      <w:r>
        <w:rPr>
          <w:sz w:val="22"/>
          <w:szCs w:val="22"/>
        </w:rPr>
        <w:t>a  case</w:t>
      </w:r>
      <w:proofErr w:type="gramEnd"/>
      <w:r>
        <w:rPr>
          <w:sz w:val="22"/>
          <w:szCs w:val="22"/>
        </w:rPr>
        <w:t xml:space="preserve"> with a  constraint  on the</w:t>
      </w:r>
    </w:p>
    <w:p w14:paraId="51113392" w14:textId="77777777" w:rsidR="009A3D1C" w:rsidRDefault="00FC50BA">
      <w:pPr>
        <w:spacing w:before="2" w:line="240" w:lineRule="exact"/>
        <w:ind w:left="100" w:right="80"/>
        <w:rPr>
          <w:sz w:val="22"/>
          <w:szCs w:val="22"/>
        </w:rPr>
      </w:pPr>
      <w:r>
        <w:rPr>
          <w:sz w:val="22"/>
          <w:szCs w:val="22"/>
        </w:rPr>
        <w:t>number of resources, the objective is to create the most efficient schedule possible - minimizing project duration and maximizing the use of the resources available.</w:t>
      </w:r>
    </w:p>
    <w:p w14:paraId="1BF457C2" w14:textId="77777777" w:rsidR="009A3D1C" w:rsidRDefault="00FC50BA">
      <w:pPr>
        <w:spacing w:line="240" w:lineRule="exact"/>
        <w:ind w:left="100" w:right="5153"/>
        <w:jc w:val="both"/>
        <w:rPr>
          <w:sz w:val="22"/>
          <w:szCs w:val="22"/>
        </w:rPr>
      </w:pPr>
      <w:r>
        <w:rPr>
          <w:sz w:val="22"/>
          <w:szCs w:val="22"/>
        </w:rPr>
        <w:t>Resource will fall into one of following category</w:t>
      </w:r>
    </w:p>
    <w:p w14:paraId="07D780A7"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Labor</w:t>
      </w:r>
      <w:proofErr w:type="gramEnd"/>
    </w:p>
    <w:p w14:paraId="716F2B9B"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Equipment</w:t>
      </w:r>
      <w:proofErr w:type="gramEnd"/>
    </w:p>
    <w:p w14:paraId="50E8C834"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Material</w:t>
      </w:r>
      <w:proofErr w:type="gramEnd"/>
    </w:p>
    <w:p w14:paraId="0D554624"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Space</w:t>
      </w:r>
      <w:proofErr w:type="gramEnd"/>
    </w:p>
    <w:p w14:paraId="1B707EFD"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Services</w:t>
      </w:r>
      <w:proofErr w:type="gramEnd"/>
    </w:p>
    <w:p w14:paraId="45C47452"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Time</w:t>
      </w:r>
      <w:proofErr w:type="gramEnd"/>
    </w:p>
    <w:p w14:paraId="1CAF4169"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Money</w:t>
      </w:r>
      <w:proofErr w:type="gramEnd"/>
    </w:p>
    <w:p w14:paraId="0A6D27E6" w14:textId="77777777" w:rsidR="009A3D1C" w:rsidRDefault="009A3D1C">
      <w:pPr>
        <w:spacing w:before="15" w:line="260" w:lineRule="exact"/>
        <w:rPr>
          <w:sz w:val="26"/>
          <w:szCs w:val="26"/>
        </w:rPr>
      </w:pPr>
    </w:p>
    <w:p w14:paraId="18A0525D" w14:textId="77777777" w:rsidR="009A3D1C" w:rsidRDefault="00FC50BA">
      <w:pPr>
        <w:ind w:left="100" w:right="6930"/>
        <w:jc w:val="both"/>
        <w:rPr>
          <w:sz w:val="22"/>
          <w:szCs w:val="22"/>
        </w:rPr>
      </w:pPr>
      <w:r>
        <w:rPr>
          <w:b/>
          <w:sz w:val="22"/>
          <w:szCs w:val="22"/>
        </w:rPr>
        <w:t>Classification of Resources</w:t>
      </w:r>
    </w:p>
    <w:p w14:paraId="598468EA" w14:textId="77777777" w:rsidR="009A3D1C" w:rsidRDefault="00FC50BA">
      <w:pPr>
        <w:spacing w:before="16"/>
        <w:ind w:left="100" w:right="5207"/>
        <w:jc w:val="both"/>
        <w:rPr>
          <w:sz w:val="22"/>
          <w:szCs w:val="22"/>
        </w:rPr>
      </w:pPr>
      <w:r>
        <w:rPr>
          <w:sz w:val="22"/>
          <w:szCs w:val="22"/>
        </w:rPr>
        <w:t>Resources can be viewed from four standpoints:</w:t>
      </w:r>
    </w:p>
    <w:p w14:paraId="47B9BC83" w14:textId="77777777" w:rsidR="009A3D1C" w:rsidRDefault="00FC50BA">
      <w:pPr>
        <w:spacing w:before="1"/>
        <w:ind w:left="100" w:right="8124"/>
        <w:jc w:val="both"/>
        <w:rPr>
          <w:sz w:val="22"/>
          <w:szCs w:val="22"/>
        </w:rPr>
      </w:pPr>
      <w:r>
        <w:rPr>
          <w:b/>
          <w:sz w:val="22"/>
          <w:szCs w:val="22"/>
        </w:rPr>
        <w:t>1. Availability</w:t>
      </w:r>
    </w:p>
    <w:p w14:paraId="3B81CFD2"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proofErr w:type="gramStart"/>
      <w:r>
        <w:rPr>
          <w:b/>
          <w:sz w:val="22"/>
          <w:szCs w:val="22"/>
        </w:rPr>
        <w:t xml:space="preserve">Recurring  </w:t>
      </w:r>
      <w:r>
        <w:rPr>
          <w:sz w:val="22"/>
          <w:szCs w:val="22"/>
        </w:rPr>
        <w:t>–</w:t>
      </w:r>
      <w:proofErr w:type="gramEnd"/>
      <w:r>
        <w:rPr>
          <w:sz w:val="22"/>
          <w:szCs w:val="22"/>
        </w:rPr>
        <w:t xml:space="preserve">  such  as  human  resources  that  are  available  in  the  same  quantity  day-after-day  –</w:t>
      </w:r>
    </w:p>
    <w:p w14:paraId="7E0E8A25" w14:textId="77777777" w:rsidR="009A3D1C" w:rsidRDefault="00FC50BA">
      <w:pPr>
        <w:spacing w:before="1"/>
        <w:ind w:left="820"/>
        <w:rPr>
          <w:sz w:val="22"/>
          <w:szCs w:val="22"/>
        </w:rPr>
      </w:pPr>
      <w:r>
        <w:rPr>
          <w:sz w:val="22"/>
          <w:szCs w:val="22"/>
        </w:rPr>
        <w:t>spending these resources does not deplete them.</w:t>
      </w:r>
    </w:p>
    <w:p w14:paraId="0ED6AC00"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b/>
          <w:sz w:val="22"/>
          <w:szCs w:val="22"/>
        </w:rPr>
        <w:t xml:space="preserve">Depleting </w:t>
      </w:r>
      <w:r>
        <w:rPr>
          <w:sz w:val="22"/>
          <w:szCs w:val="22"/>
        </w:rPr>
        <w:t>– like time and money – spending these resources depletes them.</w:t>
      </w:r>
    </w:p>
    <w:p w14:paraId="5C912788" w14:textId="77777777" w:rsidR="009A3D1C" w:rsidRDefault="00FC50BA">
      <w:pPr>
        <w:spacing w:line="240" w:lineRule="exact"/>
        <w:ind w:left="100" w:right="7330"/>
        <w:jc w:val="both"/>
        <w:rPr>
          <w:sz w:val="22"/>
          <w:szCs w:val="22"/>
        </w:rPr>
      </w:pPr>
      <w:r>
        <w:rPr>
          <w:b/>
          <w:sz w:val="22"/>
          <w:szCs w:val="22"/>
        </w:rPr>
        <w:t>2. Place of Availability</w:t>
      </w:r>
    </w:p>
    <w:p w14:paraId="47A67AB3" w14:textId="77777777" w:rsidR="009A3D1C" w:rsidRDefault="00FC50BA">
      <w:pPr>
        <w:tabs>
          <w:tab w:val="left" w:pos="820"/>
        </w:tabs>
        <w:spacing w:before="5" w:line="240" w:lineRule="exact"/>
        <w:ind w:left="820" w:right="81" w:hanging="360"/>
        <w:rPr>
          <w:sz w:val="22"/>
          <w:szCs w:val="22"/>
        </w:rPr>
      </w:pPr>
      <w:r>
        <w:rPr>
          <w:rFonts w:ascii="Verdana" w:eastAsia="Verdana" w:hAnsi="Verdana" w:cs="Verdana"/>
          <w:w w:val="99"/>
        </w:rPr>
        <w:t>•</w:t>
      </w:r>
      <w:r>
        <w:rPr>
          <w:rFonts w:ascii="Verdana" w:eastAsia="Verdana" w:hAnsi="Verdana" w:cs="Verdana"/>
        </w:rPr>
        <w:tab/>
      </w:r>
      <w:r>
        <w:rPr>
          <w:b/>
          <w:sz w:val="22"/>
          <w:szCs w:val="22"/>
        </w:rPr>
        <w:t xml:space="preserve">Immovable </w:t>
      </w:r>
      <w:r>
        <w:rPr>
          <w:sz w:val="22"/>
          <w:szCs w:val="22"/>
        </w:rPr>
        <w:t>– available wherever they are situated – they cannot be moved from place to place, such as computer resources.</w:t>
      </w:r>
    </w:p>
    <w:p w14:paraId="58BE0D40" w14:textId="77777777" w:rsidR="009A3D1C" w:rsidRDefault="00FC50BA">
      <w:pPr>
        <w:tabs>
          <w:tab w:val="left" w:pos="820"/>
        </w:tabs>
        <w:spacing w:before="2" w:line="240" w:lineRule="exact"/>
        <w:ind w:left="820" w:right="80" w:hanging="360"/>
        <w:rPr>
          <w:sz w:val="22"/>
          <w:szCs w:val="22"/>
        </w:rPr>
      </w:pPr>
      <w:r>
        <w:rPr>
          <w:rFonts w:ascii="Verdana" w:eastAsia="Verdana" w:hAnsi="Verdana" w:cs="Verdana"/>
          <w:w w:val="99"/>
        </w:rPr>
        <w:t>•</w:t>
      </w:r>
      <w:r>
        <w:rPr>
          <w:rFonts w:ascii="Verdana" w:eastAsia="Verdana" w:hAnsi="Verdana" w:cs="Verdana"/>
        </w:rPr>
        <w:tab/>
      </w:r>
      <w:proofErr w:type="gramStart"/>
      <w:r>
        <w:rPr>
          <w:b/>
          <w:sz w:val="22"/>
          <w:szCs w:val="22"/>
        </w:rPr>
        <w:t xml:space="preserve">Movable  </w:t>
      </w:r>
      <w:r>
        <w:rPr>
          <w:sz w:val="22"/>
          <w:szCs w:val="22"/>
        </w:rPr>
        <w:t>–</w:t>
      </w:r>
      <w:proofErr w:type="gramEnd"/>
      <w:r>
        <w:rPr>
          <w:sz w:val="22"/>
          <w:szCs w:val="22"/>
        </w:rPr>
        <w:t xml:space="preserve">  these resources  can  be  moved  from place  to  place  –  such  as  human  resources  and money.</w:t>
      </w:r>
    </w:p>
    <w:p w14:paraId="0E0F437E" w14:textId="77777777" w:rsidR="009A3D1C" w:rsidRDefault="00FC50BA">
      <w:pPr>
        <w:spacing w:line="240" w:lineRule="exact"/>
        <w:ind w:left="100" w:right="8345"/>
        <w:jc w:val="both"/>
        <w:rPr>
          <w:sz w:val="22"/>
          <w:szCs w:val="22"/>
        </w:rPr>
      </w:pPr>
      <w:r>
        <w:rPr>
          <w:b/>
          <w:sz w:val="22"/>
          <w:szCs w:val="22"/>
        </w:rPr>
        <w:t>3. Elasticity</w:t>
      </w:r>
    </w:p>
    <w:p w14:paraId="7A9CFA2F" w14:textId="77777777" w:rsidR="009A3D1C" w:rsidRDefault="00FC50BA">
      <w:pPr>
        <w:tabs>
          <w:tab w:val="left" w:pos="820"/>
        </w:tabs>
        <w:spacing w:before="3" w:line="240" w:lineRule="exact"/>
        <w:ind w:left="820" w:right="80" w:hanging="360"/>
        <w:rPr>
          <w:sz w:val="22"/>
          <w:szCs w:val="22"/>
        </w:rPr>
      </w:pPr>
      <w:r>
        <w:rPr>
          <w:rFonts w:ascii="Verdana" w:eastAsia="Verdana" w:hAnsi="Verdana" w:cs="Verdana"/>
          <w:w w:val="99"/>
        </w:rPr>
        <w:t>•</w:t>
      </w:r>
      <w:r>
        <w:rPr>
          <w:rFonts w:ascii="Verdana" w:eastAsia="Verdana" w:hAnsi="Verdana" w:cs="Verdana"/>
        </w:rPr>
        <w:tab/>
      </w:r>
      <w:r>
        <w:rPr>
          <w:b/>
          <w:sz w:val="22"/>
          <w:szCs w:val="22"/>
        </w:rPr>
        <w:t xml:space="preserve">Elastic Resources </w:t>
      </w:r>
      <w:r>
        <w:rPr>
          <w:sz w:val="22"/>
          <w:szCs w:val="22"/>
        </w:rPr>
        <w:t>– their supply can be increased or decreased – such as human resources and money.</w:t>
      </w:r>
    </w:p>
    <w:p w14:paraId="7336CCDD"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b/>
          <w:sz w:val="22"/>
          <w:szCs w:val="22"/>
        </w:rPr>
        <w:t xml:space="preserve">Plastic Resources </w:t>
      </w:r>
      <w:r>
        <w:rPr>
          <w:sz w:val="22"/>
          <w:szCs w:val="22"/>
        </w:rPr>
        <w:t>– their supply cannot be extended, such as time.</w:t>
      </w:r>
    </w:p>
    <w:p w14:paraId="185E3ACA" w14:textId="77777777" w:rsidR="009A3D1C" w:rsidRDefault="00FC50BA">
      <w:pPr>
        <w:spacing w:line="240" w:lineRule="exact"/>
        <w:ind w:left="100" w:right="7145"/>
        <w:jc w:val="both"/>
        <w:rPr>
          <w:sz w:val="22"/>
          <w:szCs w:val="22"/>
        </w:rPr>
      </w:pPr>
      <w:r>
        <w:rPr>
          <w:b/>
          <w:sz w:val="22"/>
          <w:szCs w:val="22"/>
        </w:rPr>
        <w:t>4. Shared and Dedicated</w:t>
      </w:r>
    </w:p>
    <w:p w14:paraId="72021EA3" w14:textId="77777777" w:rsidR="009A3D1C" w:rsidRDefault="00FC50BA">
      <w:pPr>
        <w:tabs>
          <w:tab w:val="left" w:pos="820"/>
        </w:tabs>
        <w:spacing w:before="5" w:line="240" w:lineRule="exact"/>
        <w:ind w:left="820" w:right="79" w:hanging="360"/>
        <w:rPr>
          <w:sz w:val="22"/>
          <w:szCs w:val="22"/>
        </w:rPr>
      </w:pPr>
      <w:r>
        <w:rPr>
          <w:rFonts w:ascii="Verdana" w:eastAsia="Verdana" w:hAnsi="Verdana" w:cs="Verdana"/>
          <w:w w:val="99"/>
        </w:rPr>
        <w:t>•</w:t>
      </w:r>
      <w:r>
        <w:rPr>
          <w:rFonts w:ascii="Verdana" w:eastAsia="Verdana" w:hAnsi="Verdana" w:cs="Verdana"/>
        </w:rPr>
        <w:tab/>
      </w:r>
      <w:r>
        <w:rPr>
          <w:b/>
          <w:sz w:val="22"/>
          <w:szCs w:val="22"/>
        </w:rPr>
        <w:t xml:space="preserve">Dedicated resources </w:t>
      </w:r>
      <w:r>
        <w:rPr>
          <w:sz w:val="22"/>
          <w:szCs w:val="22"/>
        </w:rPr>
        <w:t>– these should be dedicated to the project for the required duration – such as computer systems and programmers.</w:t>
      </w:r>
    </w:p>
    <w:p w14:paraId="565E4973"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b/>
          <w:sz w:val="22"/>
          <w:szCs w:val="22"/>
        </w:rPr>
        <w:t xml:space="preserve">Shared resources </w:t>
      </w:r>
      <w:r>
        <w:rPr>
          <w:sz w:val="22"/>
          <w:szCs w:val="22"/>
        </w:rPr>
        <w:t>– these are resources that are needed for short durations but would not be utilized</w:t>
      </w:r>
    </w:p>
    <w:p w14:paraId="7A34B2E4" w14:textId="77777777" w:rsidR="009A3D1C" w:rsidRDefault="00FC50BA">
      <w:pPr>
        <w:spacing w:before="5" w:line="240" w:lineRule="exact"/>
        <w:ind w:left="820" w:right="79"/>
        <w:rPr>
          <w:sz w:val="22"/>
          <w:szCs w:val="22"/>
        </w:rPr>
      </w:pPr>
      <w:r>
        <w:rPr>
          <w:sz w:val="22"/>
          <w:szCs w:val="22"/>
        </w:rPr>
        <w:t>for the entire duration of the project – such as DBAs (</w:t>
      </w:r>
      <w:r>
        <w:rPr>
          <w:i/>
          <w:sz w:val="22"/>
          <w:szCs w:val="22"/>
        </w:rPr>
        <w:t>Database Administrators</w:t>
      </w:r>
      <w:r>
        <w:rPr>
          <w:sz w:val="22"/>
          <w:szCs w:val="22"/>
        </w:rPr>
        <w:t>), programming language experts, functional specialists, etc.</w:t>
      </w:r>
    </w:p>
    <w:p w14:paraId="52BFC72B" w14:textId="77777777" w:rsidR="009A3D1C" w:rsidRDefault="009A3D1C">
      <w:pPr>
        <w:spacing w:before="12" w:line="260" w:lineRule="exact"/>
        <w:rPr>
          <w:sz w:val="26"/>
          <w:szCs w:val="26"/>
        </w:rPr>
      </w:pPr>
    </w:p>
    <w:p w14:paraId="22489DA8" w14:textId="77777777" w:rsidR="009A3D1C" w:rsidRDefault="00FC50BA">
      <w:pPr>
        <w:ind w:left="100" w:right="5894"/>
        <w:jc w:val="both"/>
        <w:rPr>
          <w:sz w:val="22"/>
          <w:szCs w:val="22"/>
        </w:rPr>
      </w:pPr>
      <w:r>
        <w:rPr>
          <w:b/>
          <w:sz w:val="22"/>
          <w:szCs w:val="22"/>
        </w:rPr>
        <w:t xml:space="preserve">Skill Sets Needed </w:t>
      </w:r>
      <w:proofErr w:type="gramStart"/>
      <w:r>
        <w:rPr>
          <w:b/>
          <w:sz w:val="22"/>
          <w:szCs w:val="22"/>
        </w:rPr>
        <w:t>From</w:t>
      </w:r>
      <w:proofErr w:type="gramEnd"/>
      <w:r>
        <w:rPr>
          <w:b/>
          <w:sz w:val="22"/>
          <w:szCs w:val="22"/>
        </w:rPr>
        <w:t xml:space="preserve"> the Resources</w:t>
      </w:r>
    </w:p>
    <w:p w14:paraId="56D4F21F" w14:textId="77777777" w:rsidR="009A3D1C" w:rsidRDefault="00FC50BA">
      <w:pPr>
        <w:spacing w:before="19"/>
        <w:ind w:left="100" w:right="952"/>
        <w:jc w:val="both"/>
        <w:rPr>
          <w:sz w:val="22"/>
          <w:szCs w:val="22"/>
        </w:rPr>
      </w:pPr>
      <w:r>
        <w:rPr>
          <w:sz w:val="22"/>
          <w:szCs w:val="22"/>
        </w:rPr>
        <w:t>Use different skill sets for human resources required for software development projects, such as:</w:t>
      </w:r>
    </w:p>
    <w:p w14:paraId="42598307" w14:textId="77777777" w:rsidR="009A3D1C" w:rsidRDefault="00FC50BA">
      <w:pPr>
        <w:spacing w:before="5" w:line="240" w:lineRule="exact"/>
        <w:ind w:left="820" w:right="80" w:hanging="360"/>
        <w:rPr>
          <w:sz w:val="22"/>
          <w:szCs w:val="22"/>
        </w:rPr>
      </w:pPr>
      <w:r>
        <w:rPr>
          <w:sz w:val="22"/>
          <w:szCs w:val="22"/>
        </w:rPr>
        <w:t xml:space="preserve">1.    </w:t>
      </w:r>
      <w:r>
        <w:rPr>
          <w:b/>
          <w:sz w:val="22"/>
          <w:szCs w:val="22"/>
        </w:rPr>
        <w:t xml:space="preserve">Programmers </w:t>
      </w:r>
      <w:r>
        <w:rPr>
          <w:sz w:val="22"/>
          <w:szCs w:val="22"/>
        </w:rPr>
        <w:t>– to develop the software programs needed for the project – experts in the chosen programming language.</w:t>
      </w:r>
    </w:p>
    <w:p w14:paraId="7F046F5E" w14:textId="77777777" w:rsidR="009A3D1C" w:rsidRDefault="00FC50BA">
      <w:pPr>
        <w:spacing w:line="240" w:lineRule="exact"/>
        <w:ind w:left="460"/>
        <w:rPr>
          <w:sz w:val="22"/>
          <w:szCs w:val="22"/>
        </w:rPr>
      </w:pPr>
      <w:r>
        <w:rPr>
          <w:sz w:val="22"/>
          <w:szCs w:val="22"/>
        </w:rPr>
        <w:t xml:space="preserve">2.    </w:t>
      </w:r>
      <w:r>
        <w:rPr>
          <w:b/>
          <w:sz w:val="22"/>
          <w:szCs w:val="22"/>
        </w:rPr>
        <w:t xml:space="preserve">Graphic Designers </w:t>
      </w:r>
      <w:r>
        <w:rPr>
          <w:sz w:val="22"/>
          <w:szCs w:val="22"/>
        </w:rPr>
        <w:t>– to design the graphics and the web pages / front-end required for the project.</w:t>
      </w:r>
    </w:p>
    <w:p w14:paraId="68316275" w14:textId="77777777" w:rsidR="009A3D1C" w:rsidRDefault="00FC50BA">
      <w:pPr>
        <w:spacing w:before="5" w:line="240" w:lineRule="exact"/>
        <w:ind w:left="820" w:right="84" w:hanging="360"/>
        <w:rPr>
          <w:sz w:val="22"/>
          <w:szCs w:val="22"/>
        </w:rPr>
      </w:pPr>
      <w:r>
        <w:rPr>
          <w:sz w:val="22"/>
          <w:szCs w:val="22"/>
        </w:rPr>
        <w:t xml:space="preserve">3.    </w:t>
      </w:r>
      <w:r>
        <w:rPr>
          <w:b/>
          <w:sz w:val="22"/>
          <w:szCs w:val="22"/>
        </w:rPr>
        <w:t xml:space="preserve">Database Administrator </w:t>
      </w:r>
      <w:r>
        <w:rPr>
          <w:sz w:val="22"/>
          <w:szCs w:val="22"/>
        </w:rPr>
        <w:t>– to design the database and assist the programmers in optimizing data retrieval queries so that the response time is shorter.</w:t>
      </w:r>
    </w:p>
    <w:p w14:paraId="499AFF57" w14:textId="77777777" w:rsidR="009A3D1C" w:rsidRDefault="00FC50BA">
      <w:pPr>
        <w:spacing w:line="240" w:lineRule="exact"/>
        <w:ind w:left="460"/>
        <w:rPr>
          <w:sz w:val="22"/>
          <w:szCs w:val="22"/>
        </w:rPr>
      </w:pPr>
      <w:r>
        <w:rPr>
          <w:sz w:val="22"/>
          <w:szCs w:val="22"/>
        </w:rPr>
        <w:t xml:space="preserve">4.    </w:t>
      </w:r>
      <w:r>
        <w:rPr>
          <w:b/>
          <w:sz w:val="22"/>
          <w:szCs w:val="22"/>
        </w:rPr>
        <w:t xml:space="preserve">System Architects </w:t>
      </w:r>
      <w:r>
        <w:rPr>
          <w:sz w:val="22"/>
          <w:szCs w:val="22"/>
        </w:rPr>
        <w:t>– to develop the software architecture for the project.</w:t>
      </w:r>
    </w:p>
    <w:p w14:paraId="5A428877" w14:textId="77777777" w:rsidR="009A3D1C" w:rsidRDefault="00FC50BA">
      <w:pPr>
        <w:spacing w:before="3" w:line="240" w:lineRule="exact"/>
        <w:ind w:left="820" w:right="82" w:hanging="360"/>
        <w:rPr>
          <w:sz w:val="22"/>
          <w:szCs w:val="22"/>
        </w:rPr>
      </w:pPr>
      <w:r>
        <w:rPr>
          <w:sz w:val="22"/>
          <w:szCs w:val="22"/>
        </w:rPr>
        <w:t xml:space="preserve">5.    </w:t>
      </w:r>
      <w:proofErr w:type="gramStart"/>
      <w:r>
        <w:rPr>
          <w:b/>
          <w:sz w:val="22"/>
          <w:szCs w:val="22"/>
        </w:rPr>
        <w:t>System  Integrators</w:t>
      </w:r>
      <w:proofErr w:type="gramEnd"/>
      <w:r>
        <w:rPr>
          <w:b/>
          <w:sz w:val="22"/>
          <w:szCs w:val="22"/>
        </w:rPr>
        <w:t xml:space="preserve">  </w:t>
      </w:r>
      <w:r>
        <w:rPr>
          <w:sz w:val="22"/>
          <w:szCs w:val="22"/>
        </w:rPr>
        <w:t>–  to  integrate  various  components  of  the  project  and  ensure  that  the  end product is built conforming to the specifications.</w:t>
      </w:r>
    </w:p>
    <w:p w14:paraId="457A3198" w14:textId="77777777" w:rsidR="009A3D1C" w:rsidRDefault="00FC50BA">
      <w:pPr>
        <w:spacing w:line="240" w:lineRule="exact"/>
        <w:ind w:left="460"/>
        <w:rPr>
          <w:sz w:val="22"/>
          <w:szCs w:val="22"/>
        </w:rPr>
        <w:sectPr w:rsidR="009A3D1C">
          <w:pgSz w:w="12240" w:h="15840"/>
          <w:pgMar w:top="1020" w:right="1320" w:bottom="280" w:left="1340" w:header="754" w:footer="1055" w:gutter="0"/>
          <w:cols w:space="720"/>
        </w:sectPr>
      </w:pPr>
      <w:r>
        <w:rPr>
          <w:sz w:val="22"/>
          <w:szCs w:val="22"/>
        </w:rPr>
        <w:t xml:space="preserve">6.    </w:t>
      </w:r>
      <w:r>
        <w:rPr>
          <w:b/>
          <w:sz w:val="22"/>
          <w:szCs w:val="22"/>
        </w:rPr>
        <w:t xml:space="preserve">Functional Experts </w:t>
      </w:r>
      <w:r>
        <w:rPr>
          <w:sz w:val="22"/>
          <w:szCs w:val="22"/>
        </w:rPr>
        <w:t>– who are experts in the application domain of the project?</w:t>
      </w:r>
    </w:p>
    <w:p w14:paraId="7BCD716D" w14:textId="77777777" w:rsidR="009A3D1C" w:rsidRDefault="009A3D1C">
      <w:pPr>
        <w:spacing w:line="200" w:lineRule="exact"/>
      </w:pPr>
    </w:p>
    <w:p w14:paraId="1385614E" w14:textId="77777777" w:rsidR="009A3D1C" w:rsidRDefault="009A3D1C">
      <w:pPr>
        <w:spacing w:before="3" w:line="220" w:lineRule="exact"/>
        <w:rPr>
          <w:sz w:val="22"/>
          <w:szCs w:val="22"/>
        </w:rPr>
      </w:pPr>
    </w:p>
    <w:p w14:paraId="7EF2A6CD" w14:textId="77777777" w:rsidR="009A3D1C" w:rsidRDefault="00FC50BA">
      <w:pPr>
        <w:spacing w:before="32"/>
        <w:ind w:left="100" w:right="4077"/>
        <w:jc w:val="both"/>
        <w:rPr>
          <w:sz w:val="22"/>
          <w:szCs w:val="22"/>
        </w:rPr>
      </w:pPr>
      <w:r>
        <w:rPr>
          <w:sz w:val="22"/>
          <w:szCs w:val="22"/>
        </w:rPr>
        <w:t>Next, perform the following resource management activities:</w:t>
      </w:r>
    </w:p>
    <w:p w14:paraId="3DF612E4" w14:textId="77777777" w:rsidR="009A3D1C" w:rsidRDefault="00FC50BA">
      <w:pPr>
        <w:spacing w:before="1"/>
        <w:ind w:left="100" w:right="7446"/>
        <w:jc w:val="both"/>
        <w:rPr>
          <w:sz w:val="22"/>
          <w:szCs w:val="22"/>
        </w:rPr>
      </w:pPr>
      <w:r>
        <w:rPr>
          <w:sz w:val="22"/>
          <w:szCs w:val="22"/>
        </w:rPr>
        <w:t xml:space="preserve">1. </w:t>
      </w:r>
      <w:r>
        <w:rPr>
          <w:b/>
          <w:sz w:val="22"/>
          <w:szCs w:val="22"/>
        </w:rPr>
        <w:t>Planning Activities</w:t>
      </w:r>
    </w:p>
    <w:p w14:paraId="243F7797"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Estimate requirement of resources</w:t>
      </w:r>
    </w:p>
    <w:p w14:paraId="31DBAFA0"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Request for requisite resources</w:t>
      </w:r>
    </w:p>
    <w:p w14:paraId="53ED69CF"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Schedule resource utilization</w:t>
      </w:r>
    </w:p>
    <w:p w14:paraId="56011E7D"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Resource Leveling</w:t>
      </w:r>
    </w:p>
    <w:p w14:paraId="03FB77A8" w14:textId="77777777" w:rsidR="009A3D1C" w:rsidRDefault="00FC50BA">
      <w:pPr>
        <w:spacing w:before="1"/>
        <w:ind w:left="100" w:right="7300"/>
        <w:jc w:val="both"/>
        <w:rPr>
          <w:sz w:val="22"/>
          <w:szCs w:val="22"/>
        </w:rPr>
      </w:pPr>
      <w:r>
        <w:rPr>
          <w:sz w:val="22"/>
          <w:szCs w:val="22"/>
        </w:rPr>
        <w:t xml:space="preserve">2. </w:t>
      </w:r>
      <w:r>
        <w:rPr>
          <w:b/>
          <w:sz w:val="22"/>
          <w:szCs w:val="22"/>
        </w:rPr>
        <w:t>Utilization Activities</w:t>
      </w:r>
    </w:p>
    <w:p w14:paraId="612A1E21"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Allocation of resources to various activities</w:t>
      </w:r>
    </w:p>
    <w:p w14:paraId="27D2B760"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Ensure the activities are performed</w:t>
      </w:r>
    </w:p>
    <w:p w14:paraId="59D19A1E" w14:textId="77777777" w:rsidR="009A3D1C" w:rsidRDefault="00FC50BA">
      <w:pPr>
        <w:spacing w:line="240" w:lineRule="exact"/>
        <w:ind w:left="100" w:right="5869"/>
        <w:jc w:val="both"/>
        <w:rPr>
          <w:sz w:val="22"/>
          <w:szCs w:val="22"/>
        </w:rPr>
      </w:pPr>
      <w:r>
        <w:rPr>
          <w:sz w:val="22"/>
          <w:szCs w:val="22"/>
        </w:rPr>
        <w:t xml:space="preserve">3. </w:t>
      </w:r>
      <w:r>
        <w:rPr>
          <w:b/>
          <w:sz w:val="22"/>
          <w:szCs w:val="22"/>
        </w:rPr>
        <w:t>De-allocation and Release Activities</w:t>
      </w:r>
    </w:p>
    <w:p w14:paraId="59124C3C"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Performance appraisals for human resources</w:t>
      </w:r>
    </w:p>
    <w:p w14:paraId="2E0383BF" w14:textId="77777777" w:rsidR="009A3D1C" w:rsidRDefault="00FC50BA">
      <w:pPr>
        <w:spacing w:before="1"/>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Reconciliation for monetary resources – planned vs. actual utilization</w:t>
      </w:r>
    </w:p>
    <w:p w14:paraId="57E20A15" w14:textId="77777777" w:rsidR="009A3D1C" w:rsidRDefault="00FC50BA">
      <w:pPr>
        <w:tabs>
          <w:tab w:val="left" w:pos="820"/>
        </w:tabs>
        <w:spacing w:before="1" w:line="240" w:lineRule="exact"/>
        <w:ind w:left="820" w:right="84" w:hanging="360"/>
        <w:rPr>
          <w:sz w:val="22"/>
          <w:szCs w:val="22"/>
        </w:rPr>
      </w:pPr>
      <w:r>
        <w:rPr>
          <w:rFonts w:ascii="Verdana" w:eastAsia="Verdana" w:hAnsi="Verdana" w:cs="Verdana"/>
          <w:w w:val="99"/>
        </w:rPr>
        <w:t>•</w:t>
      </w:r>
      <w:r>
        <w:rPr>
          <w:rFonts w:ascii="Verdana" w:eastAsia="Verdana" w:hAnsi="Verdana" w:cs="Verdana"/>
        </w:rPr>
        <w:tab/>
      </w:r>
      <w:proofErr w:type="gramStart"/>
      <w:r>
        <w:rPr>
          <w:sz w:val="22"/>
          <w:szCs w:val="22"/>
        </w:rPr>
        <w:t>Document  lessons</w:t>
      </w:r>
      <w:proofErr w:type="gramEnd"/>
      <w:r>
        <w:rPr>
          <w:sz w:val="22"/>
          <w:szCs w:val="22"/>
        </w:rPr>
        <w:t xml:space="preserve">  learned  in  planning  and  utilization  of  resources  including  best  and  worst practices</w:t>
      </w:r>
    </w:p>
    <w:p w14:paraId="15A99D5A" w14:textId="77777777" w:rsidR="009A3D1C" w:rsidRDefault="00FC50BA">
      <w:pPr>
        <w:spacing w:line="240" w:lineRule="exact"/>
        <w:ind w:left="460"/>
        <w:rPr>
          <w:sz w:val="22"/>
          <w:szCs w:val="22"/>
        </w:rPr>
      </w:pPr>
      <w:r>
        <w:rPr>
          <w:rFonts w:ascii="Verdana" w:eastAsia="Verdana" w:hAnsi="Verdana" w:cs="Verdana"/>
          <w:w w:val="99"/>
        </w:rPr>
        <w:t>•</w:t>
      </w:r>
      <w:r>
        <w:rPr>
          <w:rFonts w:ascii="Verdana" w:eastAsia="Verdana" w:hAnsi="Verdana" w:cs="Verdana"/>
        </w:rPr>
        <w:t xml:space="preserve">    </w:t>
      </w:r>
      <w:r>
        <w:rPr>
          <w:sz w:val="22"/>
          <w:szCs w:val="22"/>
        </w:rPr>
        <w:t>Release resources</w:t>
      </w:r>
    </w:p>
    <w:p w14:paraId="27063161" w14:textId="77777777" w:rsidR="009A3D1C" w:rsidRDefault="009A3D1C">
      <w:pPr>
        <w:spacing w:before="20" w:line="260" w:lineRule="exact"/>
        <w:rPr>
          <w:sz w:val="26"/>
          <w:szCs w:val="26"/>
        </w:rPr>
      </w:pPr>
    </w:p>
    <w:p w14:paraId="33A12C1B" w14:textId="77777777" w:rsidR="009A3D1C" w:rsidRDefault="00FC50BA">
      <w:pPr>
        <w:ind w:left="100" w:right="7716"/>
        <w:jc w:val="both"/>
        <w:rPr>
          <w:sz w:val="22"/>
          <w:szCs w:val="22"/>
        </w:rPr>
      </w:pPr>
      <w:r>
        <w:rPr>
          <w:b/>
          <w:sz w:val="22"/>
          <w:szCs w:val="22"/>
        </w:rPr>
        <w:t>Resource Leveling</w:t>
      </w:r>
    </w:p>
    <w:p w14:paraId="4925E7CB" w14:textId="77777777" w:rsidR="009A3D1C" w:rsidRDefault="009A3D1C">
      <w:pPr>
        <w:spacing w:before="9" w:line="160" w:lineRule="exact"/>
        <w:rPr>
          <w:sz w:val="17"/>
          <w:szCs w:val="17"/>
        </w:rPr>
      </w:pPr>
    </w:p>
    <w:p w14:paraId="4E3A245F" w14:textId="77777777" w:rsidR="009A3D1C" w:rsidRDefault="00FC50BA">
      <w:pPr>
        <w:spacing w:line="259" w:lineRule="auto"/>
        <w:ind w:left="100" w:right="78"/>
        <w:jc w:val="both"/>
        <w:rPr>
          <w:sz w:val="22"/>
          <w:szCs w:val="22"/>
        </w:rPr>
      </w:pPr>
      <w:r>
        <w:rPr>
          <w:sz w:val="22"/>
          <w:szCs w:val="22"/>
        </w:rPr>
        <w:t xml:space="preserve">Resource leveling is a technique in project management that overlooks resource allocation and resolves possible conflict arising from over- allocation. This will benefit the organization without having to face conflicts and not being able to deliver on time. Resource leveling is considered one of the key elements to </w:t>
      </w:r>
      <w:proofErr w:type="gramStart"/>
      <w:r>
        <w:rPr>
          <w:sz w:val="22"/>
          <w:szCs w:val="22"/>
        </w:rPr>
        <w:t>resource  management</w:t>
      </w:r>
      <w:proofErr w:type="gramEnd"/>
      <w:r>
        <w:rPr>
          <w:sz w:val="22"/>
          <w:szCs w:val="22"/>
        </w:rPr>
        <w:t xml:space="preserve">  in  the  organization.  </w:t>
      </w:r>
      <w:proofErr w:type="gramStart"/>
      <w:r>
        <w:rPr>
          <w:sz w:val="22"/>
          <w:szCs w:val="22"/>
        </w:rPr>
        <w:t>An  organization</w:t>
      </w:r>
      <w:proofErr w:type="gramEnd"/>
      <w:r>
        <w:rPr>
          <w:sz w:val="22"/>
          <w:szCs w:val="22"/>
        </w:rPr>
        <w:t xml:space="preserve">  starts  to  face  problems  if  resources  are  not allocated properly i.e., some resource may be over-allocated whilst others will be under-allocated. Both will bring about a financial risk to the organization.</w:t>
      </w:r>
    </w:p>
    <w:p w14:paraId="2792313F" w14:textId="77777777" w:rsidR="009A3D1C" w:rsidRDefault="009A3D1C">
      <w:pPr>
        <w:spacing w:before="10" w:line="140" w:lineRule="exact"/>
        <w:rPr>
          <w:sz w:val="15"/>
          <w:szCs w:val="15"/>
        </w:rPr>
      </w:pPr>
    </w:p>
    <w:p w14:paraId="2E780478" w14:textId="77777777" w:rsidR="009A3D1C" w:rsidRDefault="00FC50BA">
      <w:pPr>
        <w:spacing w:line="259" w:lineRule="auto"/>
        <w:ind w:left="100" w:right="80"/>
        <w:jc w:val="both"/>
        <w:rPr>
          <w:sz w:val="22"/>
          <w:szCs w:val="22"/>
        </w:rPr>
      </w:pPr>
      <w:r>
        <w:rPr>
          <w:b/>
          <w:sz w:val="22"/>
          <w:szCs w:val="22"/>
        </w:rPr>
        <w:t xml:space="preserve">Two Key Elements of Resource leveling: </w:t>
      </w:r>
      <w:r>
        <w:rPr>
          <w:sz w:val="22"/>
          <w:szCs w:val="22"/>
        </w:rPr>
        <w:t>As the main aim of resource leveling is to allocate resource efficiently, so that the project can be completed in the given time period. Resource leveling can be broken down into two main areas:</w:t>
      </w:r>
    </w:p>
    <w:p w14:paraId="4D504D7A" w14:textId="77777777" w:rsidR="009A3D1C" w:rsidRDefault="009A3D1C">
      <w:pPr>
        <w:spacing w:before="9" w:line="140" w:lineRule="exact"/>
        <w:rPr>
          <w:sz w:val="15"/>
          <w:szCs w:val="15"/>
        </w:rPr>
      </w:pPr>
    </w:p>
    <w:p w14:paraId="1CB93204" w14:textId="77777777" w:rsidR="009A3D1C" w:rsidRDefault="00FC50BA">
      <w:pPr>
        <w:ind w:left="1180"/>
        <w:rPr>
          <w:sz w:val="22"/>
          <w:szCs w:val="22"/>
        </w:rPr>
      </w:pPr>
      <w:proofErr w:type="gramStart"/>
      <w:r>
        <w:rPr>
          <w:rFonts w:ascii="Courier New" w:eastAsia="Courier New" w:hAnsi="Courier New" w:cs="Courier New"/>
          <w:sz w:val="22"/>
          <w:szCs w:val="22"/>
        </w:rPr>
        <w:t xml:space="preserve">o  </w:t>
      </w:r>
      <w:r>
        <w:rPr>
          <w:sz w:val="22"/>
          <w:szCs w:val="22"/>
        </w:rPr>
        <w:t>Projects</w:t>
      </w:r>
      <w:proofErr w:type="gramEnd"/>
      <w:r>
        <w:rPr>
          <w:sz w:val="22"/>
          <w:szCs w:val="22"/>
        </w:rPr>
        <w:t xml:space="preserve"> that can be completed by using up all resources</w:t>
      </w:r>
    </w:p>
    <w:p w14:paraId="07C07E20" w14:textId="77777777" w:rsidR="009A3D1C" w:rsidRDefault="00FC50BA">
      <w:pPr>
        <w:tabs>
          <w:tab w:val="left" w:pos="1540"/>
        </w:tabs>
        <w:spacing w:before="2"/>
        <w:ind w:left="1540" w:right="86" w:hanging="360"/>
        <w:rPr>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sz w:val="22"/>
          <w:szCs w:val="22"/>
        </w:rPr>
        <w:t>Projects that can be completed with limited resources Projects, which use limited resources can be extended for over a period of time until the resources required are available.</w:t>
      </w:r>
    </w:p>
    <w:p w14:paraId="7EB34DB7" w14:textId="77777777" w:rsidR="009A3D1C" w:rsidRDefault="009A3D1C">
      <w:pPr>
        <w:spacing w:before="7" w:line="160" w:lineRule="exact"/>
        <w:rPr>
          <w:sz w:val="17"/>
          <w:szCs w:val="17"/>
        </w:rPr>
      </w:pPr>
    </w:p>
    <w:p w14:paraId="3FB9593F" w14:textId="77777777" w:rsidR="009A3D1C" w:rsidRDefault="00FC50BA">
      <w:pPr>
        <w:ind w:left="100" w:right="88"/>
        <w:jc w:val="both"/>
        <w:rPr>
          <w:sz w:val="22"/>
          <w:szCs w:val="22"/>
        </w:rPr>
      </w:pPr>
      <w:r>
        <w:rPr>
          <w:b/>
          <w:sz w:val="22"/>
          <w:szCs w:val="22"/>
        </w:rPr>
        <w:t>Structure of Resource leveling</w:t>
      </w:r>
      <w:r>
        <w:rPr>
          <w:sz w:val="22"/>
          <w:szCs w:val="22"/>
        </w:rPr>
        <w:t>: Many organizations have a structured hierarchy of resource leveling. A</w:t>
      </w:r>
    </w:p>
    <w:p w14:paraId="44A191CA" w14:textId="77777777" w:rsidR="009A3D1C" w:rsidRDefault="00FC50BA">
      <w:pPr>
        <w:spacing w:before="20"/>
        <w:ind w:left="100" w:right="6327"/>
        <w:jc w:val="both"/>
        <w:rPr>
          <w:sz w:val="22"/>
          <w:szCs w:val="22"/>
        </w:rPr>
      </w:pPr>
      <w:r>
        <w:rPr>
          <w:sz w:val="22"/>
          <w:szCs w:val="22"/>
        </w:rPr>
        <w:t>work- based structure is as follows:</w:t>
      </w:r>
    </w:p>
    <w:p w14:paraId="0562CC4D" w14:textId="77777777" w:rsidR="009A3D1C" w:rsidRDefault="009A3D1C">
      <w:pPr>
        <w:spacing w:before="6" w:line="160" w:lineRule="exact"/>
        <w:rPr>
          <w:sz w:val="17"/>
          <w:szCs w:val="17"/>
        </w:rPr>
      </w:pPr>
    </w:p>
    <w:p w14:paraId="3A445840"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Stage</w:t>
      </w:r>
      <w:proofErr w:type="gramEnd"/>
      <w:r>
        <w:rPr>
          <w:sz w:val="22"/>
          <w:szCs w:val="22"/>
        </w:rPr>
        <w:t>/Phase</w:t>
      </w:r>
    </w:p>
    <w:p w14:paraId="6AFA6484" w14:textId="77777777" w:rsidR="009A3D1C" w:rsidRDefault="00FC50BA">
      <w:pPr>
        <w:spacing w:before="18"/>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Task</w:t>
      </w:r>
      <w:proofErr w:type="gramEnd"/>
      <w:r>
        <w:rPr>
          <w:sz w:val="22"/>
          <w:szCs w:val="22"/>
        </w:rPr>
        <w:t>/Deliverable</w:t>
      </w:r>
    </w:p>
    <w:p w14:paraId="22EF10EB" w14:textId="77777777" w:rsidR="009A3D1C" w:rsidRDefault="009A3D1C">
      <w:pPr>
        <w:spacing w:before="9" w:line="160" w:lineRule="exact"/>
        <w:rPr>
          <w:sz w:val="17"/>
          <w:szCs w:val="17"/>
        </w:rPr>
      </w:pPr>
    </w:p>
    <w:p w14:paraId="4868CFAD" w14:textId="77777777" w:rsidR="009A3D1C" w:rsidRDefault="00FC50BA">
      <w:pPr>
        <w:spacing w:line="259" w:lineRule="auto"/>
        <w:ind w:left="100" w:right="84"/>
        <w:jc w:val="both"/>
        <w:rPr>
          <w:sz w:val="22"/>
          <w:szCs w:val="22"/>
        </w:rPr>
      </w:pPr>
      <w:r>
        <w:rPr>
          <w:sz w:val="22"/>
          <w:szCs w:val="22"/>
        </w:rPr>
        <w:t>All of the above-mentioned layers will determine the scope of the project and find ways to organize tasks across the team. In addition, depending on the three parameters above, the level of the resources required (seniority, experience, skills, etc.) may be different.</w:t>
      </w:r>
    </w:p>
    <w:p w14:paraId="77F4048C" w14:textId="77777777" w:rsidR="009A3D1C" w:rsidRDefault="009A3D1C">
      <w:pPr>
        <w:spacing w:before="9" w:line="140" w:lineRule="exact"/>
        <w:rPr>
          <w:sz w:val="15"/>
          <w:szCs w:val="15"/>
        </w:rPr>
      </w:pPr>
    </w:p>
    <w:p w14:paraId="675F73DB" w14:textId="77777777" w:rsidR="009A3D1C" w:rsidRDefault="00FC50BA">
      <w:pPr>
        <w:spacing w:line="258" w:lineRule="auto"/>
        <w:ind w:left="100" w:right="81"/>
        <w:jc w:val="both"/>
        <w:rPr>
          <w:sz w:val="22"/>
          <w:szCs w:val="22"/>
        </w:rPr>
      </w:pPr>
      <w:r>
        <w:rPr>
          <w:b/>
          <w:sz w:val="22"/>
          <w:szCs w:val="22"/>
        </w:rPr>
        <w:t xml:space="preserve">Establishing Dependencies: </w:t>
      </w:r>
      <w:r>
        <w:rPr>
          <w:sz w:val="22"/>
          <w:szCs w:val="22"/>
        </w:rPr>
        <w:t>The main reason for a project manager to establish dependencies is to ensure that tasks get executed properly. By identifying correct dependencies from that of incorrect dependencies allows the project to be completed within the set timeframe. Here are some of the constraints that a project manager will come across during the project execution cycle. The constraints a project manager will face can be categorized into three categories.</w:t>
      </w:r>
    </w:p>
    <w:p w14:paraId="53EC8248" w14:textId="77777777" w:rsidR="009A3D1C" w:rsidRDefault="009A3D1C">
      <w:pPr>
        <w:spacing w:before="10" w:line="140" w:lineRule="exact"/>
        <w:rPr>
          <w:sz w:val="15"/>
          <w:szCs w:val="15"/>
        </w:rPr>
      </w:pPr>
    </w:p>
    <w:p w14:paraId="334EE94F"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Mandatory</w:t>
      </w:r>
      <w:proofErr w:type="gramEnd"/>
      <w:r>
        <w:rPr>
          <w:b/>
          <w:sz w:val="22"/>
          <w:szCs w:val="22"/>
        </w:rPr>
        <w:t xml:space="preserve"> </w:t>
      </w:r>
      <w:r>
        <w:rPr>
          <w:sz w:val="22"/>
          <w:szCs w:val="22"/>
        </w:rPr>
        <w:t>- These constraints arise due to physical limitations such as human strength.</w:t>
      </w:r>
    </w:p>
    <w:p w14:paraId="75595DC7" w14:textId="77777777" w:rsidR="009A3D1C" w:rsidRDefault="00FC50BA">
      <w:pPr>
        <w:spacing w:before="15"/>
        <w:ind w:left="460"/>
        <w:rPr>
          <w:sz w:val="22"/>
          <w:szCs w:val="22"/>
        </w:rPr>
        <w:sectPr w:rsidR="009A3D1C">
          <w:pgSz w:w="12240" w:h="15840"/>
          <w:pgMar w:top="1020" w:right="1320" w:bottom="280" w:left="1340" w:header="754" w:footer="1055" w:gutter="0"/>
          <w:cols w:space="720"/>
        </w:sectPr>
      </w:pPr>
      <w:proofErr w:type="gramStart"/>
      <w:r>
        <w:rPr>
          <w:rFonts w:ascii="Arial Unicode MS" w:eastAsia="Arial Unicode MS" w:hAnsi="Arial Unicode MS" w:cs="Arial Unicode MS"/>
          <w:sz w:val="22"/>
          <w:szCs w:val="22"/>
        </w:rPr>
        <w:lastRenderedPageBreak/>
        <w:t xml:space="preserve">➢  </w:t>
      </w:r>
      <w:r>
        <w:rPr>
          <w:b/>
          <w:sz w:val="22"/>
          <w:szCs w:val="22"/>
        </w:rPr>
        <w:t>Discretionary</w:t>
      </w:r>
      <w:proofErr w:type="gramEnd"/>
      <w:r>
        <w:rPr>
          <w:b/>
          <w:sz w:val="22"/>
          <w:szCs w:val="22"/>
        </w:rPr>
        <w:t xml:space="preserve"> </w:t>
      </w:r>
      <w:r>
        <w:rPr>
          <w:sz w:val="22"/>
          <w:szCs w:val="22"/>
        </w:rPr>
        <w:t>- These are constraints based on preferences or decisions taken by teams.</w:t>
      </w:r>
    </w:p>
    <w:p w14:paraId="006F9295" w14:textId="77777777" w:rsidR="009A3D1C" w:rsidRDefault="009A3D1C">
      <w:pPr>
        <w:spacing w:line="200" w:lineRule="exact"/>
      </w:pPr>
    </w:p>
    <w:p w14:paraId="53571833" w14:textId="77777777" w:rsidR="009A3D1C" w:rsidRDefault="009A3D1C">
      <w:pPr>
        <w:spacing w:before="4" w:line="220" w:lineRule="exact"/>
        <w:rPr>
          <w:sz w:val="22"/>
          <w:szCs w:val="22"/>
        </w:rPr>
      </w:pPr>
    </w:p>
    <w:p w14:paraId="4F482D9A" w14:textId="77777777" w:rsidR="009A3D1C" w:rsidRDefault="00FC50BA">
      <w:pPr>
        <w:spacing w:before="31"/>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External</w:t>
      </w:r>
      <w:proofErr w:type="gramEnd"/>
      <w:r>
        <w:rPr>
          <w:b/>
          <w:sz w:val="22"/>
          <w:szCs w:val="22"/>
        </w:rPr>
        <w:t xml:space="preserve"> </w:t>
      </w:r>
      <w:r>
        <w:rPr>
          <w:sz w:val="22"/>
          <w:szCs w:val="22"/>
        </w:rPr>
        <w:t>- Often based on needs or desires involving a third party.</w:t>
      </w:r>
    </w:p>
    <w:p w14:paraId="1F0A406B" w14:textId="77777777" w:rsidR="009A3D1C" w:rsidRDefault="009A3D1C">
      <w:pPr>
        <w:spacing w:before="1" w:line="180" w:lineRule="exact"/>
        <w:rPr>
          <w:sz w:val="18"/>
          <w:szCs w:val="18"/>
        </w:rPr>
      </w:pPr>
    </w:p>
    <w:p w14:paraId="675609AF" w14:textId="77777777" w:rsidR="009A3D1C" w:rsidRDefault="00FC50BA">
      <w:pPr>
        <w:ind w:left="100" w:right="6670"/>
        <w:jc w:val="both"/>
        <w:rPr>
          <w:sz w:val="22"/>
          <w:szCs w:val="22"/>
        </w:rPr>
      </w:pPr>
      <w:r>
        <w:rPr>
          <w:b/>
          <w:sz w:val="22"/>
          <w:szCs w:val="22"/>
        </w:rPr>
        <w:t>Resource leveling Techniques</w:t>
      </w:r>
    </w:p>
    <w:p w14:paraId="6ABE5CFB" w14:textId="77777777" w:rsidR="009A3D1C" w:rsidRDefault="009A3D1C">
      <w:pPr>
        <w:spacing w:before="6" w:line="160" w:lineRule="exact"/>
        <w:rPr>
          <w:sz w:val="17"/>
          <w:szCs w:val="17"/>
        </w:rPr>
      </w:pPr>
    </w:p>
    <w:p w14:paraId="2402044B" w14:textId="77777777" w:rsidR="009A3D1C" w:rsidRDefault="00FC50BA">
      <w:pPr>
        <w:spacing w:line="259" w:lineRule="auto"/>
        <w:ind w:left="820" w:right="86" w:hanging="360"/>
        <w:rPr>
          <w:sz w:val="22"/>
          <w:szCs w:val="22"/>
        </w:rPr>
      </w:pPr>
      <w:proofErr w:type="gramStart"/>
      <w:r>
        <w:rPr>
          <w:rFonts w:ascii="Arial Unicode MS" w:eastAsia="Arial Unicode MS" w:hAnsi="Arial Unicode MS" w:cs="Arial Unicode MS"/>
          <w:sz w:val="22"/>
          <w:szCs w:val="22"/>
        </w:rPr>
        <w:t xml:space="preserve">➢  </w:t>
      </w:r>
      <w:r>
        <w:rPr>
          <w:b/>
          <w:sz w:val="22"/>
          <w:szCs w:val="22"/>
        </w:rPr>
        <w:t>Fast</w:t>
      </w:r>
      <w:proofErr w:type="gramEnd"/>
      <w:r>
        <w:rPr>
          <w:b/>
          <w:sz w:val="22"/>
          <w:szCs w:val="22"/>
        </w:rPr>
        <w:t xml:space="preserve"> tracking </w:t>
      </w:r>
      <w:r>
        <w:rPr>
          <w:sz w:val="22"/>
          <w:szCs w:val="22"/>
        </w:rPr>
        <w:t xml:space="preserve">- This performs critical path tasks. </w:t>
      </w:r>
      <w:proofErr w:type="gramStart"/>
      <w:r>
        <w:rPr>
          <w:sz w:val="22"/>
          <w:szCs w:val="22"/>
        </w:rPr>
        <w:t>This buys</w:t>
      </w:r>
      <w:proofErr w:type="gramEnd"/>
      <w:r>
        <w:rPr>
          <w:sz w:val="22"/>
          <w:szCs w:val="22"/>
        </w:rPr>
        <w:t xml:space="preserve"> time. The prominent feature of this technique is that although the work is completed for the moment, possibility of rework is higher.</w:t>
      </w:r>
    </w:p>
    <w:p w14:paraId="7C6B756D"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Crashing</w:t>
      </w:r>
      <w:proofErr w:type="gramEnd"/>
      <w:r>
        <w:rPr>
          <w:b/>
          <w:sz w:val="22"/>
          <w:szCs w:val="22"/>
        </w:rPr>
        <w:t xml:space="preserve"> </w:t>
      </w:r>
      <w:r>
        <w:rPr>
          <w:sz w:val="22"/>
          <w:szCs w:val="22"/>
        </w:rPr>
        <w:t>- This refers to assigning resources in addition to existing resources to get work done</w:t>
      </w:r>
    </w:p>
    <w:p w14:paraId="4184E20A" w14:textId="77777777" w:rsidR="009A3D1C" w:rsidRDefault="00FC50BA">
      <w:pPr>
        <w:spacing w:before="20"/>
        <w:ind w:left="820"/>
        <w:rPr>
          <w:sz w:val="22"/>
          <w:szCs w:val="22"/>
        </w:rPr>
      </w:pPr>
      <w:r>
        <w:rPr>
          <w:sz w:val="22"/>
          <w:szCs w:val="22"/>
        </w:rPr>
        <w:t>faster, associated with additional cost such as labor, equipment, etc.</w:t>
      </w:r>
    </w:p>
    <w:p w14:paraId="21E074D3" w14:textId="77777777" w:rsidR="009A3D1C" w:rsidRDefault="009A3D1C">
      <w:pPr>
        <w:spacing w:before="3" w:line="160" w:lineRule="exact"/>
        <w:rPr>
          <w:sz w:val="17"/>
          <w:szCs w:val="17"/>
        </w:rPr>
      </w:pPr>
    </w:p>
    <w:p w14:paraId="3AEE784D" w14:textId="77777777" w:rsidR="009A3D1C" w:rsidRDefault="00FC50BA">
      <w:pPr>
        <w:ind w:left="100" w:right="6328"/>
        <w:jc w:val="both"/>
        <w:rPr>
          <w:rFonts w:ascii="Calibri" w:eastAsia="Calibri" w:hAnsi="Calibri" w:cs="Calibri"/>
          <w:sz w:val="22"/>
          <w:szCs w:val="22"/>
        </w:rPr>
      </w:pPr>
      <w:r>
        <w:rPr>
          <w:rFonts w:ascii="Calibri" w:eastAsia="Calibri" w:hAnsi="Calibri" w:cs="Calibri"/>
          <w:b/>
          <w:sz w:val="22"/>
          <w:szCs w:val="22"/>
        </w:rPr>
        <w:t>Identifying resource requirements</w:t>
      </w:r>
    </w:p>
    <w:p w14:paraId="6989FDE8" w14:textId="77777777" w:rsidR="009A3D1C" w:rsidRDefault="009A3D1C">
      <w:pPr>
        <w:spacing w:before="6" w:line="180" w:lineRule="exact"/>
        <w:rPr>
          <w:sz w:val="18"/>
          <w:szCs w:val="18"/>
        </w:rPr>
      </w:pPr>
    </w:p>
    <w:p w14:paraId="6DDEA89C" w14:textId="77777777" w:rsidR="009A3D1C" w:rsidRDefault="00FC50BA">
      <w:pPr>
        <w:spacing w:line="259" w:lineRule="auto"/>
        <w:ind w:left="100" w:right="80"/>
        <w:jc w:val="both"/>
        <w:rPr>
          <w:sz w:val="22"/>
          <w:szCs w:val="22"/>
        </w:rPr>
      </w:pPr>
      <w:r>
        <w:rPr>
          <w:sz w:val="22"/>
          <w:szCs w:val="22"/>
        </w:rPr>
        <w:t xml:space="preserve">The first step in producing a resource allocation plan is to list the resources that will be required along with </w:t>
      </w:r>
      <w:proofErr w:type="gramStart"/>
      <w:r>
        <w:rPr>
          <w:sz w:val="22"/>
          <w:szCs w:val="22"/>
        </w:rPr>
        <w:t>the  expected</w:t>
      </w:r>
      <w:proofErr w:type="gramEnd"/>
      <w:r>
        <w:rPr>
          <w:sz w:val="22"/>
          <w:szCs w:val="22"/>
        </w:rPr>
        <w:t xml:space="preserve">  level  of  demand.  </w:t>
      </w:r>
      <w:proofErr w:type="gramStart"/>
      <w:r>
        <w:rPr>
          <w:sz w:val="22"/>
          <w:szCs w:val="22"/>
        </w:rPr>
        <w:t>This  w</w:t>
      </w:r>
      <w:proofErr w:type="gramEnd"/>
      <w:r>
        <w:rPr>
          <w:sz w:val="22"/>
          <w:szCs w:val="22"/>
        </w:rPr>
        <w:t xml:space="preserve">  ill  normally  be  done  by  considering  each  activity  in  turn  and identifying the resources required. It is likely, however, that there will also be resources required that are not activity specific but are part of the project's infrastructure (such as the project manager) or required to </w:t>
      </w:r>
      <w:proofErr w:type="gramStart"/>
      <w:r>
        <w:rPr>
          <w:sz w:val="22"/>
          <w:szCs w:val="22"/>
        </w:rPr>
        <w:t>support  other</w:t>
      </w:r>
      <w:proofErr w:type="gramEnd"/>
      <w:r>
        <w:rPr>
          <w:sz w:val="22"/>
          <w:szCs w:val="22"/>
        </w:rPr>
        <w:t xml:space="preserve">  resources  (office  space,  for  example,  might  be  required  to  house  contract  software developers).</w:t>
      </w:r>
    </w:p>
    <w:p w14:paraId="11F76821" w14:textId="77777777" w:rsidR="009A3D1C" w:rsidRDefault="009A3D1C">
      <w:pPr>
        <w:spacing w:before="3" w:line="160" w:lineRule="exact"/>
        <w:rPr>
          <w:sz w:val="16"/>
          <w:szCs w:val="16"/>
        </w:rPr>
      </w:pPr>
    </w:p>
    <w:p w14:paraId="5B626C6A" w14:textId="77777777" w:rsidR="009A3D1C" w:rsidRDefault="00FC50BA">
      <w:pPr>
        <w:spacing w:line="240" w:lineRule="exact"/>
        <w:ind w:left="100" w:right="81"/>
        <w:jc w:val="both"/>
        <w:rPr>
          <w:sz w:val="22"/>
          <w:szCs w:val="22"/>
        </w:rPr>
      </w:pPr>
      <w:proofErr w:type="gramStart"/>
      <w:r>
        <w:rPr>
          <w:sz w:val="22"/>
          <w:szCs w:val="22"/>
        </w:rPr>
        <w:t>For  effectively</w:t>
      </w:r>
      <w:proofErr w:type="gramEnd"/>
      <w:r>
        <w:rPr>
          <w:sz w:val="22"/>
          <w:szCs w:val="22"/>
        </w:rPr>
        <w:t xml:space="preserve">  identifying  resource  requirement  for  an  organization,  following  points  need  to  be considered.</w:t>
      </w:r>
    </w:p>
    <w:p w14:paraId="69E601B6"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A</w:t>
      </w:r>
      <w:proofErr w:type="gramEnd"/>
      <w:r>
        <w:rPr>
          <w:sz w:val="22"/>
          <w:szCs w:val="22"/>
        </w:rPr>
        <w:t xml:space="preserve"> program organization chart is essential to allocate staff effectively,</w:t>
      </w:r>
    </w:p>
    <w:p w14:paraId="37DC8FD7" w14:textId="77777777" w:rsidR="009A3D1C" w:rsidRDefault="00FC50BA">
      <w:pPr>
        <w:spacing w:before="18"/>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Develop</w:t>
      </w:r>
      <w:proofErr w:type="gramEnd"/>
      <w:r>
        <w:rPr>
          <w:sz w:val="22"/>
          <w:szCs w:val="22"/>
        </w:rPr>
        <w:t xml:space="preserve"> the hierarchical program organization.</w:t>
      </w:r>
    </w:p>
    <w:p w14:paraId="2386F416" w14:textId="77777777" w:rsidR="009A3D1C" w:rsidRDefault="00FC50BA">
      <w:pPr>
        <w:spacing w:before="18"/>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Identify</w:t>
      </w:r>
      <w:proofErr w:type="gramEnd"/>
      <w:r>
        <w:rPr>
          <w:sz w:val="22"/>
          <w:szCs w:val="22"/>
        </w:rPr>
        <w:t xml:space="preserve"> Roles and Responsibilities.</w:t>
      </w:r>
    </w:p>
    <w:p w14:paraId="0B4EC6B0" w14:textId="77777777" w:rsidR="009A3D1C" w:rsidRDefault="00FC50BA">
      <w:pPr>
        <w:spacing w:before="18"/>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Plan</w:t>
      </w:r>
      <w:proofErr w:type="gramEnd"/>
      <w:r>
        <w:rPr>
          <w:sz w:val="22"/>
          <w:szCs w:val="22"/>
        </w:rPr>
        <w:t xml:space="preserve"> for number of staff in each role (at a high level).</w:t>
      </w:r>
    </w:p>
    <w:p w14:paraId="6829077B" w14:textId="77777777" w:rsidR="009A3D1C" w:rsidRDefault="00FC50BA">
      <w:pPr>
        <w:spacing w:before="15" w:line="410" w:lineRule="auto"/>
        <w:ind w:left="100" w:right="7199" w:firstLine="360"/>
        <w:rPr>
          <w:sz w:val="22"/>
          <w:szCs w:val="22"/>
        </w:rPr>
      </w:pPr>
      <w:proofErr w:type="gramStart"/>
      <w:r>
        <w:rPr>
          <w:rFonts w:ascii="Arial Unicode MS" w:eastAsia="Arial Unicode MS" w:hAnsi="Arial Unicode MS" w:cs="Arial Unicode MS"/>
          <w:sz w:val="22"/>
          <w:szCs w:val="22"/>
        </w:rPr>
        <w:t xml:space="preserve">➢  </w:t>
      </w:r>
      <w:r>
        <w:rPr>
          <w:sz w:val="22"/>
          <w:szCs w:val="22"/>
        </w:rPr>
        <w:t>Establish</w:t>
      </w:r>
      <w:proofErr w:type="gramEnd"/>
      <w:r>
        <w:rPr>
          <w:sz w:val="22"/>
          <w:szCs w:val="22"/>
        </w:rPr>
        <w:t xml:space="preserve"> Teams. For an activity identified:</w:t>
      </w:r>
    </w:p>
    <w:p w14:paraId="0910E6B5" w14:textId="77777777" w:rsidR="009A3D1C" w:rsidRDefault="00FC50BA">
      <w:pPr>
        <w:spacing w:before="1"/>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Work</w:t>
      </w:r>
      <w:proofErr w:type="gramEnd"/>
      <w:r>
        <w:rPr>
          <w:sz w:val="22"/>
          <w:szCs w:val="22"/>
        </w:rPr>
        <w:t xml:space="preserve"> amount required (in work units)</w:t>
      </w:r>
    </w:p>
    <w:p w14:paraId="686F6C3E"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Basic</w:t>
      </w:r>
      <w:proofErr w:type="gramEnd"/>
      <w:r>
        <w:rPr>
          <w:sz w:val="22"/>
          <w:szCs w:val="22"/>
        </w:rPr>
        <w:t xml:space="preserve"> skill or experience level required (to even under take the task)</w:t>
      </w:r>
    </w:p>
    <w:p w14:paraId="15987319"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Complexity</w:t>
      </w:r>
      <w:proofErr w:type="gramEnd"/>
      <w:r>
        <w:rPr>
          <w:sz w:val="22"/>
          <w:szCs w:val="22"/>
        </w:rPr>
        <w:t xml:space="preserve"> of the task (this will help to determine the experience required)</w:t>
      </w:r>
    </w:p>
    <w:p w14:paraId="14844121"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Task</w:t>
      </w:r>
      <w:proofErr w:type="gramEnd"/>
      <w:r>
        <w:rPr>
          <w:sz w:val="22"/>
          <w:szCs w:val="22"/>
        </w:rPr>
        <w:t xml:space="preserve"> Category (Unskilled, skilled, leadership, expert, management)</w:t>
      </w:r>
    </w:p>
    <w:p w14:paraId="30C3478F" w14:textId="77777777" w:rsidR="009A3D1C" w:rsidRDefault="009A3D1C">
      <w:pPr>
        <w:spacing w:before="13" w:line="240" w:lineRule="exact"/>
        <w:rPr>
          <w:sz w:val="24"/>
          <w:szCs w:val="24"/>
        </w:rPr>
      </w:pPr>
    </w:p>
    <w:p w14:paraId="4E9D181C" w14:textId="77777777" w:rsidR="009A3D1C" w:rsidRDefault="00FC50BA">
      <w:pPr>
        <w:ind w:left="100" w:right="8565"/>
        <w:jc w:val="both"/>
        <w:rPr>
          <w:sz w:val="22"/>
          <w:szCs w:val="22"/>
        </w:rPr>
      </w:pPr>
      <w:r>
        <w:rPr>
          <w:b/>
          <w:i/>
          <w:sz w:val="22"/>
          <w:szCs w:val="22"/>
        </w:rPr>
        <w:t>Example:</w:t>
      </w:r>
    </w:p>
    <w:p w14:paraId="7BB2B7DF"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Activity</w:t>
      </w:r>
      <w:proofErr w:type="gramEnd"/>
      <w:r>
        <w:rPr>
          <w:sz w:val="22"/>
          <w:szCs w:val="22"/>
        </w:rPr>
        <w:t>–Install Network Hardware for 20 computers.</w:t>
      </w:r>
    </w:p>
    <w:p w14:paraId="1244CDB7"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Work</w:t>
      </w:r>
      <w:proofErr w:type="gramEnd"/>
      <w:r>
        <w:rPr>
          <w:sz w:val="22"/>
          <w:szCs w:val="22"/>
        </w:rPr>
        <w:t xml:space="preserve"> units-20.</w:t>
      </w:r>
    </w:p>
    <w:p w14:paraId="7494A7F0"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Basic</w:t>
      </w:r>
      <w:proofErr w:type="gramEnd"/>
      <w:r>
        <w:rPr>
          <w:sz w:val="22"/>
          <w:szCs w:val="22"/>
        </w:rPr>
        <w:t xml:space="preserve"> Skill–Bachelor’s Degree in related field.</w:t>
      </w:r>
    </w:p>
    <w:p w14:paraId="05FBA6D1"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Task</w:t>
      </w:r>
      <w:proofErr w:type="gramEnd"/>
      <w:r>
        <w:rPr>
          <w:sz w:val="22"/>
          <w:szCs w:val="22"/>
        </w:rPr>
        <w:t xml:space="preserve"> Complexity: 5.</w:t>
      </w:r>
    </w:p>
    <w:p w14:paraId="223B4086"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Task</w:t>
      </w:r>
      <w:proofErr w:type="gramEnd"/>
      <w:r>
        <w:rPr>
          <w:sz w:val="22"/>
          <w:szCs w:val="22"/>
        </w:rPr>
        <w:t xml:space="preserve"> Category: Skilled (other categories may be Management, Leadership, Expert)</w:t>
      </w:r>
    </w:p>
    <w:p w14:paraId="562708AE" w14:textId="77777777" w:rsidR="009A3D1C" w:rsidRDefault="009A3D1C">
      <w:pPr>
        <w:spacing w:line="280" w:lineRule="exact"/>
        <w:rPr>
          <w:sz w:val="28"/>
          <w:szCs w:val="28"/>
        </w:rPr>
      </w:pPr>
    </w:p>
    <w:p w14:paraId="3284D74D" w14:textId="77777777" w:rsidR="009A3D1C" w:rsidRDefault="00FC50BA">
      <w:pPr>
        <w:ind w:left="100" w:right="80"/>
        <w:jc w:val="both"/>
        <w:rPr>
          <w:sz w:val="24"/>
          <w:szCs w:val="24"/>
        </w:rPr>
      </w:pPr>
      <w:proofErr w:type="gramStart"/>
      <w:r>
        <w:rPr>
          <w:b/>
          <w:sz w:val="24"/>
          <w:szCs w:val="24"/>
        </w:rPr>
        <w:t>Resource  scheduling</w:t>
      </w:r>
      <w:proofErr w:type="gramEnd"/>
      <w:r>
        <w:rPr>
          <w:b/>
          <w:sz w:val="24"/>
          <w:szCs w:val="24"/>
        </w:rPr>
        <w:t xml:space="preserve">  </w:t>
      </w:r>
      <w:r>
        <w:rPr>
          <w:sz w:val="24"/>
          <w:szCs w:val="24"/>
        </w:rPr>
        <w:t>refers  to  the  set  of  actions  and  methodology  used  by  organizations  to efficiently assign the resources they have to jobs, tasks or projects they need to complete, and schedule start and end dates for each task or project based on resource availability. Depending on industry, resources can be people (either employees or independent contractors), equipment and machines (this is frequent for construction, manufacturing or maintenance businesses) or rooms and facilities. There may also be a need for consumable resources (for instance, materials and parts for manufacturing).</w:t>
      </w:r>
    </w:p>
    <w:p w14:paraId="2D446184" w14:textId="77777777" w:rsidR="009A3D1C" w:rsidRDefault="009A3D1C">
      <w:pPr>
        <w:spacing w:before="1" w:line="280" w:lineRule="exact"/>
        <w:rPr>
          <w:sz w:val="28"/>
          <w:szCs w:val="28"/>
        </w:rPr>
      </w:pPr>
    </w:p>
    <w:p w14:paraId="335DD5CD" w14:textId="77777777" w:rsidR="009A3D1C" w:rsidRDefault="00FC50BA">
      <w:pPr>
        <w:ind w:left="100" w:right="79"/>
        <w:jc w:val="both"/>
        <w:rPr>
          <w:sz w:val="24"/>
          <w:szCs w:val="24"/>
        </w:rPr>
        <w:sectPr w:rsidR="009A3D1C">
          <w:pgSz w:w="12240" w:h="15840"/>
          <w:pgMar w:top="1020" w:right="1320" w:bottom="280" w:left="1340" w:header="754" w:footer="1055" w:gutter="0"/>
          <w:cols w:space="720"/>
        </w:sectPr>
      </w:pPr>
      <w:r>
        <w:rPr>
          <w:sz w:val="24"/>
          <w:szCs w:val="24"/>
        </w:rPr>
        <w:lastRenderedPageBreak/>
        <w:t>Resource scheduling is a key step of project management. When resource availability and work capacity are the primary factors that determine a project’s deadline, project managers sometimes</w:t>
      </w:r>
    </w:p>
    <w:p w14:paraId="31DFF2F0" w14:textId="77777777" w:rsidR="009A3D1C" w:rsidRDefault="009A3D1C">
      <w:pPr>
        <w:spacing w:line="200" w:lineRule="exact"/>
      </w:pPr>
    </w:p>
    <w:p w14:paraId="7777B661" w14:textId="77777777" w:rsidR="009A3D1C" w:rsidRDefault="009A3D1C">
      <w:pPr>
        <w:spacing w:before="6" w:line="220" w:lineRule="exact"/>
        <w:rPr>
          <w:sz w:val="22"/>
          <w:szCs w:val="22"/>
        </w:rPr>
      </w:pPr>
    </w:p>
    <w:p w14:paraId="469C953C" w14:textId="77777777" w:rsidR="009A3D1C" w:rsidRDefault="00FC50BA">
      <w:pPr>
        <w:spacing w:before="29"/>
        <w:ind w:left="100" w:right="79"/>
        <w:jc w:val="both"/>
        <w:rPr>
          <w:sz w:val="24"/>
          <w:szCs w:val="24"/>
        </w:rPr>
      </w:pPr>
      <w:r>
        <w:rPr>
          <w:sz w:val="24"/>
          <w:szCs w:val="24"/>
        </w:rPr>
        <w:t xml:space="preserve">speak of </w:t>
      </w:r>
      <w:r>
        <w:rPr>
          <w:b/>
          <w:sz w:val="24"/>
          <w:szCs w:val="24"/>
        </w:rPr>
        <w:t>resource-constrained scheduling</w:t>
      </w:r>
      <w:r>
        <w:rPr>
          <w:sz w:val="24"/>
          <w:szCs w:val="24"/>
        </w:rPr>
        <w:t>. But resource scheduling is also often used for simple operation management, as it allows managers to outline completion dates for tasks assigned to their teams, which they can report to stakeholders such as customers or a board of directors.</w:t>
      </w:r>
    </w:p>
    <w:p w14:paraId="0015EB27" w14:textId="77777777" w:rsidR="009A3D1C" w:rsidRDefault="009A3D1C">
      <w:pPr>
        <w:spacing w:before="18" w:line="260" w:lineRule="exact"/>
        <w:rPr>
          <w:sz w:val="26"/>
          <w:szCs w:val="26"/>
        </w:rPr>
      </w:pPr>
    </w:p>
    <w:p w14:paraId="63EAEE2A"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After</w:t>
      </w:r>
      <w:proofErr w:type="gramEnd"/>
      <w:r>
        <w:rPr>
          <w:sz w:val="22"/>
          <w:szCs w:val="22"/>
        </w:rPr>
        <w:t xml:space="preserve"> all the required resources have been identified, they need to be scheduled effectively.</w:t>
      </w:r>
    </w:p>
    <w:p w14:paraId="46BFA789" w14:textId="77777777" w:rsidR="009A3D1C" w:rsidRDefault="00FC50BA">
      <w:pPr>
        <w:spacing w:before="1" w:line="240" w:lineRule="exact"/>
        <w:ind w:left="820" w:right="78" w:hanging="360"/>
        <w:rPr>
          <w:sz w:val="22"/>
          <w:szCs w:val="22"/>
        </w:rPr>
      </w:pPr>
      <w:proofErr w:type="gramStart"/>
      <w:r>
        <w:rPr>
          <w:rFonts w:ascii="Arial Unicode MS" w:eastAsia="Arial Unicode MS" w:hAnsi="Arial Unicode MS" w:cs="Arial Unicode MS"/>
          <w:sz w:val="22"/>
          <w:szCs w:val="22"/>
        </w:rPr>
        <w:t xml:space="preserve">➢  </w:t>
      </w:r>
      <w:r>
        <w:rPr>
          <w:sz w:val="22"/>
          <w:szCs w:val="22"/>
        </w:rPr>
        <w:t>The</w:t>
      </w:r>
      <w:proofErr w:type="gramEnd"/>
      <w:r>
        <w:rPr>
          <w:sz w:val="22"/>
          <w:szCs w:val="22"/>
        </w:rPr>
        <w:t xml:space="preserve"> earliest start dates, last start dates will need to be taken into account to schedule resources efficiently.</w:t>
      </w:r>
    </w:p>
    <w:p w14:paraId="418B17EC"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Resources</w:t>
      </w:r>
      <w:proofErr w:type="gramEnd"/>
      <w:r>
        <w:rPr>
          <w:sz w:val="22"/>
          <w:szCs w:val="22"/>
        </w:rPr>
        <w:t xml:space="preserve"> should be balanced throughout the project.</w:t>
      </w:r>
    </w:p>
    <w:p w14:paraId="10219AD2"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Human</w:t>
      </w:r>
      <w:proofErr w:type="gramEnd"/>
      <w:r>
        <w:rPr>
          <w:sz w:val="22"/>
          <w:szCs w:val="22"/>
        </w:rPr>
        <w:t xml:space="preserve"> resource scheduling issues such as:</w:t>
      </w:r>
    </w:p>
    <w:p w14:paraId="743D14D8" w14:textId="77777777" w:rsidR="009A3D1C" w:rsidRDefault="00FC50BA">
      <w:pPr>
        <w:spacing w:line="260" w:lineRule="exact"/>
        <w:ind w:left="1180"/>
        <w:rPr>
          <w:sz w:val="22"/>
          <w:szCs w:val="22"/>
        </w:rPr>
      </w:pPr>
      <w:proofErr w:type="gramStart"/>
      <w:r>
        <w:rPr>
          <w:rFonts w:ascii="Courier New" w:eastAsia="Courier New" w:hAnsi="Courier New" w:cs="Courier New"/>
          <w:position w:val="1"/>
          <w:sz w:val="22"/>
          <w:szCs w:val="22"/>
        </w:rPr>
        <w:t xml:space="preserve">o  </w:t>
      </w:r>
      <w:r>
        <w:rPr>
          <w:position w:val="1"/>
          <w:sz w:val="22"/>
          <w:szCs w:val="22"/>
        </w:rPr>
        <w:t>Planned</w:t>
      </w:r>
      <w:proofErr w:type="gramEnd"/>
      <w:r>
        <w:rPr>
          <w:position w:val="1"/>
          <w:sz w:val="22"/>
          <w:szCs w:val="22"/>
        </w:rPr>
        <w:t xml:space="preserve"> Leave, Public Holidays.</w:t>
      </w:r>
    </w:p>
    <w:p w14:paraId="6655A943"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Possible</w:t>
      </w:r>
      <w:proofErr w:type="gramEnd"/>
      <w:r>
        <w:rPr>
          <w:position w:val="2"/>
          <w:sz w:val="22"/>
          <w:szCs w:val="22"/>
        </w:rPr>
        <w:t xml:space="preserve"> sick leave (random, subjective at best and hard to predict).</w:t>
      </w:r>
    </w:p>
    <w:p w14:paraId="7F4B66D9"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General</w:t>
      </w:r>
      <w:proofErr w:type="gramEnd"/>
      <w:r>
        <w:rPr>
          <w:position w:val="2"/>
          <w:sz w:val="22"/>
          <w:szCs w:val="22"/>
        </w:rPr>
        <w:t xml:space="preserve"> motivation and enthusiasm for the task allocated (If they dislike the task, it will</w:t>
      </w:r>
    </w:p>
    <w:p w14:paraId="0AB5882C" w14:textId="77777777" w:rsidR="009A3D1C" w:rsidRDefault="00FC50BA">
      <w:pPr>
        <w:spacing w:line="220" w:lineRule="exact"/>
        <w:ind w:left="1504" w:right="5392"/>
        <w:jc w:val="center"/>
        <w:rPr>
          <w:sz w:val="22"/>
          <w:szCs w:val="22"/>
        </w:rPr>
      </w:pPr>
      <w:r>
        <w:rPr>
          <w:sz w:val="22"/>
          <w:szCs w:val="22"/>
        </w:rPr>
        <w:t>flow through into the output).</w:t>
      </w:r>
    </w:p>
    <w:p w14:paraId="7135C4D7" w14:textId="77777777" w:rsidR="009A3D1C" w:rsidRDefault="00FC50BA">
      <w:pPr>
        <w:spacing w:before="2"/>
        <w:ind w:left="1180"/>
        <w:rPr>
          <w:sz w:val="22"/>
          <w:szCs w:val="22"/>
        </w:rPr>
      </w:pPr>
      <w:proofErr w:type="gramStart"/>
      <w:r>
        <w:rPr>
          <w:rFonts w:ascii="Courier New" w:eastAsia="Courier New" w:hAnsi="Courier New" w:cs="Courier New"/>
          <w:sz w:val="22"/>
          <w:szCs w:val="22"/>
        </w:rPr>
        <w:t xml:space="preserve">o  </w:t>
      </w:r>
      <w:r>
        <w:rPr>
          <w:sz w:val="22"/>
          <w:szCs w:val="22"/>
        </w:rPr>
        <w:t>Work</w:t>
      </w:r>
      <w:proofErr w:type="gramEnd"/>
      <w:r>
        <w:rPr>
          <w:sz w:val="22"/>
          <w:szCs w:val="22"/>
        </w:rPr>
        <w:t xml:space="preserve"> load and stress in project.</w:t>
      </w:r>
    </w:p>
    <w:p w14:paraId="36CD6989"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Stress</w:t>
      </w:r>
      <w:proofErr w:type="gramEnd"/>
      <w:r>
        <w:rPr>
          <w:position w:val="2"/>
          <w:sz w:val="22"/>
          <w:szCs w:val="22"/>
        </w:rPr>
        <w:t xml:space="preserve"> outside work.</w:t>
      </w:r>
    </w:p>
    <w:p w14:paraId="0156894F" w14:textId="77777777" w:rsidR="009A3D1C" w:rsidRDefault="009A3D1C">
      <w:pPr>
        <w:spacing w:line="200" w:lineRule="exact"/>
      </w:pPr>
    </w:p>
    <w:p w14:paraId="6FDE5BAF" w14:textId="77777777" w:rsidR="009A3D1C" w:rsidRDefault="009A3D1C">
      <w:pPr>
        <w:spacing w:line="200" w:lineRule="exact"/>
      </w:pPr>
    </w:p>
    <w:p w14:paraId="40704D6C" w14:textId="77777777" w:rsidR="009A3D1C" w:rsidRDefault="009A3D1C">
      <w:pPr>
        <w:spacing w:line="200" w:lineRule="exact"/>
      </w:pPr>
    </w:p>
    <w:p w14:paraId="2F570F90" w14:textId="77777777" w:rsidR="009A3D1C" w:rsidRDefault="009A3D1C">
      <w:pPr>
        <w:spacing w:before="4" w:line="240" w:lineRule="exact"/>
        <w:rPr>
          <w:sz w:val="24"/>
          <w:szCs w:val="24"/>
        </w:rPr>
      </w:pPr>
    </w:p>
    <w:p w14:paraId="39FCCD4C" w14:textId="77777777" w:rsidR="009A3D1C" w:rsidRDefault="00FC50BA">
      <w:pPr>
        <w:ind w:left="100" w:right="7631"/>
        <w:jc w:val="both"/>
        <w:rPr>
          <w:rFonts w:ascii="Calibri" w:eastAsia="Calibri" w:hAnsi="Calibri" w:cs="Calibri"/>
          <w:sz w:val="22"/>
          <w:szCs w:val="22"/>
        </w:rPr>
      </w:pPr>
      <w:r>
        <w:rPr>
          <w:rFonts w:ascii="Calibri" w:eastAsia="Calibri" w:hAnsi="Calibri" w:cs="Calibri"/>
          <w:b/>
          <w:sz w:val="22"/>
          <w:szCs w:val="22"/>
        </w:rPr>
        <w:t>Resource histogram</w:t>
      </w:r>
    </w:p>
    <w:p w14:paraId="325CA91D" w14:textId="77777777" w:rsidR="009A3D1C" w:rsidRDefault="009A3D1C">
      <w:pPr>
        <w:spacing w:before="8" w:line="180" w:lineRule="exact"/>
        <w:rPr>
          <w:sz w:val="18"/>
          <w:szCs w:val="18"/>
        </w:rPr>
      </w:pPr>
    </w:p>
    <w:p w14:paraId="27D08279" w14:textId="77777777" w:rsidR="009A3D1C" w:rsidRDefault="00FC50BA">
      <w:pPr>
        <w:spacing w:line="258" w:lineRule="auto"/>
        <w:ind w:left="100" w:right="79"/>
        <w:jc w:val="both"/>
        <w:rPr>
          <w:sz w:val="22"/>
          <w:szCs w:val="22"/>
        </w:rPr>
      </w:pPr>
      <w:r>
        <w:rPr>
          <w:sz w:val="22"/>
          <w:szCs w:val="22"/>
        </w:rPr>
        <w:t xml:space="preserve">The resource histogram is a tool that is often used by the project management team and or as a means of providing a visual representation to the team and to all of those interested parties. Specifically speaking, the resource histogram is specifically a bar chart that is used for the purposes of displaying the specific amounts of time that a particular resource is scheduled to be worked on over a predetermined and specific time period. Resource histograms may also contain the comparative feature of resource availability, used for comparison on for purposes of contrast. Resource histograms are indeed handy tools to utilize for the project management team and or the project management team leader because they allow a quick and easy single page view of exactly what resources are available, what resources are being utilized at the present time (or at whatever time the project management team and of project management team leader is seeking </w:t>
      </w:r>
      <w:proofErr w:type="gramStart"/>
      <w:r>
        <w:rPr>
          <w:sz w:val="22"/>
          <w:szCs w:val="22"/>
        </w:rPr>
        <w:t>information  on</w:t>
      </w:r>
      <w:proofErr w:type="gramEnd"/>
      <w:r>
        <w:rPr>
          <w:sz w:val="22"/>
          <w:szCs w:val="22"/>
        </w:rPr>
        <w:t xml:space="preserve">),  and  how  long  those  resources  are  expected  to  be  tied  up.  </w:t>
      </w:r>
      <w:proofErr w:type="gramStart"/>
      <w:r>
        <w:rPr>
          <w:sz w:val="22"/>
          <w:szCs w:val="22"/>
        </w:rPr>
        <w:t>Resource  histogram</w:t>
      </w:r>
      <w:proofErr w:type="gramEnd"/>
      <w:r>
        <w:rPr>
          <w:sz w:val="22"/>
          <w:szCs w:val="22"/>
        </w:rPr>
        <w:t xml:space="preserve">  shows following details.</w:t>
      </w:r>
    </w:p>
    <w:p w14:paraId="052A13A2" w14:textId="77777777" w:rsidR="009A3D1C" w:rsidRDefault="009A3D1C">
      <w:pPr>
        <w:spacing w:before="10" w:line="140" w:lineRule="exact"/>
        <w:rPr>
          <w:sz w:val="15"/>
          <w:szCs w:val="15"/>
        </w:rPr>
      </w:pPr>
    </w:p>
    <w:p w14:paraId="3A3FDFC1"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People</w:t>
      </w:r>
      <w:proofErr w:type="gramEnd"/>
      <w:r>
        <w:rPr>
          <w:sz w:val="22"/>
          <w:szCs w:val="22"/>
        </w:rPr>
        <w:t xml:space="preserve"> (by category) Vs. Week Number</w:t>
      </w:r>
    </w:p>
    <w:p w14:paraId="3F77C7E7" w14:textId="77777777" w:rsidR="009A3D1C" w:rsidRDefault="00FC50BA">
      <w:pPr>
        <w:spacing w:before="18"/>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For</w:t>
      </w:r>
      <w:proofErr w:type="gramEnd"/>
      <w:r>
        <w:rPr>
          <w:sz w:val="22"/>
          <w:szCs w:val="22"/>
        </w:rPr>
        <w:t xml:space="preserve"> each individual – estimated number of tasks (including complexity) over weeks</w:t>
      </w:r>
    </w:p>
    <w:p w14:paraId="713CCC1F" w14:textId="77777777" w:rsidR="009A3D1C" w:rsidRDefault="00FC50BA">
      <w:pPr>
        <w:tabs>
          <w:tab w:val="left" w:pos="1540"/>
        </w:tabs>
        <w:spacing w:before="18"/>
        <w:ind w:left="1540" w:right="78" w:hanging="360"/>
        <w:rPr>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sz w:val="22"/>
          <w:szCs w:val="22"/>
        </w:rPr>
        <w:t>This helps in reducing work load sometimes to help the individual recover from any heavy load.</w:t>
      </w:r>
    </w:p>
    <w:p w14:paraId="446FADFC" w14:textId="77777777" w:rsidR="009A3D1C" w:rsidRDefault="00FC50BA">
      <w:pPr>
        <w:spacing w:before="16"/>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Category</w:t>
      </w:r>
      <w:proofErr w:type="gramEnd"/>
      <w:r>
        <w:rPr>
          <w:sz w:val="22"/>
          <w:szCs w:val="22"/>
        </w:rPr>
        <w:t xml:space="preserve"> Vs. Week</w:t>
      </w:r>
    </w:p>
    <w:p w14:paraId="0B72659B" w14:textId="77777777" w:rsidR="009A3D1C" w:rsidRDefault="009A3D1C">
      <w:pPr>
        <w:spacing w:before="7" w:line="160" w:lineRule="exact"/>
        <w:rPr>
          <w:sz w:val="17"/>
          <w:szCs w:val="17"/>
        </w:rPr>
      </w:pPr>
    </w:p>
    <w:p w14:paraId="3EB0A29B" w14:textId="77777777" w:rsidR="009A3D1C" w:rsidRDefault="0019486F">
      <w:pPr>
        <w:ind w:left="2350"/>
        <w:sectPr w:rsidR="009A3D1C">
          <w:pgSz w:w="12240" w:h="15840"/>
          <w:pgMar w:top="1020" w:right="1320" w:bottom="280" w:left="1340" w:header="754" w:footer="1055" w:gutter="0"/>
          <w:cols w:space="720"/>
        </w:sectPr>
      </w:pPr>
      <w:r>
        <w:rPr>
          <w:noProof/>
        </w:rPr>
        <w:lastRenderedPageBreak/>
        <w:drawing>
          <wp:inline distT="0" distB="0" distL="0" distR="0" wp14:anchorId="419DBE08">
            <wp:extent cx="3081020" cy="1828800"/>
            <wp:effectExtent l="0" t="0" r="508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1020" cy="1828800"/>
                    </a:xfrm>
                    <a:prstGeom prst="rect">
                      <a:avLst/>
                    </a:prstGeom>
                    <a:noFill/>
                    <a:ln>
                      <a:noFill/>
                    </a:ln>
                  </pic:spPr>
                </pic:pic>
              </a:graphicData>
            </a:graphic>
          </wp:inline>
        </w:drawing>
      </w:r>
    </w:p>
    <w:p w14:paraId="195AF019" w14:textId="77777777" w:rsidR="009A3D1C" w:rsidRDefault="009A3D1C">
      <w:pPr>
        <w:spacing w:line="200" w:lineRule="exact"/>
      </w:pPr>
    </w:p>
    <w:p w14:paraId="50B9B61D" w14:textId="77777777" w:rsidR="009A3D1C" w:rsidRDefault="009A3D1C">
      <w:pPr>
        <w:spacing w:before="5" w:line="220" w:lineRule="exact"/>
        <w:rPr>
          <w:sz w:val="22"/>
          <w:szCs w:val="22"/>
        </w:rPr>
      </w:pPr>
    </w:p>
    <w:p w14:paraId="7F8C57DD" w14:textId="77777777" w:rsidR="009A3D1C" w:rsidRDefault="00FC50BA">
      <w:pPr>
        <w:spacing w:before="32"/>
        <w:ind w:left="100"/>
        <w:rPr>
          <w:sz w:val="22"/>
          <w:szCs w:val="22"/>
        </w:rPr>
      </w:pPr>
      <w:r>
        <w:rPr>
          <w:sz w:val="22"/>
          <w:szCs w:val="22"/>
        </w:rPr>
        <w:t>White rectangles indicate when an activity is scheduled and shaded rectangles the total float</w:t>
      </w:r>
    </w:p>
    <w:p w14:paraId="4613B79D" w14:textId="77777777" w:rsidR="009A3D1C" w:rsidRDefault="009A3D1C">
      <w:pPr>
        <w:spacing w:before="10" w:line="160" w:lineRule="exact"/>
        <w:rPr>
          <w:sz w:val="17"/>
          <w:szCs w:val="17"/>
        </w:rPr>
      </w:pPr>
    </w:p>
    <w:p w14:paraId="7D77E576" w14:textId="77777777" w:rsidR="009A3D1C" w:rsidRDefault="0019486F">
      <w:pPr>
        <w:ind w:left="1833"/>
      </w:pPr>
      <w:r>
        <w:rPr>
          <w:noProof/>
        </w:rPr>
        <w:drawing>
          <wp:inline distT="0" distB="0" distL="0" distR="0" wp14:anchorId="5B901A2A">
            <wp:extent cx="3747135" cy="3637915"/>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7135" cy="3637915"/>
                    </a:xfrm>
                    <a:prstGeom prst="rect">
                      <a:avLst/>
                    </a:prstGeom>
                    <a:noFill/>
                    <a:ln>
                      <a:noFill/>
                    </a:ln>
                  </pic:spPr>
                </pic:pic>
              </a:graphicData>
            </a:graphic>
          </wp:inline>
        </w:drawing>
      </w:r>
    </w:p>
    <w:p w14:paraId="7BAAE17D" w14:textId="77777777" w:rsidR="009A3D1C" w:rsidRDefault="009A3D1C">
      <w:pPr>
        <w:spacing w:line="200" w:lineRule="exact"/>
      </w:pPr>
    </w:p>
    <w:p w14:paraId="659981E7" w14:textId="77777777" w:rsidR="009A3D1C" w:rsidRDefault="009A3D1C">
      <w:pPr>
        <w:spacing w:line="200" w:lineRule="exact"/>
      </w:pPr>
    </w:p>
    <w:p w14:paraId="4D1960BF" w14:textId="77777777" w:rsidR="009A3D1C" w:rsidRDefault="009A3D1C">
      <w:pPr>
        <w:spacing w:before="12" w:line="200" w:lineRule="exact"/>
      </w:pPr>
    </w:p>
    <w:p w14:paraId="61A15374" w14:textId="77777777" w:rsidR="009A3D1C" w:rsidRDefault="00FC50BA">
      <w:pPr>
        <w:spacing w:line="259" w:lineRule="auto"/>
        <w:ind w:left="100" w:right="81"/>
        <w:rPr>
          <w:rFonts w:ascii="Calibri" w:eastAsia="Calibri" w:hAnsi="Calibri" w:cs="Calibri"/>
          <w:sz w:val="22"/>
          <w:szCs w:val="22"/>
        </w:rPr>
      </w:pPr>
      <w:r>
        <w:rPr>
          <w:b/>
          <w:sz w:val="22"/>
          <w:szCs w:val="22"/>
        </w:rPr>
        <w:t xml:space="preserve">Resource Clashes: </w:t>
      </w:r>
      <w:r>
        <w:rPr>
          <w:sz w:val="22"/>
          <w:szCs w:val="22"/>
        </w:rPr>
        <w:t xml:space="preserve">During working process </w:t>
      </w:r>
      <w:r>
        <w:rPr>
          <w:rFonts w:ascii="Calibri" w:eastAsia="Calibri" w:hAnsi="Calibri" w:cs="Calibri"/>
          <w:sz w:val="22"/>
          <w:szCs w:val="22"/>
        </w:rPr>
        <w:t>same resource may needed in more than one place at the same time, which needs to be managed by project manager. It can be resolved by:</w:t>
      </w:r>
    </w:p>
    <w:p w14:paraId="050B81B4" w14:textId="77777777" w:rsidR="009A3D1C" w:rsidRDefault="009A3D1C">
      <w:pPr>
        <w:spacing w:before="2" w:line="160" w:lineRule="exact"/>
        <w:rPr>
          <w:sz w:val="16"/>
          <w:szCs w:val="16"/>
        </w:rPr>
      </w:pPr>
    </w:p>
    <w:p w14:paraId="257B93D5" w14:textId="77777777" w:rsidR="009A3D1C" w:rsidRDefault="00FC50BA">
      <w:pPr>
        <w:ind w:left="460"/>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Delaying</w:t>
      </w:r>
      <w:proofErr w:type="gramEnd"/>
      <w:r>
        <w:rPr>
          <w:rFonts w:ascii="Calibri" w:eastAsia="Calibri" w:hAnsi="Calibri" w:cs="Calibri"/>
          <w:sz w:val="22"/>
          <w:szCs w:val="22"/>
        </w:rPr>
        <w:t xml:space="preserve"> one of the activities</w:t>
      </w:r>
    </w:p>
    <w:p w14:paraId="10E32A20" w14:textId="77777777" w:rsidR="009A3D1C" w:rsidRDefault="00FC50BA">
      <w:pPr>
        <w:spacing w:before="22"/>
        <w:ind w:left="1180"/>
        <w:rPr>
          <w:rFonts w:ascii="Calibri" w:eastAsia="Calibri" w:hAnsi="Calibri" w:cs="Calibri"/>
          <w:sz w:val="22"/>
          <w:szCs w:val="22"/>
        </w:rPr>
      </w:pPr>
      <w:proofErr w:type="gramStart"/>
      <w:r>
        <w:rPr>
          <w:rFonts w:ascii="Courier New" w:eastAsia="Courier New" w:hAnsi="Courier New" w:cs="Courier New"/>
          <w:sz w:val="22"/>
          <w:szCs w:val="22"/>
        </w:rPr>
        <w:t xml:space="preserve">o  </w:t>
      </w:r>
      <w:r>
        <w:rPr>
          <w:rFonts w:ascii="Calibri" w:eastAsia="Calibri" w:hAnsi="Calibri" w:cs="Calibri"/>
          <w:sz w:val="22"/>
          <w:szCs w:val="22"/>
        </w:rPr>
        <w:t>taking</w:t>
      </w:r>
      <w:proofErr w:type="gramEnd"/>
      <w:r>
        <w:rPr>
          <w:rFonts w:ascii="Calibri" w:eastAsia="Calibri" w:hAnsi="Calibri" w:cs="Calibri"/>
          <w:sz w:val="22"/>
          <w:szCs w:val="22"/>
        </w:rPr>
        <w:t xml:space="preserve"> advantage of float to change start date</w:t>
      </w:r>
    </w:p>
    <w:p w14:paraId="75D3B5A2" w14:textId="77777777" w:rsidR="009A3D1C" w:rsidRDefault="00FC50BA">
      <w:pPr>
        <w:tabs>
          <w:tab w:val="left" w:pos="1540"/>
        </w:tabs>
        <w:spacing w:before="10" w:line="247" w:lineRule="auto"/>
        <w:ind w:left="1540" w:right="84" w:hanging="360"/>
        <w:rPr>
          <w:rFonts w:ascii="Calibri" w:eastAsia="Calibri" w:hAnsi="Calibri" w:cs="Calibri"/>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rFonts w:ascii="Calibri" w:eastAsia="Calibri" w:hAnsi="Calibri" w:cs="Calibri"/>
          <w:sz w:val="22"/>
          <w:szCs w:val="22"/>
        </w:rPr>
        <w:t>delaying start of one activity until finish of the other activity that resource is being used on - puts back project completion</w:t>
      </w:r>
    </w:p>
    <w:p w14:paraId="55EC07E7" w14:textId="77777777" w:rsidR="009A3D1C" w:rsidRDefault="00FC50BA">
      <w:pPr>
        <w:spacing w:before="15"/>
        <w:ind w:left="460"/>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moving</w:t>
      </w:r>
      <w:proofErr w:type="gramEnd"/>
      <w:r>
        <w:rPr>
          <w:rFonts w:ascii="Calibri" w:eastAsia="Calibri" w:hAnsi="Calibri" w:cs="Calibri"/>
          <w:sz w:val="22"/>
          <w:szCs w:val="22"/>
        </w:rPr>
        <w:t xml:space="preserve"> resource from a non-critical activity</w:t>
      </w:r>
    </w:p>
    <w:p w14:paraId="5AF81317" w14:textId="77777777" w:rsidR="009A3D1C" w:rsidRDefault="00FC50BA">
      <w:pPr>
        <w:spacing w:before="22"/>
        <w:ind w:left="460"/>
        <w:rPr>
          <w:rFonts w:ascii="Calibri" w:eastAsia="Calibri" w:hAnsi="Calibri" w:cs="Calibri"/>
          <w:sz w:val="22"/>
          <w:szCs w:val="22"/>
        </w:rPr>
      </w:pPr>
      <w:proofErr w:type="gramStart"/>
      <w:r>
        <w:rPr>
          <w:rFonts w:ascii="Arial Unicode MS" w:eastAsia="Arial Unicode MS" w:hAnsi="Arial Unicode MS" w:cs="Arial Unicode MS"/>
          <w:sz w:val="22"/>
          <w:szCs w:val="22"/>
        </w:rPr>
        <w:t xml:space="preserve">➢  </w:t>
      </w:r>
      <w:r>
        <w:rPr>
          <w:rFonts w:ascii="Calibri" w:eastAsia="Calibri" w:hAnsi="Calibri" w:cs="Calibri"/>
          <w:sz w:val="22"/>
          <w:szCs w:val="22"/>
        </w:rPr>
        <w:t>bringing</w:t>
      </w:r>
      <w:proofErr w:type="gramEnd"/>
      <w:r>
        <w:rPr>
          <w:rFonts w:ascii="Calibri" w:eastAsia="Calibri" w:hAnsi="Calibri" w:cs="Calibri"/>
          <w:sz w:val="22"/>
          <w:szCs w:val="22"/>
        </w:rPr>
        <w:t xml:space="preserve"> in additional resource - increases costs</w:t>
      </w:r>
    </w:p>
    <w:p w14:paraId="7A0141F4" w14:textId="77777777" w:rsidR="009A3D1C" w:rsidRDefault="009A3D1C">
      <w:pPr>
        <w:spacing w:before="6" w:line="180" w:lineRule="exact"/>
        <w:rPr>
          <w:sz w:val="18"/>
          <w:szCs w:val="18"/>
        </w:rPr>
      </w:pPr>
    </w:p>
    <w:p w14:paraId="1D4C1D5C" w14:textId="77777777" w:rsidR="009A3D1C" w:rsidRDefault="00FC50BA">
      <w:pPr>
        <w:spacing w:line="259" w:lineRule="auto"/>
        <w:ind w:left="100" w:right="79"/>
        <w:rPr>
          <w:sz w:val="22"/>
          <w:szCs w:val="22"/>
        </w:rPr>
      </w:pPr>
      <w:r>
        <w:rPr>
          <w:b/>
          <w:sz w:val="22"/>
          <w:szCs w:val="22"/>
        </w:rPr>
        <w:t xml:space="preserve">Prioritizing activities: </w:t>
      </w:r>
      <w:r>
        <w:rPr>
          <w:sz w:val="22"/>
          <w:szCs w:val="22"/>
        </w:rPr>
        <w:t>Depending upon the condition we may need to prioritize activities or sometimes we need to know which activity should be completed first. Which is done in following ways</w:t>
      </w:r>
    </w:p>
    <w:p w14:paraId="0C0F25AC" w14:textId="77777777" w:rsidR="009A3D1C" w:rsidRDefault="009A3D1C">
      <w:pPr>
        <w:spacing w:before="7" w:line="140" w:lineRule="exact"/>
        <w:rPr>
          <w:sz w:val="15"/>
          <w:szCs w:val="15"/>
        </w:rPr>
      </w:pPr>
    </w:p>
    <w:p w14:paraId="3C24E365"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i/>
          <w:sz w:val="22"/>
          <w:szCs w:val="22"/>
        </w:rPr>
        <w:t>Total</w:t>
      </w:r>
      <w:proofErr w:type="gramEnd"/>
      <w:r>
        <w:rPr>
          <w:i/>
          <w:sz w:val="22"/>
          <w:szCs w:val="22"/>
        </w:rPr>
        <w:t xml:space="preserve"> float priority – </w:t>
      </w:r>
      <w:r>
        <w:rPr>
          <w:sz w:val="22"/>
          <w:szCs w:val="22"/>
        </w:rPr>
        <w:t>those with the smallest float have the highest priority</w:t>
      </w:r>
    </w:p>
    <w:p w14:paraId="6E345E19" w14:textId="77777777" w:rsidR="009A3D1C" w:rsidRDefault="00FC50BA">
      <w:pPr>
        <w:spacing w:line="260" w:lineRule="exact"/>
        <w:ind w:left="1180"/>
        <w:rPr>
          <w:sz w:val="22"/>
          <w:szCs w:val="22"/>
        </w:rPr>
      </w:pPr>
      <w:proofErr w:type="gramStart"/>
      <w:r>
        <w:rPr>
          <w:rFonts w:ascii="Courier New" w:eastAsia="Courier New" w:hAnsi="Courier New" w:cs="Courier New"/>
          <w:position w:val="1"/>
          <w:sz w:val="22"/>
          <w:szCs w:val="22"/>
        </w:rPr>
        <w:t xml:space="preserve">o  </w:t>
      </w:r>
      <w:r>
        <w:rPr>
          <w:position w:val="1"/>
          <w:sz w:val="22"/>
          <w:szCs w:val="22"/>
        </w:rPr>
        <w:t>Ordered</w:t>
      </w:r>
      <w:proofErr w:type="gramEnd"/>
      <w:r>
        <w:rPr>
          <w:position w:val="1"/>
          <w:sz w:val="22"/>
          <w:szCs w:val="22"/>
        </w:rPr>
        <w:t xml:space="preserve"> according to their total float.</w:t>
      </w:r>
    </w:p>
    <w:p w14:paraId="6A0ADF10"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Smallest</w:t>
      </w:r>
      <w:proofErr w:type="gramEnd"/>
      <w:r>
        <w:rPr>
          <w:position w:val="2"/>
          <w:sz w:val="22"/>
          <w:szCs w:val="22"/>
        </w:rPr>
        <w:t xml:space="preserve"> total float has highest priority.</w:t>
      </w:r>
    </w:p>
    <w:p w14:paraId="3E1C5DED"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Activities</w:t>
      </w:r>
      <w:proofErr w:type="gramEnd"/>
      <w:r>
        <w:rPr>
          <w:position w:val="2"/>
          <w:sz w:val="22"/>
          <w:szCs w:val="22"/>
        </w:rPr>
        <w:t xml:space="preserve"> are allocated resources in ascending order of total float.</w:t>
      </w:r>
    </w:p>
    <w:p w14:paraId="614C2343" w14:textId="77777777" w:rsidR="009A3D1C" w:rsidRDefault="00FC50BA">
      <w:pPr>
        <w:spacing w:line="240" w:lineRule="exact"/>
        <w:ind w:left="1180"/>
        <w:rPr>
          <w:sz w:val="22"/>
          <w:szCs w:val="22"/>
        </w:rPr>
      </w:pPr>
      <w:proofErr w:type="gramStart"/>
      <w:r>
        <w:rPr>
          <w:rFonts w:ascii="Courier New" w:eastAsia="Courier New" w:hAnsi="Courier New" w:cs="Courier New"/>
          <w:position w:val="2"/>
          <w:sz w:val="22"/>
          <w:szCs w:val="22"/>
        </w:rPr>
        <w:t xml:space="preserve">o  </w:t>
      </w:r>
      <w:r>
        <w:rPr>
          <w:position w:val="2"/>
          <w:sz w:val="22"/>
          <w:szCs w:val="22"/>
        </w:rPr>
        <w:t>Changes</w:t>
      </w:r>
      <w:proofErr w:type="gramEnd"/>
      <w:r>
        <w:rPr>
          <w:position w:val="2"/>
          <w:sz w:val="22"/>
          <w:szCs w:val="22"/>
        </w:rPr>
        <w:t xml:space="preserve"> to plan will require re-calculation.</w:t>
      </w:r>
    </w:p>
    <w:p w14:paraId="40F1BD32" w14:textId="77777777" w:rsidR="009A3D1C" w:rsidRDefault="00FC50BA">
      <w:pPr>
        <w:spacing w:line="220" w:lineRule="exact"/>
        <w:ind w:left="460"/>
        <w:rPr>
          <w:sz w:val="22"/>
          <w:szCs w:val="22"/>
        </w:rPr>
      </w:pPr>
      <w:proofErr w:type="gramStart"/>
      <w:r>
        <w:rPr>
          <w:rFonts w:ascii="Arial Unicode MS" w:eastAsia="Arial Unicode MS" w:hAnsi="Arial Unicode MS" w:cs="Arial Unicode MS"/>
          <w:sz w:val="22"/>
          <w:szCs w:val="22"/>
        </w:rPr>
        <w:t xml:space="preserve">➢  </w:t>
      </w:r>
      <w:r>
        <w:rPr>
          <w:i/>
          <w:sz w:val="22"/>
          <w:szCs w:val="22"/>
        </w:rPr>
        <w:t>Ordered</w:t>
      </w:r>
      <w:proofErr w:type="gramEnd"/>
      <w:r>
        <w:rPr>
          <w:i/>
          <w:sz w:val="22"/>
          <w:szCs w:val="22"/>
        </w:rPr>
        <w:t xml:space="preserve"> list priority </w:t>
      </w:r>
      <w:r>
        <w:rPr>
          <w:sz w:val="22"/>
          <w:szCs w:val="22"/>
        </w:rPr>
        <w:t>– this takes account of the duration of the activity as well as the float–see</w:t>
      </w:r>
    </w:p>
    <w:p w14:paraId="14F40AAC" w14:textId="77777777" w:rsidR="009A3D1C" w:rsidRDefault="00FC50BA">
      <w:pPr>
        <w:spacing w:line="240" w:lineRule="exact"/>
        <w:ind w:left="820"/>
        <w:rPr>
          <w:sz w:val="22"/>
          <w:szCs w:val="22"/>
        </w:rPr>
      </w:pPr>
      <w:r>
        <w:rPr>
          <w:sz w:val="22"/>
          <w:szCs w:val="22"/>
        </w:rPr>
        <w:t>next overhead</w:t>
      </w:r>
    </w:p>
    <w:p w14:paraId="714A2459" w14:textId="77777777" w:rsidR="009A3D1C" w:rsidRDefault="00FC50BA">
      <w:pPr>
        <w:tabs>
          <w:tab w:val="left" w:pos="1540"/>
        </w:tabs>
        <w:spacing w:before="1" w:line="240" w:lineRule="exact"/>
        <w:ind w:left="1540" w:right="626" w:hanging="360"/>
        <w:rPr>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sz w:val="22"/>
          <w:szCs w:val="22"/>
        </w:rPr>
        <w:t>Activities that can proceed at the same time are ordered according to a set of simple criteria.</w:t>
      </w:r>
    </w:p>
    <w:p w14:paraId="44616F8E" w14:textId="77777777" w:rsidR="009A3D1C" w:rsidRDefault="00FC50BA">
      <w:pPr>
        <w:spacing w:line="260" w:lineRule="exact"/>
        <w:ind w:left="1180"/>
        <w:rPr>
          <w:sz w:val="22"/>
          <w:szCs w:val="22"/>
        </w:rPr>
      </w:pPr>
      <w:proofErr w:type="gramStart"/>
      <w:r>
        <w:rPr>
          <w:rFonts w:ascii="Courier New" w:eastAsia="Courier New" w:hAnsi="Courier New" w:cs="Courier New"/>
          <w:position w:val="1"/>
          <w:sz w:val="22"/>
          <w:szCs w:val="22"/>
        </w:rPr>
        <w:t xml:space="preserve">o  </w:t>
      </w:r>
      <w:r>
        <w:rPr>
          <w:b/>
          <w:position w:val="1"/>
          <w:sz w:val="22"/>
          <w:szCs w:val="22"/>
        </w:rPr>
        <w:t>Burman’s</w:t>
      </w:r>
      <w:proofErr w:type="gramEnd"/>
      <w:r>
        <w:rPr>
          <w:b/>
          <w:position w:val="1"/>
          <w:sz w:val="22"/>
          <w:szCs w:val="22"/>
        </w:rPr>
        <w:t xml:space="preserve"> priority list </w:t>
      </w:r>
      <w:r>
        <w:rPr>
          <w:position w:val="1"/>
          <w:sz w:val="22"/>
          <w:szCs w:val="22"/>
        </w:rPr>
        <w:t>takes into account activity duration as well as total float.</w:t>
      </w:r>
    </w:p>
    <w:p w14:paraId="690172ED" w14:textId="77777777" w:rsidR="009A3D1C" w:rsidRDefault="00FC50BA">
      <w:pPr>
        <w:spacing w:line="220" w:lineRule="exact"/>
        <w:ind w:left="1864" w:right="3535"/>
        <w:jc w:val="center"/>
        <w:rPr>
          <w:sz w:val="22"/>
          <w:szCs w:val="22"/>
        </w:rPr>
        <w:sectPr w:rsidR="009A3D1C">
          <w:pgSz w:w="12240" w:h="15840"/>
          <w:pgMar w:top="1020" w:right="1320" w:bottom="280" w:left="1340" w:header="754" w:footer="1055" w:gutter="0"/>
          <w:cols w:space="720"/>
        </w:sectPr>
      </w:pPr>
      <w:proofErr w:type="gramStart"/>
      <w:r>
        <w:rPr>
          <w:rFonts w:ascii="Arial Unicode MS" w:eastAsia="Arial Unicode MS" w:hAnsi="Arial Unicode MS" w:cs="Arial Unicode MS"/>
          <w:sz w:val="22"/>
          <w:szCs w:val="22"/>
        </w:rPr>
        <w:lastRenderedPageBreak/>
        <w:t xml:space="preserve">▪  </w:t>
      </w:r>
      <w:r>
        <w:rPr>
          <w:sz w:val="22"/>
          <w:szCs w:val="22"/>
        </w:rPr>
        <w:t>Gives</w:t>
      </w:r>
      <w:proofErr w:type="gramEnd"/>
      <w:r>
        <w:rPr>
          <w:sz w:val="22"/>
          <w:szCs w:val="22"/>
        </w:rPr>
        <w:t xml:space="preserve"> priority to Shortest critical activities</w:t>
      </w:r>
    </w:p>
    <w:p w14:paraId="77A2CDDA" w14:textId="77777777" w:rsidR="009A3D1C" w:rsidRDefault="009A3D1C">
      <w:pPr>
        <w:spacing w:line="200" w:lineRule="exact"/>
      </w:pPr>
    </w:p>
    <w:p w14:paraId="3BC029A5" w14:textId="77777777" w:rsidR="009A3D1C" w:rsidRDefault="009A3D1C">
      <w:pPr>
        <w:spacing w:before="2" w:line="220" w:lineRule="exact"/>
        <w:rPr>
          <w:sz w:val="22"/>
          <w:szCs w:val="22"/>
        </w:rPr>
      </w:pPr>
    </w:p>
    <w:p w14:paraId="560A65BF" w14:textId="77777777" w:rsidR="009A3D1C" w:rsidRDefault="00FC50BA">
      <w:pPr>
        <w:spacing w:before="31"/>
        <w:ind w:left="1900"/>
        <w:rPr>
          <w:sz w:val="22"/>
          <w:szCs w:val="22"/>
        </w:rPr>
      </w:pPr>
      <w:proofErr w:type="gramStart"/>
      <w:r>
        <w:rPr>
          <w:rFonts w:ascii="Arial Unicode MS" w:eastAsia="Arial Unicode MS" w:hAnsi="Arial Unicode MS" w:cs="Arial Unicode MS"/>
          <w:sz w:val="22"/>
          <w:szCs w:val="22"/>
        </w:rPr>
        <w:t xml:space="preserve">▪  </w:t>
      </w:r>
      <w:r>
        <w:rPr>
          <w:sz w:val="22"/>
          <w:szCs w:val="22"/>
        </w:rPr>
        <w:t>Gives</w:t>
      </w:r>
      <w:proofErr w:type="gramEnd"/>
      <w:r>
        <w:rPr>
          <w:sz w:val="22"/>
          <w:szCs w:val="22"/>
        </w:rPr>
        <w:t xml:space="preserve"> priority to Other critical activities</w:t>
      </w:r>
    </w:p>
    <w:p w14:paraId="67EE432D" w14:textId="77777777" w:rsidR="009A3D1C" w:rsidRDefault="00FC50BA">
      <w:pPr>
        <w:spacing w:line="240" w:lineRule="exact"/>
        <w:ind w:left="1900"/>
        <w:rPr>
          <w:sz w:val="22"/>
          <w:szCs w:val="22"/>
        </w:rPr>
      </w:pPr>
      <w:proofErr w:type="gramStart"/>
      <w:r>
        <w:rPr>
          <w:rFonts w:ascii="Arial Unicode MS" w:eastAsia="Arial Unicode MS" w:hAnsi="Arial Unicode MS" w:cs="Arial Unicode MS"/>
          <w:sz w:val="22"/>
          <w:szCs w:val="22"/>
        </w:rPr>
        <w:t xml:space="preserve">▪  </w:t>
      </w:r>
      <w:r>
        <w:rPr>
          <w:sz w:val="22"/>
          <w:szCs w:val="22"/>
        </w:rPr>
        <w:t>Gives</w:t>
      </w:r>
      <w:proofErr w:type="gramEnd"/>
      <w:r>
        <w:rPr>
          <w:sz w:val="22"/>
          <w:szCs w:val="22"/>
        </w:rPr>
        <w:t xml:space="preserve"> priority to Shortest non-critical activities</w:t>
      </w:r>
    </w:p>
    <w:p w14:paraId="3A93F9AD" w14:textId="77777777" w:rsidR="009A3D1C" w:rsidRDefault="00FC50BA">
      <w:pPr>
        <w:spacing w:line="240" w:lineRule="exact"/>
        <w:ind w:left="1900"/>
        <w:rPr>
          <w:sz w:val="22"/>
          <w:szCs w:val="22"/>
        </w:rPr>
      </w:pPr>
      <w:proofErr w:type="gramStart"/>
      <w:r>
        <w:rPr>
          <w:rFonts w:ascii="Arial Unicode MS" w:eastAsia="Arial Unicode MS" w:hAnsi="Arial Unicode MS" w:cs="Arial Unicode MS"/>
          <w:sz w:val="22"/>
          <w:szCs w:val="22"/>
        </w:rPr>
        <w:t xml:space="preserve">▪  </w:t>
      </w:r>
      <w:r>
        <w:rPr>
          <w:sz w:val="22"/>
          <w:szCs w:val="22"/>
        </w:rPr>
        <w:t>Gives</w:t>
      </w:r>
      <w:proofErr w:type="gramEnd"/>
      <w:r>
        <w:rPr>
          <w:sz w:val="22"/>
          <w:szCs w:val="22"/>
        </w:rPr>
        <w:t xml:space="preserve"> priority to Non-critical activities with least float</w:t>
      </w:r>
    </w:p>
    <w:p w14:paraId="59DE4401" w14:textId="77777777" w:rsidR="009A3D1C" w:rsidRDefault="00FC50BA">
      <w:pPr>
        <w:spacing w:line="240" w:lineRule="exact"/>
        <w:ind w:left="1900"/>
        <w:rPr>
          <w:sz w:val="22"/>
          <w:szCs w:val="22"/>
        </w:rPr>
      </w:pPr>
      <w:proofErr w:type="gramStart"/>
      <w:r>
        <w:rPr>
          <w:rFonts w:ascii="Arial Unicode MS" w:eastAsia="Arial Unicode MS" w:hAnsi="Arial Unicode MS" w:cs="Arial Unicode MS"/>
          <w:sz w:val="22"/>
          <w:szCs w:val="22"/>
        </w:rPr>
        <w:t xml:space="preserve">▪  </w:t>
      </w:r>
      <w:r>
        <w:rPr>
          <w:sz w:val="22"/>
          <w:szCs w:val="22"/>
        </w:rPr>
        <w:t>Gives</w:t>
      </w:r>
      <w:proofErr w:type="gramEnd"/>
      <w:r>
        <w:rPr>
          <w:sz w:val="22"/>
          <w:szCs w:val="22"/>
        </w:rPr>
        <w:t xml:space="preserve"> priority to Non-critical activities</w:t>
      </w:r>
    </w:p>
    <w:p w14:paraId="3EE3B241" w14:textId="77777777" w:rsidR="009A3D1C" w:rsidRDefault="009A3D1C">
      <w:pPr>
        <w:spacing w:before="11" w:line="240" w:lineRule="exact"/>
        <w:rPr>
          <w:sz w:val="24"/>
          <w:szCs w:val="24"/>
        </w:rPr>
      </w:pPr>
    </w:p>
    <w:p w14:paraId="403A43ED" w14:textId="77777777" w:rsidR="009A3D1C" w:rsidRDefault="00FC50BA">
      <w:pPr>
        <w:ind w:left="100" w:right="169"/>
        <w:jc w:val="both"/>
        <w:rPr>
          <w:sz w:val="22"/>
          <w:szCs w:val="22"/>
        </w:rPr>
      </w:pPr>
      <w:r>
        <w:rPr>
          <w:b/>
          <w:sz w:val="22"/>
          <w:szCs w:val="22"/>
        </w:rPr>
        <w:t>Note</w:t>
      </w:r>
      <w:r>
        <w:rPr>
          <w:sz w:val="22"/>
          <w:szCs w:val="22"/>
        </w:rPr>
        <w:t>: Resource usage need to maximize to reduce idle periods between tasks. This balances costs against completion date and allows for contingency.</w:t>
      </w:r>
    </w:p>
    <w:p w14:paraId="164CAC8C" w14:textId="77777777" w:rsidR="009A3D1C" w:rsidRDefault="009A3D1C">
      <w:pPr>
        <w:spacing w:line="200" w:lineRule="exact"/>
      </w:pPr>
    </w:p>
    <w:p w14:paraId="16843B59" w14:textId="77777777" w:rsidR="009A3D1C" w:rsidRDefault="009A3D1C">
      <w:pPr>
        <w:spacing w:before="5" w:line="240" w:lineRule="exact"/>
        <w:rPr>
          <w:sz w:val="24"/>
          <w:szCs w:val="24"/>
        </w:rPr>
      </w:pPr>
    </w:p>
    <w:p w14:paraId="69E5798E" w14:textId="77777777" w:rsidR="009A3D1C" w:rsidRDefault="00FC50BA">
      <w:pPr>
        <w:ind w:left="100" w:right="7438"/>
        <w:jc w:val="both"/>
        <w:rPr>
          <w:rFonts w:ascii="Calibri" w:eastAsia="Calibri" w:hAnsi="Calibri" w:cs="Calibri"/>
          <w:sz w:val="22"/>
          <w:szCs w:val="22"/>
        </w:rPr>
      </w:pPr>
      <w:r>
        <w:rPr>
          <w:rFonts w:ascii="Calibri" w:eastAsia="Calibri" w:hAnsi="Calibri" w:cs="Calibri"/>
          <w:b/>
          <w:sz w:val="22"/>
          <w:szCs w:val="22"/>
        </w:rPr>
        <w:t>Creating Critical Paths</w:t>
      </w:r>
    </w:p>
    <w:p w14:paraId="23752D94" w14:textId="77777777" w:rsidR="009A3D1C" w:rsidRDefault="009A3D1C">
      <w:pPr>
        <w:spacing w:before="4" w:line="180" w:lineRule="exact"/>
        <w:rPr>
          <w:sz w:val="18"/>
          <w:szCs w:val="18"/>
        </w:rPr>
      </w:pPr>
    </w:p>
    <w:p w14:paraId="61625D4E" w14:textId="77777777" w:rsidR="009A3D1C" w:rsidRDefault="00FC50BA">
      <w:pPr>
        <w:ind w:left="100" w:right="77"/>
        <w:jc w:val="both"/>
        <w:rPr>
          <w:sz w:val="22"/>
          <w:szCs w:val="22"/>
        </w:rPr>
      </w:pPr>
      <w:r>
        <w:rPr>
          <w:sz w:val="22"/>
          <w:szCs w:val="22"/>
        </w:rPr>
        <w:t xml:space="preserve">Scheduling resources can create new dependencies between activities. Therefore, Resource scheduling will almost always change the activity network. The changes often result in changes to the critical path. It is </w:t>
      </w:r>
      <w:proofErr w:type="gramStart"/>
      <w:r>
        <w:rPr>
          <w:sz w:val="22"/>
          <w:szCs w:val="22"/>
        </w:rPr>
        <w:t>best  not</w:t>
      </w:r>
      <w:proofErr w:type="gramEnd"/>
      <w:r>
        <w:rPr>
          <w:sz w:val="22"/>
          <w:szCs w:val="22"/>
        </w:rPr>
        <w:t xml:space="preserve">  to  add  dependencies  to  the  activity  network  to  reflect  resource  constraints.  </w:t>
      </w:r>
      <w:proofErr w:type="gramStart"/>
      <w:r>
        <w:rPr>
          <w:sz w:val="22"/>
          <w:szCs w:val="22"/>
        </w:rPr>
        <w:t>If  resources</w:t>
      </w:r>
      <w:proofErr w:type="gramEnd"/>
      <w:r>
        <w:rPr>
          <w:sz w:val="22"/>
          <w:szCs w:val="22"/>
        </w:rPr>
        <w:t xml:space="preserve">  are scheduled, it makes network very messy.</w:t>
      </w:r>
    </w:p>
    <w:p w14:paraId="15A271AC" w14:textId="77777777" w:rsidR="009A3D1C" w:rsidRDefault="009A3D1C">
      <w:pPr>
        <w:spacing w:before="7" w:line="200" w:lineRule="exact"/>
      </w:pPr>
    </w:p>
    <w:p w14:paraId="13EFA263" w14:textId="77777777" w:rsidR="009A3D1C" w:rsidRDefault="00FC50BA">
      <w:pPr>
        <w:ind w:left="100" w:right="77"/>
        <w:jc w:val="both"/>
        <w:rPr>
          <w:sz w:val="22"/>
          <w:szCs w:val="22"/>
        </w:rPr>
      </w:pPr>
      <w:r>
        <w:rPr>
          <w:sz w:val="22"/>
          <w:szCs w:val="22"/>
        </w:rPr>
        <w:t xml:space="preserve">A resource constraint may disappear during the project, but link remains on network.   </w:t>
      </w:r>
      <w:proofErr w:type="gramStart"/>
      <w:r>
        <w:rPr>
          <w:sz w:val="22"/>
          <w:szCs w:val="22"/>
        </w:rPr>
        <w:t>Thus</w:t>
      </w:r>
      <w:proofErr w:type="gramEnd"/>
      <w:r>
        <w:rPr>
          <w:sz w:val="22"/>
          <w:szCs w:val="22"/>
        </w:rPr>
        <w:t xml:space="preserve"> you need to amend dates on </w:t>
      </w:r>
      <w:r>
        <w:rPr>
          <w:b/>
          <w:sz w:val="22"/>
          <w:szCs w:val="22"/>
        </w:rPr>
        <w:t xml:space="preserve">schedule </w:t>
      </w:r>
      <w:r>
        <w:rPr>
          <w:sz w:val="22"/>
          <w:szCs w:val="22"/>
        </w:rPr>
        <w:t xml:space="preserve">to reflect resource constraints. And delaying an activity due to lack of correct resources will cause that activity to become critical after it uses up all its slack time. These changes are </w:t>
      </w:r>
      <w:proofErr w:type="gramStart"/>
      <w:r>
        <w:rPr>
          <w:sz w:val="22"/>
          <w:szCs w:val="22"/>
        </w:rPr>
        <w:t>often  experienced</w:t>
      </w:r>
      <w:proofErr w:type="gramEnd"/>
      <w:r>
        <w:rPr>
          <w:sz w:val="22"/>
          <w:szCs w:val="22"/>
        </w:rPr>
        <w:t xml:space="preserve">  after  the  project  has  started  which  will  require  adapting  during  the  project  (this  is normally much harder in practice).</w:t>
      </w:r>
    </w:p>
    <w:p w14:paraId="6B356DB4" w14:textId="77777777" w:rsidR="009A3D1C" w:rsidRDefault="00FC50BA">
      <w:pPr>
        <w:spacing w:before="1" w:line="240" w:lineRule="exact"/>
        <w:ind w:left="100" w:right="85"/>
        <w:jc w:val="both"/>
        <w:rPr>
          <w:sz w:val="22"/>
          <w:szCs w:val="22"/>
        </w:rPr>
      </w:pPr>
      <w:r>
        <w:rPr>
          <w:sz w:val="22"/>
          <w:szCs w:val="22"/>
        </w:rPr>
        <w:t>The Critical Path is the longest total duration. Activities on the critical path cannot be delayed or the whole project will be delayed, unless the loss of time can be offset somewhere else later on the critical path. To</w:t>
      </w:r>
    </w:p>
    <w:p w14:paraId="7BBE8600" w14:textId="77777777" w:rsidR="009A3D1C" w:rsidRDefault="00FC50BA">
      <w:pPr>
        <w:spacing w:line="240" w:lineRule="exact"/>
        <w:ind w:left="100" w:right="90"/>
        <w:jc w:val="both"/>
        <w:rPr>
          <w:sz w:val="22"/>
          <w:szCs w:val="22"/>
        </w:rPr>
      </w:pPr>
      <w:r>
        <w:rPr>
          <w:sz w:val="22"/>
          <w:szCs w:val="22"/>
        </w:rPr>
        <w:t>find the critical path add up the duration of the activities for each possible path through the network, to</w:t>
      </w:r>
    </w:p>
    <w:p w14:paraId="5727B8B1" w14:textId="77777777" w:rsidR="009A3D1C" w:rsidRDefault="00FC50BA">
      <w:pPr>
        <w:spacing w:before="5" w:line="240" w:lineRule="exact"/>
        <w:ind w:left="100" w:right="91"/>
        <w:jc w:val="both"/>
        <w:rPr>
          <w:sz w:val="22"/>
          <w:szCs w:val="22"/>
        </w:rPr>
      </w:pPr>
      <w:r>
        <w:rPr>
          <w:sz w:val="22"/>
          <w:szCs w:val="22"/>
        </w:rPr>
        <w:t>determine which has the longest total duration. The difference between the longest total duration and the shortest path(s) is the total amount of float or slack for the non-critical path activities.</w:t>
      </w:r>
    </w:p>
    <w:p w14:paraId="29E54089" w14:textId="77777777" w:rsidR="009A3D1C" w:rsidRDefault="00FC50BA">
      <w:pPr>
        <w:spacing w:line="240" w:lineRule="exact"/>
        <w:ind w:left="100" w:right="88"/>
        <w:jc w:val="both"/>
        <w:rPr>
          <w:sz w:val="22"/>
          <w:szCs w:val="22"/>
        </w:rPr>
      </w:pPr>
      <w:r>
        <w:rPr>
          <w:sz w:val="22"/>
          <w:szCs w:val="22"/>
        </w:rPr>
        <w:t>The critical path is in essence the shortest time a project can be completed, even though the critical path is</w:t>
      </w:r>
    </w:p>
    <w:p w14:paraId="5AE98044" w14:textId="77777777" w:rsidR="009A3D1C" w:rsidRDefault="0019486F">
      <w:pPr>
        <w:spacing w:before="1"/>
        <w:ind w:left="100" w:right="84"/>
        <w:jc w:val="both"/>
        <w:rPr>
          <w:sz w:val="22"/>
          <w:szCs w:val="22"/>
        </w:rPr>
      </w:pPr>
      <w:r>
        <w:rPr>
          <w:noProof/>
        </w:rPr>
        <w:drawing>
          <wp:anchor distT="0" distB="0" distL="114300" distR="114300" simplePos="0" relativeHeight="251658240" behindDoc="1" locked="0" layoutInCell="1" allowOverlap="1" wp14:anchorId="4248A542">
            <wp:simplePos x="0" y="0"/>
            <wp:positionH relativeFrom="page">
              <wp:posOffset>914400</wp:posOffset>
            </wp:positionH>
            <wp:positionV relativeFrom="paragraph">
              <wp:posOffset>481965</wp:posOffset>
            </wp:positionV>
            <wp:extent cx="4646930" cy="1734820"/>
            <wp:effectExtent l="0" t="0" r="1270" b="5080"/>
            <wp:wrapNone/>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6930" cy="1734820"/>
                    </a:xfrm>
                    <a:prstGeom prst="rect">
                      <a:avLst/>
                    </a:prstGeom>
                    <a:noFill/>
                  </pic:spPr>
                </pic:pic>
              </a:graphicData>
            </a:graphic>
            <wp14:sizeRelH relativeFrom="page">
              <wp14:pctWidth>0</wp14:pctWidth>
            </wp14:sizeRelH>
            <wp14:sizeRelV relativeFrom="page">
              <wp14:pctHeight>0</wp14:pctHeight>
            </wp14:sizeRelV>
          </wp:anchor>
        </w:drawing>
      </w:r>
      <w:r w:rsidR="00FC50BA">
        <w:rPr>
          <w:sz w:val="22"/>
          <w:szCs w:val="22"/>
        </w:rPr>
        <w:t>the longest path on the project. It is not the path with the most critical activities it is only concerned with the time dimension; it is not either the shortest path on a project network diagram. There are cases in which a network diagram may have two critical paths that have the same total duration.</w:t>
      </w:r>
    </w:p>
    <w:p w14:paraId="4AEA88E5" w14:textId="77777777" w:rsidR="009A3D1C" w:rsidRDefault="009A3D1C">
      <w:pPr>
        <w:spacing w:line="120" w:lineRule="exact"/>
        <w:rPr>
          <w:sz w:val="13"/>
          <w:szCs w:val="13"/>
        </w:rPr>
      </w:pPr>
    </w:p>
    <w:p w14:paraId="22928B04" w14:textId="77777777" w:rsidR="009A3D1C" w:rsidRDefault="009A3D1C">
      <w:pPr>
        <w:spacing w:line="200" w:lineRule="exact"/>
      </w:pPr>
    </w:p>
    <w:p w14:paraId="6AEBD96A" w14:textId="77777777" w:rsidR="009A3D1C" w:rsidRDefault="009A3D1C">
      <w:pPr>
        <w:spacing w:line="200" w:lineRule="exact"/>
      </w:pPr>
    </w:p>
    <w:p w14:paraId="7500A3DA" w14:textId="77777777" w:rsidR="009A3D1C" w:rsidRDefault="009A3D1C">
      <w:pPr>
        <w:spacing w:line="200" w:lineRule="exact"/>
      </w:pPr>
    </w:p>
    <w:p w14:paraId="349AD536" w14:textId="77777777" w:rsidR="009A3D1C" w:rsidRDefault="009A3D1C">
      <w:pPr>
        <w:spacing w:line="200" w:lineRule="exact"/>
      </w:pPr>
    </w:p>
    <w:p w14:paraId="32F24B90" w14:textId="77777777" w:rsidR="009A3D1C" w:rsidRDefault="009A3D1C">
      <w:pPr>
        <w:spacing w:line="200" w:lineRule="exact"/>
      </w:pPr>
    </w:p>
    <w:p w14:paraId="1449B014" w14:textId="77777777" w:rsidR="009A3D1C" w:rsidRDefault="009A3D1C">
      <w:pPr>
        <w:spacing w:line="200" w:lineRule="exact"/>
      </w:pPr>
    </w:p>
    <w:p w14:paraId="69F49DCB" w14:textId="77777777" w:rsidR="009A3D1C" w:rsidRDefault="009A3D1C">
      <w:pPr>
        <w:spacing w:line="200" w:lineRule="exact"/>
      </w:pPr>
    </w:p>
    <w:p w14:paraId="68566D3B" w14:textId="77777777" w:rsidR="009A3D1C" w:rsidRDefault="009A3D1C">
      <w:pPr>
        <w:spacing w:line="200" w:lineRule="exact"/>
      </w:pPr>
    </w:p>
    <w:p w14:paraId="56A94D45" w14:textId="77777777" w:rsidR="009A3D1C" w:rsidRDefault="009A3D1C">
      <w:pPr>
        <w:spacing w:line="200" w:lineRule="exact"/>
      </w:pPr>
    </w:p>
    <w:p w14:paraId="38062BEE" w14:textId="77777777" w:rsidR="009A3D1C" w:rsidRDefault="009A3D1C">
      <w:pPr>
        <w:spacing w:line="200" w:lineRule="exact"/>
      </w:pPr>
    </w:p>
    <w:p w14:paraId="5FD01776" w14:textId="77777777" w:rsidR="009A3D1C" w:rsidRDefault="009A3D1C">
      <w:pPr>
        <w:spacing w:line="200" w:lineRule="exact"/>
      </w:pPr>
    </w:p>
    <w:p w14:paraId="4D20E714" w14:textId="77777777" w:rsidR="009A3D1C" w:rsidRDefault="009A3D1C">
      <w:pPr>
        <w:spacing w:line="200" w:lineRule="exact"/>
      </w:pPr>
    </w:p>
    <w:p w14:paraId="024DC29C" w14:textId="77777777" w:rsidR="009A3D1C" w:rsidRDefault="009A3D1C">
      <w:pPr>
        <w:spacing w:line="200" w:lineRule="exact"/>
      </w:pPr>
    </w:p>
    <w:p w14:paraId="7C2F9410" w14:textId="77777777" w:rsidR="009A3D1C" w:rsidRDefault="00FC50BA">
      <w:pPr>
        <w:ind w:left="100" w:right="80"/>
        <w:jc w:val="both"/>
        <w:rPr>
          <w:sz w:val="22"/>
          <w:szCs w:val="22"/>
        </w:rPr>
        <w:sectPr w:rsidR="009A3D1C">
          <w:pgSz w:w="12240" w:h="15840"/>
          <w:pgMar w:top="1020" w:right="1320" w:bottom="280" w:left="1340" w:header="754" w:footer="1055" w:gutter="0"/>
          <w:cols w:space="720"/>
        </w:sectPr>
      </w:pPr>
      <w:r>
        <w:rPr>
          <w:sz w:val="22"/>
          <w:szCs w:val="22"/>
        </w:rPr>
        <w:t>To calculate the path using the diagram above use the duration of each activity and all the possible paths on the network.</w:t>
      </w:r>
    </w:p>
    <w:p w14:paraId="48502F43" w14:textId="77777777" w:rsidR="009A3D1C" w:rsidRDefault="009A3D1C">
      <w:pPr>
        <w:spacing w:before="6" w:line="140" w:lineRule="exact"/>
        <w:rPr>
          <w:sz w:val="15"/>
          <w:szCs w:val="15"/>
        </w:rPr>
      </w:pPr>
    </w:p>
    <w:p w14:paraId="4731FB13" w14:textId="77777777" w:rsidR="009A3D1C" w:rsidRDefault="009A3D1C">
      <w:pPr>
        <w:spacing w:line="200" w:lineRule="exact"/>
      </w:pPr>
    </w:p>
    <w:p w14:paraId="6379EAA8" w14:textId="77777777" w:rsidR="009A3D1C" w:rsidRDefault="009A3D1C">
      <w:pPr>
        <w:spacing w:line="200" w:lineRule="exact"/>
      </w:pPr>
    </w:p>
    <w:p w14:paraId="572C184E" w14:textId="77777777" w:rsidR="009A3D1C" w:rsidRDefault="009A3D1C">
      <w:pPr>
        <w:spacing w:line="200" w:lineRule="exact"/>
      </w:pPr>
    </w:p>
    <w:p w14:paraId="51AD4A0B" w14:textId="77777777" w:rsidR="009A3D1C" w:rsidRDefault="00FC50BA">
      <w:pPr>
        <w:spacing w:line="240" w:lineRule="exact"/>
        <w:ind w:left="100" w:right="-53"/>
        <w:rPr>
          <w:sz w:val="22"/>
          <w:szCs w:val="22"/>
        </w:rPr>
      </w:pPr>
      <w:r>
        <w:rPr>
          <w:position w:val="-1"/>
          <w:sz w:val="22"/>
          <w:szCs w:val="22"/>
        </w:rPr>
        <w:t>The critical path is on Path A</w:t>
      </w:r>
    </w:p>
    <w:p w14:paraId="7FFE5C70" w14:textId="77777777" w:rsidR="009A3D1C" w:rsidRDefault="00FC50BA">
      <w:pPr>
        <w:spacing w:line="240" w:lineRule="exact"/>
        <w:rPr>
          <w:sz w:val="22"/>
          <w:szCs w:val="22"/>
        </w:rPr>
      </w:pPr>
      <w:r>
        <w:br w:type="column"/>
      </w:r>
      <w:r>
        <w:rPr>
          <w:sz w:val="22"/>
          <w:szCs w:val="22"/>
        </w:rPr>
        <w:t>Path A, Activities 1-2-4-7, total time = 90 days</w:t>
      </w:r>
    </w:p>
    <w:p w14:paraId="5C2D29B9" w14:textId="77777777" w:rsidR="009A3D1C" w:rsidRDefault="00FC50BA">
      <w:pPr>
        <w:spacing w:before="1"/>
        <w:ind w:left="7"/>
        <w:rPr>
          <w:sz w:val="22"/>
          <w:szCs w:val="22"/>
        </w:rPr>
      </w:pPr>
      <w:r>
        <w:rPr>
          <w:sz w:val="22"/>
          <w:szCs w:val="22"/>
        </w:rPr>
        <w:t>Path B, Activities 1-2-5-7, total time = 80 days</w:t>
      </w:r>
    </w:p>
    <w:p w14:paraId="4BA693EB" w14:textId="77777777" w:rsidR="009A3D1C" w:rsidRDefault="00FC50BA">
      <w:pPr>
        <w:spacing w:line="240" w:lineRule="exact"/>
        <w:ind w:left="7"/>
        <w:rPr>
          <w:sz w:val="22"/>
          <w:szCs w:val="22"/>
        </w:rPr>
        <w:sectPr w:rsidR="009A3D1C">
          <w:type w:val="continuous"/>
          <w:pgSz w:w="12240" w:h="15840"/>
          <w:pgMar w:top="1020" w:right="1320" w:bottom="280" w:left="1340" w:header="720" w:footer="720" w:gutter="0"/>
          <w:cols w:num="2" w:space="720" w:equalWidth="0">
            <w:col w:w="2678" w:space="29"/>
            <w:col w:w="6873"/>
          </w:cols>
        </w:sectPr>
      </w:pPr>
      <w:r>
        <w:rPr>
          <w:sz w:val="22"/>
          <w:szCs w:val="22"/>
        </w:rPr>
        <w:t>Path C, Activities 1-3-6-8, total time = 70 days</w:t>
      </w:r>
    </w:p>
    <w:p w14:paraId="508585EC" w14:textId="77777777" w:rsidR="009A3D1C" w:rsidRDefault="009A3D1C">
      <w:pPr>
        <w:spacing w:before="6" w:line="220" w:lineRule="exact"/>
        <w:rPr>
          <w:sz w:val="22"/>
          <w:szCs w:val="22"/>
        </w:rPr>
      </w:pPr>
    </w:p>
    <w:p w14:paraId="2D6F89A0" w14:textId="77777777" w:rsidR="009A3D1C" w:rsidRDefault="00FC50BA">
      <w:pPr>
        <w:spacing w:before="32"/>
        <w:ind w:left="100"/>
        <w:rPr>
          <w:sz w:val="22"/>
          <w:szCs w:val="22"/>
        </w:rPr>
      </w:pPr>
      <w:r>
        <w:rPr>
          <w:b/>
          <w:sz w:val="22"/>
          <w:szCs w:val="22"/>
        </w:rPr>
        <w:t>Counting the Cost of Resources</w:t>
      </w:r>
    </w:p>
    <w:p w14:paraId="2AFF7F44" w14:textId="77777777" w:rsidR="009A3D1C" w:rsidRDefault="00FC50BA">
      <w:pPr>
        <w:spacing w:before="3" w:line="257" w:lineRule="auto"/>
        <w:ind w:left="100" w:right="78"/>
        <w:rPr>
          <w:sz w:val="22"/>
          <w:szCs w:val="22"/>
        </w:rPr>
        <w:sectPr w:rsidR="009A3D1C">
          <w:type w:val="continuous"/>
          <w:pgSz w:w="12240" w:h="15840"/>
          <w:pgMar w:top="1020" w:right="1320" w:bottom="280" w:left="1340" w:header="720" w:footer="720" w:gutter="0"/>
          <w:cols w:space="720"/>
        </w:sectPr>
      </w:pPr>
      <w:proofErr w:type="gramStart"/>
      <w:r>
        <w:rPr>
          <w:sz w:val="22"/>
          <w:szCs w:val="22"/>
        </w:rPr>
        <w:lastRenderedPageBreak/>
        <w:t>The  additional</w:t>
      </w:r>
      <w:proofErr w:type="gramEnd"/>
      <w:r>
        <w:rPr>
          <w:sz w:val="22"/>
          <w:szCs w:val="22"/>
        </w:rPr>
        <w:t xml:space="preserve">  cost  of  employing  extra  staff  or  lengthening  the  overall  duration  of  the  project.  The additional cost of employing extra staff would need to be compared to the cost of delayed delivery and the</w:t>
      </w:r>
    </w:p>
    <w:p w14:paraId="26C219C3" w14:textId="77777777" w:rsidR="009A3D1C" w:rsidRDefault="009A3D1C">
      <w:pPr>
        <w:spacing w:line="200" w:lineRule="exact"/>
      </w:pPr>
    </w:p>
    <w:p w14:paraId="7F63214E" w14:textId="77777777" w:rsidR="009A3D1C" w:rsidRDefault="009A3D1C">
      <w:pPr>
        <w:spacing w:before="5" w:line="220" w:lineRule="exact"/>
        <w:rPr>
          <w:sz w:val="22"/>
          <w:szCs w:val="22"/>
        </w:rPr>
      </w:pPr>
    </w:p>
    <w:p w14:paraId="1901BAE1" w14:textId="77777777" w:rsidR="009A3D1C" w:rsidRDefault="00FC50BA">
      <w:pPr>
        <w:spacing w:before="32" w:line="259" w:lineRule="auto"/>
        <w:ind w:left="100" w:right="78"/>
        <w:jc w:val="both"/>
        <w:rPr>
          <w:sz w:val="22"/>
          <w:szCs w:val="22"/>
        </w:rPr>
      </w:pPr>
      <w:r>
        <w:rPr>
          <w:sz w:val="22"/>
          <w:szCs w:val="22"/>
        </w:rPr>
        <w:t>increased the risk of not meeting the scheduled. All projects concentrate on completion in the shortest time span with minimum resources (in planning stage). However, once the project starts all un-planned issues and any risks will cause some strain on the cost.</w:t>
      </w:r>
    </w:p>
    <w:p w14:paraId="726B01DB" w14:textId="77777777" w:rsidR="009A3D1C" w:rsidRDefault="009A3D1C">
      <w:pPr>
        <w:spacing w:before="9" w:line="140" w:lineRule="exact"/>
        <w:rPr>
          <w:sz w:val="15"/>
          <w:szCs w:val="15"/>
        </w:rPr>
      </w:pPr>
    </w:p>
    <w:p w14:paraId="0E3330A3" w14:textId="77777777" w:rsidR="009A3D1C" w:rsidRDefault="00FC50BA">
      <w:pPr>
        <w:ind w:left="100" w:right="4732"/>
        <w:jc w:val="both"/>
        <w:rPr>
          <w:sz w:val="22"/>
          <w:szCs w:val="22"/>
        </w:rPr>
      </w:pPr>
      <w:r>
        <w:rPr>
          <w:b/>
          <w:sz w:val="22"/>
          <w:szCs w:val="22"/>
        </w:rPr>
        <w:t>Allocating individuals to activities (Being Specific)</w:t>
      </w:r>
    </w:p>
    <w:p w14:paraId="5CDD9D47" w14:textId="77777777" w:rsidR="009A3D1C" w:rsidRDefault="009A3D1C">
      <w:pPr>
        <w:spacing w:before="1" w:line="180" w:lineRule="exact"/>
        <w:rPr>
          <w:sz w:val="18"/>
          <w:szCs w:val="18"/>
        </w:rPr>
      </w:pPr>
    </w:p>
    <w:p w14:paraId="3CE7923F" w14:textId="77777777" w:rsidR="009A3D1C" w:rsidRDefault="00FC50BA">
      <w:pPr>
        <w:spacing w:line="258" w:lineRule="auto"/>
        <w:ind w:left="100" w:right="78"/>
        <w:jc w:val="both"/>
        <w:rPr>
          <w:sz w:val="22"/>
          <w:szCs w:val="22"/>
        </w:rPr>
      </w:pPr>
      <w:r>
        <w:rPr>
          <w:sz w:val="22"/>
          <w:szCs w:val="22"/>
        </w:rPr>
        <w:t>Allocating resources and smoothing resources histogram is relatively straightforward where all resources of a given type can be considered more or less equivalent. In large building project among individual –there are likely to be many labors and they may be treated as equal so far as skills and productivity are concerned. The initial ‘resource types’ for a task have to be replaced by actual individuals. Factor need to be taken into account:</w:t>
      </w:r>
    </w:p>
    <w:p w14:paraId="1AE2527B" w14:textId="77777777" w:rsidR="009A3D1C" w:rsidRDefault="009A3D1C">
      <w:pPr>
        <w:spacing w:before="5" w:line="140" w:lineRule="exact"/>
        <w:rPr>
          <w:sz w:val="15"/>
          <w:szCs w:val="15"/>
        </w:rPr>
      </w:pPr>
    </w:p>
    <w:p w14:paraId="7782F91E" w14:textId="77777777" w:rsidR="009A3D1C" w:rsidRDefault="00FC50BA">
      <w:pPr>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Availability</w:t>
      </w:r>
      <w:proofErr w:type="gramEnd"/>
      <w:r>
        <w:rPr>
          <w:sz w:val="22"/>
          <w:szCs w:val="22"/>
        </w:rPr>
        <w:t>: We need to know if a particular individual will be available when required.</w:t>
      </w:r>
    </w:p>
    <w:p w14:paraId="769BFC31" w14:textId="77777777" w:rsidR="009A3D1C" w:rsidRDefault="00FC50BA">
      <w:pPr>
        <w:spacing w:before="5" w:line="240" w:lineRule="exact"/>
        <w:ind w:left="820" w:right="86"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Criticality</w:t>
      </w:r>
      <w:proofErr w:type="gramEnd"/>
      <w:r>
        <w:rPr>
          <w:sz w:val="22"/>
          <w:szCs w:val="22"/>
        </w:rPr>
        <w:t>: Allocation of more experienced personnel to activities on the critical path often helps in shortening project durations or at least reduces the risk of over run.</w:t>
      </w:r>
    </w:p>
    <w:p w14:paraId="5926CD39"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Risk</w:t>
      </w:r>
      <w:proofErr w:type="gramEnd"/>
      <w:r>
        <w:rPr>
          <w:sz w:val="22"/>
          <w:szCs w:val="22"/>
        </w:rPr>
        <w:t>: Allocating the most experienced staff to the highest risk activities is likely to have the greatest</w:t>
      </w:r>
    </w:p>
    <w:p w14:paraId="409BF36D" w14:textId="77777777" w:rsidR="009A3D1C" w:rsidRDefault="00FC50BA">
      <w:pPr>
        <w:spacing w:before="1"/>
        <w:ind w:left="820" w:right="4667"/>
        <w:jc w:val="both"/>
        <w:rPr>
          <w:sz w:val="22"/>
          <w:szCs w:val="22"/>
        </w:rPr>
      </w:pPr>
      <w:r>
        <w:rPr>
          <w:sz w:val="22"/>
          <w:szCs w:val="22"/>
        </w:rPr>
        <w:t>effect in reducing overall project uncertainties</w:t>
      </w:r>
    </w:p>
    <w:p w14:paraId="39D66FC5" w14:textId="77777777" w:rsidR="009A3D1C" w:rsidRDefault="00FC50BA">
      <w:pPr>
        <w:spacing w:before="1" w:line="240" w:lineRule="exact"/>
        <w:ind w:left="820" w:right="81"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Training</w:t>
      </w:r>
      <w:proofErr w:type="gramEnd"/>
      <w:r>
        <w:rPr>
          <w:sz w:val="22"/>
          <w:szCs w:val="22"/>
        </w:rPr>
        <w:t>: It will be benefit to the organization if positive steps are taken to allocate junior staff to appropriate non critical activities where there will be sufficient slack for them to train and develop</w:t>
      </w:r>
    </w:p>
    <w:p w14:paraId="728AA3DE" w14:textId="77777777" w:rsidR="009A3D1C" w:rsidRDefault="00FC50BA">
      <w:pPr>
        <w:spacing w:line="240" w:lineRule="exact"/>
        <w:ind w:left="820" w:right="8204"/>
        <w:jc w:val="both"/>
        <w:rPr>
          <w:sz w:val="22"/>
          <w:szCs w:val="22"/>
        </w:rPr>
      </w:pPr>
      <w:r>
        <w:rPr>
          <w:sz w:val="22"/>
          <w:szCs w:val="22"/>
        </w:rPr>
        <w:t>skills.</w:t>
      </w:r>
    </w:p>
    <w:p w14:paraId="4BBD6A8B" w14:textId="77777777" w:rsidR="009A3D1C" w:rsidRDefault="00FC50BA">
      <w:pPr>
        <w:spacing w:before="1" w:line="240" w:lineRule="exact"/>
        <w:ind w:left="820" w:right="83"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Team</w:t>
      </w:r>
      <w:proofErr w:type="gramEnd"/>
      <w:r>
        <w:rPr>
          <w:b/>
          <w:sz w:val="22"/>
          <w:szCs w:val="22"/>
        </w:rPr>
        <w:t xml:space="preserve"> building: </w:t>
      </w:r>
      <w:r>
        <w:rPr>
          <w:sz w:val="22"/>
          <w:szCs w:val="22"/>
        </w:rPr>
        <w:t>The selection of individuals must also take account of the final shape of the project team and the way they will work together.</w:t>
      </w:r>
    </w:p>
    <w:p w14:paraId="3CAD29BE" w14:textId="77777777" w:rsidR="009A3D1C" w:rsidRDefault="009A3D1C">
      <w:pPr>
        <w:spacing w:line="200" w:lineRule="exact"/>
      </w:pPr>
    </w:p>
    <w:p w14:paraId="5A27304B" w14:textId="77777777" w:rsidR="009A3D1C" w:rsidRDefault="009A3D1C">
      <w:pPr>
        <w:spacing w:before="10" w:line="220" w:lineRule="exact"/>
        <w:rPr>
          <w:sz w:val="22"/>
          <w:szCs w:val="22"/>
        </w:rPr>
      </w:pPr>
    </w:p>
    <w:p w14:paraId="2C749805" w14:textId="77777777" w:rsidR="009A3D1C" w:rsidRDefault="00FC50BA">
      <w:pPr>
        <w:ind w:left="100" w:right="910"/>
        <w:jc w:val="both"/>
        <w:rPr>
          <w:sz w:val="22"/>
          <w:szCs w:val="22"/>
        </w:rPr>
      </w:pPr>
      <w:r>
        <w:rPr>
          <w:b/>
          <w:sz w:val="22"/>
          <w:szCs w:val="22"/>
        </w:rPr>
        <w:t xml:space="preserve">Publishing the resource schedule: </w:t>
      </w:r>
      <w:r>
        <w:rPr>
          <w:sz w:val="22"/>
          <w:szCs w:val="22"/>
        </w:rPr>
        <w:t>Work plans are commonly published either as lists or charts.</w:t>
      </w:r>
    </w:p>
    <w:p w14:paraId="0FF8CB71" w14:textId="77777777" w:rsidR="009A3D1C" w:rsidRDefault="00FC50BA">
      <w:pPr>
        <w:spacing w:before="1" w:line="240" w:lineRule="exact"/>
        <w:ind w:left="820" w:right="84"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Get</w:t>
      </w:r>
      <w:proofErr w:type="gramEnd"/>
      <w:r>
        <w:rPr>
          <w:b/>
          <w:sz w:val="22"/>
          <w:szCs w:val="22"/>
        </w:rPr>
        <w:t xml:space="preserve">  Schedule  Approval:  </w:t>
      </w:r>
      <w:r>
        <w:rPr>
          <w:sz w:val="22"/>
          <w:szCs w:val="22"/>
        </w:rPr>
        <w:t>This  step  also  includes  negotiations  with  project  stakeholders,  for example the time a certain activity is needed by the administrative function of the organization</w:t>
      </w:r>
    </w:p>
    <w:p w14:paraId="56A15670" w14:textId="77777777" w:rsidR="009A3D1C" w:rsidRDefault="00FC50BA">
      <w:pPr>
        <w:spacing w:line="240" w:lineRule="exact"/>
        <w:ind w:left="820" w:right="83"/>
        <w:jc w:val="both"/>
        <w:rPr>
          <w:sz w:val="22"/>
          <w:szCs w:val="22"/>
        </w:rPr>
      </w:pPr>
      <w:r>
        <w:rPr>
          <w:sz w:val="22"/>
          <w:szCs w:val="22"/>
        </w:rPr>
        <w:t xml:space="preserve">must be negotiated so that the resources and people are made available. Another negotiation </w:t>
      </w:r>
      <w:proofErr w:type="gramStart"/>
      <w:r>
        <w:rPr>
          <w:sz w:val="22"/>
          <w:szCs w:val="22"/>
        </w:rPr>
        <w:t>include</w:t>
      </w:r>
      <w:proofErr w:type="gramEnd"/>
    </w:p>
    <w:p w14:paraId="067DDCDC" w14:textId="77777777" w:rsidR="009A3D1C" w:rsidRDefault="00FC50BA">
      <w:pPr>
        <w:spacing w:before="1" w:line="240" w:lineRule="exact"/>
        <w:ind w:left="820" w:right="84"/>
        <w:jc w:val="both"/>
        <w:rPr>
          <w:sz w:val="22"/>
          <w:szCs w:val="22"/>
        </w:rPr>
      </w:pPr>
      <w:r>
        <w:rPr>
          <w:sz w:val="22"/>
          <w:szCs w:val="22"/>
        </w:rPr>
        <w:t>meeting with community leaders or beneficiary representatives to agree on specific milestones or dates when the project requires the participation of the beneficiaries. Once all people have agreed,</w:t>
      </w:r>
    </w:p>
    <w:p w14:paraId="258E930E" w14:textId="77777777" w:rsidR="009A3D1C" w:rsidRDefault="00FC50BA">
      <w:pPr>
        <w:spacing w:line="240" w:lineRule="exact"/>
        <w:ind w:left="820" w:right="87"/>
        <w:jc w:val="both"/>
        <w:rPr>
          <w:sz w:val="22"/>
          <w:szCs w:val="22"/>
        </w:rPr>
      </w:pPr>
      <w:r>
        <w:rPr>
          <w:sz w:val="22"/>
          <w:szCs w:val="22"/>
        </w:rPr>
        <w:t>at least in principle to the schedule, it is ready to be published. These negotiations may include in</w:t>
      </w:r>
    </w:p>
    <w:p w14:paraId="69AC3D3A" w14:textId="77777777" w:rsidR="009A3D1C" w:rsidRDefault="00FC50BA">
      <w:pPr>
        <w:spacing w:before="1"/>
        <w:ind w:left="820" w:right="84"/>
        <w:jc w:val="both"/>
        <w:rPr>
          <w:sz w:val="22"/>
          <w:szCs w:val="22"/>
        </w:rPr>
      </w:pPr>
      <w:r>
        <w:rPr>
          <w:sz w:val="22"/>
          <w:szCs w:val="22"/>
        </w:rPr>
        <w:t>changes to the schedule, the skills of the project manager in making negotiations will determine the amount of change on the schedule. Stakeholders and management will often pressure the project team to either shorten or change the start dates of certain activities so that they do not interfere with their own schedules. The project team must learn to defend their estimates and learn to negotiate with these demands.</w:t>
      </w:r>
    </w:p>
    <w:p w14:paraId="0FB5BC4E" w14:textId="77777777" w:rsidR="009A3D1C" w:rsidRDefault="00FC50BA">
      <w:pPr>
        <w:spacing w:before="5" w:line="240" w:lineRule="exact"/>
        <w:ind w:left="820" w:right="80"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Schedule</w:t>
      </w:r>
      <w:proofErr w:type="gramEnd"/>
      <w:r>
        <w:rPr>
          <w:b/>
          <w:sz w:val="22"/>
          <w:szCs w:val="22"/>
        </w:rPr>
        <w:t xml:space="preserve"> Baseline</w:t>
      </w:r>
      <w:r>
        <w:rPr>
          <w:sz w:val="22"/>
          <w:szCs w:val="22"/>
        </w:rPr>
        <w:t>: Once the team has completed the development of the project schedule they need to lock or set a baseline that will be used to monitor the schedule as the project makes progress. This baseline will be reviewed on a regular basis and all approved changes to the schedule will be</w:t>
      </w:r>
    </w:p>
    <w:p w14:paraId="4A05B4D5" w14:textId="77777777" w:rsidR="009A3D1C" w:rsidRDefault="00FC50BA">
      <w:pPr>
        <w:spacing w:line="240" w:lineRule="exact"/>
        <w:ind w:left="820" w:right="85"/>
        <w:jc w:val="both"/>
        <w:rPr>
          <w:sz w:val="22"/>
          <w:szCs w:val="22"/>
        </w:rPr>
      </w:pPr>
      <w:proofErr w:type="gramStart"/>
      <w:r>
        <w:rPr>
          <w:sz w:val="22"/>
          <w:szCs w:val="22"/>
        </w:rPr>
        <w:t>updated  against</w:t>
      </w:r>
      <w:proofErr w:type="gramEnd"/>
      <w:r>
        <w:rPr>
          <w:sz w:val="22"/>
          <w:szCs w:val="22"/>
        </w:rPr>
        <w:t xml:space="preserve">  this  baseline.  </w:t>
      </w:r>
      <w:proofErr w:type="gramStart"/>
      <w:r>
        <w:rPr>
          <w:sz w:val="22"/>
          <w:szCs w:val="22"/>
        </w:rPr>
        <w:t>This  is</w:t>
      </w:r>
      <w:proofErr w:type="gramEnd"/>
      <w:r>
        <w:rPr>
          <w:sz w:val="22"/>
          <w:szCs w:val="22"/>
        </w:rPr>
        <w:t xml:space="preserve">  the  schedule  that  will  be  published  to  the  team  and</w:t>
      </w:r>
    </w:p>
    <w:p w14:paraId="57F72792" w14:textId="77777777" w:rsidR="009A3D1C" w:rsidRDefault="00FC50BA">
      <w:pPr>
        <w:spacing w:line="240" w:lineRule="exact"/>
        <w:ind w:left="820" w:right="85"/>
        <w:jc w:val="both"/>
        <w:rPr>
          <w:sz w:val="22"/>
          <w:szCs w:val="22"/>
        </w:rPr>
      </w:pPr>
      <w:r>
        <w:rPr>
          <w:sz w:val="22"/>
          <w:szCs w:val="22"/>
        </w:rPr>
        <w:t xml:space="preserve">stakeholders.  </w:t>
      </w:r>
      <w:proofErr w:type="gramStart"/>
      <w:r>
        <w:rPr>
          <w:sz w:val="22"/>
          <w:szCs w:val="22"/>
        </w:rPr>
        <w:t>Communicate  the</w:t>
      </w:r>
      <w:proofErr w:type="gramEnd"/>
      <w:r>
        <w:rPr>
          <w:sz w:val="22"/>
          <w:szCs w:val="22"/>
        </w:rPr>
        <w:t xml:space="preserve">  Schedule  Once  the  project  has  “locked”  the  schedule  with  a</w:t>
      </w:r>
    </w:p>
    <w:p w14:paraId="3FB5DDDC" w14:textId="77777777" w:rsidR="009A3D1C" w:rsidRDefault="00FC50BA">
      <w:pPr>
        <w:spacing w:before="2"/>
        <w:ind w:left="820" w:right="77"/>
        <w:jc w:val="both"/>
        <w:rPr>
          <w:sz w:val="22"/>
          <w:szCs w:val="22"/>
        </w:rPr>
        <w:sectPr w:rsidR="009A3D1C">
          <w:pgSz w:w="12240" w:h="15840"/>
          <w:pgMar w:top="1020" w:right="1320" w:bottom="280" w:left="1340" w:header="754" w:footer="1055" w:gutter="0"/>
          <w:cols w:space="720"/>
        </w:sectPr>
      </w:pPr>
      <w:r>
        <w:rPr>
          <w:sz w:val="22"/>
          <w:szCs w:val="22"/>
        </w:rPr>
        <w:t xml:space="preserve">baseline version it is ready to be shared with all the people that will be affected by it. This obviously includes the project team, and the best way to communicate the schedule is to draw a large version of the schedule and place it on a wall in a central location of the project office or room, this way the project schedule is visible to all the team and visitors to the project room. A copy of the schedule </w:t>
      </w:r>
      <w:proofErr w:type="gramStart"/>
      <w:r>
        <w:rPr>
          <w:sz w:val="22"/>
          <w:szCs w:val="22"/>
        </w:rPr>
        <w:t>also  needs</w:t>
      </w:r>
      <w:proofErr w:type="gramEnd"/>
      <w:r>
        <w:rPr>
          <w:sz w:val="22"/>
          <w:szCs w:val="22"/>
        </w:rPr>
        <w:t xml:space="preserve">  to  reach  the  organization  and  the  administrative  support   functions,  especially management.  </w:t>
      </w:r>
      <w:proofErr w:type="gramStart"/>
      <w:r>
        <w:rPr>
          <w:sz w:val="22"/>
          <w:szCs w:val="22"/>
        </w:rPr>
        <w:t>Stakeholders  also</w:t>
      </w:r>
      <w:proofErr w:type="gramEnd"/>
      <w:r>
        <w:rPr>
          <w:sz w:val="22"/>
          <w:szCs w:val="22"/>
        </w:rPr>
        <w:t xml:space="preserve">  receive  a  copy  of  the  schedule,  although  it  may  include  short versions  that  only  highlight  the  major  activities,  copies  can  be  distributed  to  the  donor,  key representatives  of  the  community  or  beneficiaries,  consultants,  and  partner  organizations.  The project schedule is the principal communication tool that graphically shows the progress of the project and it is used to identify activities that are not on track, by publishing a copy of the schedule</w:t>
      </w:r>
    </w:p>
    <w:p w14:paraId="3F0D2840" w14:textId="77777777" w:rsidR="009A3D1C" w:rsidRDefault="009A3D1C">
      <w:pPr>
        <w:spacing w:line="200" w:lineRule="exact"/>
      </w:pPr>
    </w:p>
    <w:p w14:paraId="76CDE53B" w14:textId="77777777" w:rsidR="009A3D1C" w:rsidRDefault="009A3D1C">
      <w:pPr>
        <w:spacing w:before="3" w:line="220" w:lineRule="exact"/>
        <w:rPr>
          <w:sz w:val="22"/>
          <w:szCs w:val="22"/>
        </w:rPr>
      </w:pPr>
    </w:p>
    <w:p w14:paraId="53DFFB4C" w14:textId="77777777" w:rsidR="009A3D1C" w:rsidRDefault="00FC50BA">
      <w:pPr>
        <w:spacing w:before="32"/>
        <w:ind w:left="820" w:right="85"/>
        <w:jc w:val="both"/>
        <w:rPr>
          <w:sz w:val="22"/>
          <w:szCs w:val="22"/>
        </w:rPr>
      </w:pPr>
      <w:proofErr w:type="gramStart"/>
      <w:r>
        <w:rPr>
          <w:sz w:val="22"/>
          <w:szCs w:val="22"/>
        </w:rPr>
        <w:t>the  project</w:t>
      </w:r>
      <w:proofErr w:type="gramEnd"/>
      <w:r>
        <w:rPr>
          <w:sz w:val="22"/>
          <w:szCs w:val="22"/>
        </w:rPr>
        <w:t xml:space="preserve">  begins  to  educate  the  stakeholders  about  the  project’s  complexity  and  critical dependencies  that  will  impact  the  project  and  ensure  that  all  people  who  are  responsible  for delivering outputs for the project are aware of their responsibilities along the project timeline.</w:t>
      </w:r>
    </w:p>
    <w:p w14:paraId="52B87DFB" w14:textId="77777777" w:rsidR="009A3D1C" w:rsidRDefault="00FC50BA">
      <w:pPr>
        <w:spacing w:before="5" w:line="240" w:lineRule="exact"/>
        <w:ind w:left="820" w:right="78"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Schedule</w:t>
      </w:r>
      <w:proofErr w:type="gramEnd"/>
      <w:r>
        <w:rPr>
          <w:b/>
          <w:sz w:val="22"/>
          <w:szCs w:val="22"/>
        </w:rPr>
        <w:t xml:space="preserve"> Updates</w:t>
      </w:r>
      <w:r>
        <w:rPr>
          <w:sz w:val="22"/>
          <w:szCs w:val="22"/>
        </w:rPr>
        <w:t>: As the project starts to make progress, the project manager will use the activity status reports from the project team to update the schedule and update the information of progress. This information comes from the Work Assignment Sheet or the Scope of Work report. Schedule</w:t>
      </w:r>
    </w:p>
    <w:p w14:paraId="0AC5EB31" w14:textId="77777777" w:rsidR="009A3D1C" w:rsidRDefault="00FC50BA">
      <w:pPr>
        <w:spacing w:before="2" w:line="240" w:lineRule="exact"/>
        <w:ind w:left="820" w:right="80"/>
        <w:jc w:val="both"/>
        <w:rPr>
          <w:sz w:val="22"/>
          <w:szCs w:val="22"/>
        </w:rPr>
      </w:pPr>
      <w:r>
        <w:rPr>
          <w:sz w:val="22"/>
          <w:szCs w:val="22"/>
        </w:rPr>
        <w:t xml:space="preserve">progress reporting includes information such as </w:t>
      </w:r>
      <w:proofErr w:type="gramStart"/>
      <w:r>
        <w:rPr>
          <w:sz w:val="22"/>
          <w:szCs w:val="22"/>
        </w:rPr>
        <w:t>the  actual</w:t>
      </w:r>
      <w:proofErr w:type="gramEnd"/>
      <w:r>
        <w:rPr>
          <w:sz w:val="22"/>
          <w:szCs w:val="22"/>
        </w:rPr>
        <w:t xml:space="preserve"> start and actual finish dates and any remaining durations for any unfinished scheduled activities. To facilitate the reporting of schedule</w:t>
      </w:r>
    </w:p>
    <w:p w14:paraId="65DC6494" w14:textId="77777777" w:rsidR="009A3D1C" w:rsidRDefault="00FC50BA">
      <w:pPr>
        <w:spacing w:before="2" w:line="240" w:lineRule="exact"/>
        <w:ind w:left="820" w:right="83"/>
        <w:jc w:val="both"/>
        <w:rPr>
          <w:sz w:val="22"/>
          <w:szCs w:val="22"/>
        </w:rPr>
      </w:pPr>
      <w:r>
        <w:rPr>
          <w:sz w:val="22"/>
          <w:szCs w:val="22"/>
        </w:rPr>
        <w:t>progress a form can be used that maintains a consisted use during the life of the project. The project manager updates the schedule using two methods: by placing the percentage by which each activity has been completed during a reporting period, or by placing the number of days that have been</w:t>
      </w:r>
    </w:p>
    <w:p w14:paraId="530B814B" w14:textId="77777777" w:rsidR="009A3D1C" w:rsidRDefault="00FC50BA">
      <w:pPr>
        <w:spacing w:before="2" w:line="240" w:lineRule="exact"/>
        <w:ind w:left="820" w:right="80"/>
        <w:jc w:val="both"/>
        <w:rPr>
          <w:sz w:val="22"/>
          <w:szCs w:val="22"/>
        </w:rPr>
      </w:pPr>
      <w:proofErr w:type="gramStart"/>
      <w:r>
        <w:rPr>
          <w:sz w:val="22"/>
          <w:szCs w:val="22"/>
        </w:rPr>
        <w:t>worked  on</w:t>
      </w:r>
      <w:proofErr w:type="gramEnd"/>
      <w:r>
        <w:rPr>
          <w:sz w:val="22"/>
          <w:szCs w:val="22"/>
        </w:rPr>
        <w:t xml:space="preserve">  an  activity.  </w:t>
      </w:r>
      <w:proofErr w:type="gramStart"/>
      <w:r>
        <w:rPr>
          <w:sz w:val="22"/>
          <w:szCs w:val="22"/>
        </w:rPr>
        <w:t>These  reporting</w:t>
      </w:r>
      <w:proofErr w:type="gramEnd"/>
      <w:r>
        <w:rPr>
          <w:sz w:val="22"/>
          <w:szCs w:val="22"/>
        </w:rPr>
        <w:t xml:space="preserve">  periods  could  be  weekly,  monthly  or  quarterly,  all depending on the length and detail of the project schedule. The results of this updates with actual</w:t>
      </w:r>
    </w:p>
    <w:p w14:paraId="7B6BF9ED" w14:textId="77777777" w:rsidR="009A3D1C" w:rsidRDefault="00FC50BA">
      <w:pPr>
        <w:spacing w:before="2" w:line="240" w:lineRule="exact"/>
        <w:ind w:left="820" w:right="88"/>
        <w:jc w:val="both"/>
        <w:rPr>
          <w:sz w:val="22"/>
          <w:szCs w:val="22"/>
        </w:rPr>
      </w:pPr>
      <w:proofErr w:type="gramStart"/>
      <w:r>
        <w:rPr>
          <w:sz w:val="22"/>
          <w:szCs w:val="22"/>
        </w:rPr>
        <w:t>data,  gives</w:t>
      </w:r>
      <w:proofErr w:type="gramEnd"/>
      <w:r>
        <w:rPr>
          <w:sz w:val="22"/>
          <w:szCs w:val="22"/>
        </w:rPr>
        <w:t xml:space="preserve">  the  project  manager  information  on  the  general  status  of  the  project,  and  result  in changes to the planned project end</w:t>
      </w:r>
    </w:p>
    <w:p w14:paraId="785FF793" w14:textId="77777777" w:rsidR="009A3D1C" w:rsidRDefault="009A3D1C">
      <w:pPr>
        <w:spacing w:before="11" w:line="240" w:lineRule="exact"/>
        <w:rPr>
          <w:sz w:val="24"/>
          <w:szCs w:val="24"/>
        </w:rPr>
      </w:pPr>
    </w:p>
    <w:p w14:paraId="14A9B39F" w14:textId="77777777" w:rsidR="009A3D1C" w:rsidRDefault="00FC50BA">
      <w:pPr>
        <w:ind w:left="100" w:right="82"/>
        <w:jc w:val="both"/>
        <w:rPr>
          <w:sz w:val="22"/>
          <w:szCs w:val="22"/>
        </w:rPr>
      </w:pPr>
      <w:r>
        <w:rPr>
          <w:b/>
          <w:sz w:val="22"/>
          <w:szCs w:val="22"/>
        </w:rPr>
        <w:t>Cost schedules</w:t>
      </w:r>
      <w:r>
        <w:rPr>
          <w:sz w:val="22"/>
          <w:szCs w:val="22"/>
        </w:rPr>
        <w:t xml:space="preserve">: Cost schedules are used to produce a detailed cost showing weekly or monthly cost over the life of the project schedule. Calculation of cost is straightforward where organization has standard figure for staff &amp; other resources. Cost </w:t>
      </w:r>
      <w:proofErr w:type="gramStart"/>
      <w:r>
        <w:rPr>
          <w:sz w:val="22"/>
          <w:szCs w:val="22"/>
        </w:rPr>
        <w:t>are</w:t>
      </w:r>
      <w:proofErr w:type="gramEnd"/>
      <w:r>
        <w:rPr>
          <w:sz w:val="22"/>
          <w:szCs w:val="22"/>
        </w:rPr>
        <w:t xml:space="preserve"> categorized as follows:</w:t>
      </w:r>
    </w:p>
    <w:p w14:paraId="4D5C9FEC" w14:textId="77777777" w:rsidR="009A3D1C" w:rsidRDefault="00FC50BA">
      <w:pPr>
        <w:spacing w:before="1" w:line="240" w:lineRule="exact"/>
        <w:ind w:left="820" w:right="78"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Staff</w:t>
      </w:r>
      <w:proofErr w:type="gramEnd"/>
      <w:r>
        <w:rPr>
          <w:b/>
          <w:sz w:val="22"/>
          <w:szCs w:val="22"/>
        </w:rPr>
        <w:t xml:space="preserve"> cost: </w:t>
      </w:r>
      <w:r>
        <w:rPr>
          <w:sz w:val="22"/>
          <w:szCs w:val="22"/>
        </w:rPr>
        <w:t>includes not just staff salaries, but also social security contributions by the employer, pension scheme contribution, holiday pay etc. Timesheets are often used to record actual hours</w:t>
      </w:r>
    </w:p>
    <w:p w14:paraId="756FED4F" w14:textId="77777777" w:rsidR="009A3D1C" w:rsidRDefault="00FC50BA">
      <w:pPr>
        <w:spacing w:line="240" w:lineRule="exact"/>
        <w:ind w:left="820" w:right="86"/>
        <w:jc w:val="both"/>
        <w:rPr>
          <w:sz w:val="22"/>
          <w:szCs w:val="22"/>
        </w:rPr>
      </w:pPr>
      <w:r>
        <w:rPr>
          <w:sz w:val="22"/>
          <w:szCs w:val="22"/>
        </w:rPr>
        <w:t>spent on each project by an individual. One issue can be how much time a staff member is allocated</w:t>
      </w:r>
    </w:p>
    <w:p w14:paraId="61EFE1F7" w14:textId="77777777" w:rsidR="009A3D1C" w:rsidRDefault="00FC50BA">
      <w:pPr>
        <w:spacing w:line="240" w:lineRule="exact"/>
        <w:ind w:left="820" w:right="1373"/>
        <w:jc w:val="both"/>
        <w:rPr>
          <w:sz w:val="22"/>
          <w:szCs w:val="22"/>
        </w:rPr>
      </w:pPr>
      <w:r>
        <w:rPr>
          <w:sz w:val="22"/>
          <w:szCs w:val="22"/>
        </w:rPr>
        <w:t>and available to the project, but is not actually working on the project, is dealt with.</w:t>
      </w:r>
    </w:p>
    <w:p w14:paraId="4ABC9AB8" w14:textId="77777777" w:rsidR="009A3D1C" w:rsidRDefault="00FC50BA">
      <w:pPr>
        <w:spacing w:before="5" w:line="240" w:lineRule="exact"/>
        <w:ind w:left="820" w:right="79" w:hanging="360"/>
        <w:jc w:val="both"/>
        <w:rPr>
          <w:sz w:val="22"/>
          <w:szCs w:val="22"/>
        </w:rPr>
      </w:pPr>
      <w:proofErr w:type="gramStart"/>
      <w:r>
        <w:rPr>
          <w:rFonts w:ascii="Arial Unicode MS" w:eastAsia="Arial Unicode MS" w:hAnsi="Arial Unicode MS" w:cs="Arial Unicode MS"/>
          <w:sz w:val="22"/>
          <w:szCs w:val="22"/>
        </w:rPr>
        <w:t xml:space="preserve">➢  </w:t>
      </w:r>
      <w:r>
        <w:rPr>
          <w:b/>
          <w:sz w:val="22"/>
          <w:szCs w:val="22"/>
        </w:rPr>
        <w:t>Overheads</w:t>
      </w:r>
      <w:proofErr w:type="gramEnd"/>
      <w:r>
        <w:rPr>
          <w:sz w:val="22"/>
          <w:szCs w:val="22"/>
        </w:rPr>
        <w:t xml:space="preserve">: Office Space, Interest charges, Travel Costs, Insurance and so on. Some overheads might be directly attributed to the project; in other </w:t>
      </w:r>
      <w:proofErr w:type="gramStart"/>
      <w:r>
        <w:rPr>
          <w:sz w:val="22"/>
          <w:szCs w:val="22"/>
        </w:rPr>
        <w:t>cases</w:t>
      </w:r>
      <w:proofErr w:type="gramEnd"/>
      <w:r>
        <w:rPr>
          <w:sz w:val="22"/>
          <w:szCs w:val="22"/>
        </w:rPr>
        <w:t xml:space="preserve"> a percentage of departmental overheads</w:t>
      </w:r>
    </w:p>
    <w:p w14:paraId="40886474" w14:textId="77777777" w:rsidR="009A3D1C" w:rsidRDefault="00FC50BA">
      <w:pPr>
        <w:spacing w:line="240" w:lineRule="exact"/>
        <w:ind w:left="820" w:right="5794"/>
        <w:jc w:val="both"/>
        <w:rPr>
          <w:sz w:val="22"/>
          <w:szCs w:val="22"/>
        </w:rPr>
      </w:pPr>
      <w:r>
        <w:rPr>
          <w:sz w:val="22"/>
          <w:szCs w:val="22"/>
        </w:rPr>
        <w:t>may be allocated to project costs.</w:t>
      </w:r>
    </w:p>
    <w:p w14:paraId="4B82874A"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b/>
          <w:sz w:val="22"/>
          <w:szCs w:val="22"/>
        </w:rPr>
        <w:t>Usage</w:t>
      </w:r>
      <w:proofErr w:type="gramEnd"/>
      <w:r>
        <w:rPr>
          <w:b/>
          <w:sz w:val="22"/>
          <w:szCs w:val="22"/>
        </w:rPr>
        <w:t xml:space="preserve"> charges: </w:t>
      </w:r>
      <w:r>
        <w:rPr>
          <w:sz w:val="22"/>
          <w:szCs w:val="22"/>
        </w:rPr>
        <w:t>some charges can be on a pay as you go basis e.g. telephone charges, car mileage.</w:t>
      </w:r>
    </w:p>
    <w:p w14:paraId="698CF0DB" w14:textId="77777777" w:rsidR="009A3D1C" w:rsidRDefault="00FC50BA">
      <w:pPr>
        <w:spacing w:line="240" w:lineRule="exact"/>
        <w:ind w:left="820" w:right="3075"/>
        <w:jc w:val="both"/>
        <w:rPr>
          <w:sz w:val="22"/>
          <w:szCs w:val="22"/>
        </w:rPr>
      </w:pPr>
      <w:r>
        <w:rPr>
          <w:sz w:val="22"/>
          <w:szCs w:val="22"/>
        </w:rPr>
        <w:t>At the planning stage an estimate of these may have to be made.</w:t>
      </w:r>
    </w:p>
    <w:p w14:paraId="5F00ECA1" w14:textId="77777777" w:rsidR="009A3D1C" w:rsidRDefault="009A3D1C">
      <w:pPr>
        <w:spacing w:before="13" w:line="240" w:lineRule="exact"/>
        <w:rPr>
          <w:sz w:val="24"/>
          <w:szCs w:val="24"/>
        </w:rPr>
      </w:pPr>
    </w:p>
    <w:p w14:paraId="4182CBFB" w14:textId="77777777" w:rsidR="009A3D1C" w:rsidRDefault="00FC50BA">
      <w:pPr>
        <w:ind w:left="100" w:right="79"/>
        <w:jc w:val="both"/>
        <w:rPr>
          <w:sz w:val="22"/>
          <w:szCs w:val="22"/>
        </w:rPr>
      </w:pPr>
      <w:r>
        <w:rPr>
          <w:b/>
          <w:sz w:val="22"/>
          <w:szCs w:val="22"/>
        </w:rPr>
        <w:t xml:space="preserve">The scheduling sequence: </w:t>
      </w:r>
      <w:r>
        <w:rPr>
          <w:sz w:val="22"/>
          <w:szCs w:val="22"/>
        </w:rPr>
        <w:t>successful project scheduling is not a simple sequence because of the inter- linking of different concerns project planning will need to be iterative. The consequences of decisions will need to carefully access and plans adjusted accordingly. It can be represented as sequence of steps.</w:t>
      </w:r>
    </w:p>
    <w:p w14:paraId="51D840D0"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Successful</w:t>
      </w:r>
      <w:proofErr w:type="gramEnd"/>
      <w:r>
        <w:rPr>
          <w:sz w:val="22"/>
          <w:szCs w:val="22"/>
        </w:rPr>
        <w:t xml:space="preserve"> resource allocation</w:t>
      </w:r>
    </w:p>
    <w:p w14:paraId="703B433A"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cost</w:t>
      </w:r>
      <w:proofErr w:type="gramEnd"/>
      <w:r>
        <w:rPr>
          <w:sz w:val="22"/>
          <w:szCs w:val="22"/>
        </w:rPr>
        <w:t xml:space="preserve"> schedule</w:t>
      </w:r>
    </w:p>
    <w:p w14:paraId="2C8EF5D7"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Activity</w:t>
      </w:r>
      <w:proofErr w:type="gramEnd"/>
      <w:r>
        <w:rPr>
          <w:sz w:val="22"/>
          <w:szCs w:val="22"/>
        </w:rPr>
        <w:t xml:space="preserve"> plans</w:t>
      </w:r>
    </w:p>
    <w:p w14:paraId="037A16FF" w14:textId="77777777" w:rsidR="009A3D1C" w:rsidRDefault="00FC50BA">
      <w:pPr>
        <w:spacing w:line="240" w:lineRule="exact"/>
        <w:ind w:left="460"/>
        <w:rPr>
          <w:sz w:val="22"/>
          <w:szCs w:val="22"/>
        </w:rPr>
      </w:pPr>
      <w:proofErr w:type="gramStart"/>
      <w:r>
        <w:rPr>
          <w:rFonts w:ascii="Arial Unicode MS" w:eastAsia="Arial Unicode MS" w:hAnsi="Arial Unicode MS" w:cs="Arial Unicode MS"/>
          <w:sz w:val="22"/>
          <w:szCs w:val="22"/>
        </w:rPr>
        <w:t xml:space="preserve">➢  </w:t>
      </w:r>
      <w:r>
        <w:rPr>
          <w:sz w:val="22"/>
          <w:szCs w:val="22"/>
        </w:rPr>
        <w:t>The</w:t>
      </w:r>
      <w:proofErr w:type="gramEnd"/>
      <w:r>
        <w:rPr>
          <w:sz w:val="22"/>
          <w:szCs w:val="22"/>
        </w:rPr>
        <w:t xml:space="preserve"> interplay between the plans and schedule is complex</w:t>
      </w:r>
    </w:p>
    <w:p w14:paraId="7DD0D899" w14:textId="77777777" w:rsidR="009A3D1C" w:rsidRDefault="009A3D1C">
      <w:pPr>
        <w:spacing w:before="12" w:line="240" w:lineRule="exact"/>
        <w:rPr>
          <w:sz w:val="24"/>
          <w:szCs w:val="24"/>
        </w:rPr>
      </w:pPr>
    </w:p>
    <w:p w14:paraId="50126CFA" w14:textId="77777777" w:rsidR="009A3D1C" w:rsidRDefault="0019486F">
      <w:pPr>
        <w:ind w:left="1960"/>
      </w:pPr>
      <w:r>
        <w:rPr>
          <w:noProof/>
        </w:rPr>
        <w:drawing>
          <wp:inline distT="0" distB="0" distL="0" distR="0" wp14:anchorId="77F8B34F">
            <wp:extent cx="3578225" cy="2236470"/>
            <wp:effectExtent l="0" t="0" r="317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8225" cy="2236470"/>
                    </a:xfrm>
                    <a:prstGeom prst="rect">
                      <a:avLst/>
                    </a:prstGeom>
                    <a:noFill/>
                    <a:ln>
                      <a:noFill/>
                    </a:ln>
                  </pic:spPr>
                </pic:pic>
              </a:graphicData>
            </a:graphic>
          </wp:inline>
        </w:drawing>
      </w:r>
    </w:p>
    <w:sectPr w:rsidR="009A3D1C">
      <w:pgSz w:w="12240" w:h="15840"/>
      <w:pgMar w:top="1020" w:right="1320" w:bottom="280" w:left="1340" w:header="754"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9DF4" w14:textId="77777777" w:rsidR="00521F26" w:rsidRDefault="00521F26">
      <w:r>
        <w:separator/>
      </w:r>
    </w:p>
  </w:endnote>
  <w:endnote w:type="continuationSeparator" w:id="0">
    <w:p w14:paraId="39B1D8BE" w14:textId="77777777" w:rsidR="00521F26" w:rsidRDefault="00521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87F77" w14:textId="77777777" w:rsidR="006E32CD" w:rsidRDefault="006E3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F9EB" w14:textId="77777777" w:rsidR="009A3D1C" w:rsidRDefault="0019486F">
    <w:pPr>
      <w:spacing w:line="200" w:lineRule="exact"/>
    </w:pPr>
    <w:r>
      <w:rPr>
        <w:noProof/>
      </w:rPr>
      <mc:AlternateContent>
        <mc:Choice Requires="wpg">
          <w:drawing>
            <wp:anchor distT="0" distB="0" distL="114300" distR="114300" simplePos="0" relativeHeight="251658240" behindDoc="1" locked="0" layoutInCell="1" allowOverlap="1" wp14:anchorId="23D97A8D">
              <wp:simplePos x="0" y="0"/>
              <wp:positionH relativeFrom="page">
                <wp:posOffset>3819525</wp:posOffset>
              </wp:positionH>
              <wp:positionV relativeFrom="page">
                <wp:posOffset>9267825</wp:posOffset>
              </wp:positionV>
              <wp:extent cx="714375" cy="466725"/>
              <wp:effectExtent l="0" t="0" r="9525" b="15875"/>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375" cy="466725"/>
                        <a:chOff x="6015" y="14595"/>
                        <a:chExt cx="1125" cy="735"/>
                      </a:xfrm>
                    </wpg:grpSpPr>
                    <wps:wsp>
                      <wps:cNvPr id="11" name="Freeform 4"/>
                      <wps:cNvSpPr>
                        <a:spLocks/>
                      </wps:cNvSpPr>
                      <wps:spPr bwMode="auto">
                        <a:xfrm>
                          <a:off x="6015" y="14595"/>
                          <a:ext cx="1125" cy="735"/>
                        </a:xfrm>
                        <a:custGeom>
                          <a:avLst/>
                          <a:gdLst>
                            <a:gd name="T0" fmla="+- 0 6030 6015"/>
                            <a:gd name="T1" fmla="*/ T0 w 1125"/>
                            <a:gd name="T2" fmla="+- 0 14693 14595"/>
                            <a:gd name="T3" fmla="*/ 14693 h 735"/>
                            <a:gd name="T4" fmla="+- 0 6092 6015"/>
                            <a:gd name="T5" fmla="*/ T4 w 1125"/>
                            <a:gd name="T6" fmla="+- 0 14719 14595"/>
                            <a:gd name="T7" fmla="*/ 14719 h 735"/>
                            <a:gd name="T8" fmla="+- 0 6137 6015"/>
                            <a:gd name="T9" fmla="*/ T8 w 1125"/>
                            <a:gd name="T10" fmla="+- 0 14730 14595"/>
                            <a:gd name="T11" fmla="*/ 14730 h 735"/>
                            <a:gd name="T12" fmla="+- 0 6190 6015"/>
                            <a:gd name="T13" fmla="*/ T12 w 1125"/>
                            <a:gd name="T14" fmla="+- 0 14737 14595"/>
                            <a:gd name="T15" fmla="*/ 14737 h 735"/>
                            <a:gd name="T16" fmla="+- 0 6248 6015"/>
                            <a:gd name="T17" fmla="*/ T16 w 1125"/>
                            <a:gd name="T18" fmla="+- 0 14741 14595"/>
                            <a:gd name="T19" fmla="*/ 14741 h 735"/>
                            <a:gd name="T20" fmla="+- 0 6296 6015"/>
                            <a:gd name="T21" fmla="*/ T20 w 1125"/>
                            <a:gd name="T22" fmla="+- 0 14742 14595"/>
                            <a:gd name="T23" fmla="*/ 14742 h 735"/>
                            <a:gd name="T24" fmla="+- 0 6358 6015"/>
                            <a:gd name="T25" fmla="*/ T24 w 1125"/>
                            <a:gd name="T26" fmla="+- 0 14741 14595"/>
                            <a:gd name="T27" fmla="*/ 14741 h 735"/>
                            <a:gd name="T28" fmla="+- 0 6416 6015"/>
                            <a:gd name="T29" fmla="*/ T28 w 1125"/>
                            <a:gd name="T30" fmla="+- 0 14735 14595"/>
                            <a:gd name="T31" fmla="*/ 14735 h 735"/>
                            <a:gd name="T32" fmla="+- 0 6467 6015"/>
                            <a:gd name="T33" fmla="*/ T32 w 1125"/>
                            <a:gd name="T34" fmla="+- 0 14727 14595"/>
                            <a:gd name="T35" fmla="*/ 14727 h 735"/>
                            <a:gd name="T36" fmla="+- 0 6510 6015"/>
                            <a:gd name="T37" fmla="*/ T36 w 1125"/>
                            <a:gd name="T38" fmla="+- 0 14717 14595"/>
                            <a:gd name="T39" fmla="*/ 14717 h 735"/>
                            <a:gd name="T40" fmla="+- 0 6556 6015"/>
                            <a:gd name="T41" fmla="*/ T40 w 1125"/>
                            <a:gd name="T42" fmla="+- 0 14697 14595"/>
                            <a:gd name="T43" fmla="*/ 14697 h 735"/>
                            <a:gd name="T44" fmla="+- 0 6577 6015"/>
                            <a:gd name="T45" fmla="*/ T44 w 1125"/>
                            <a:gd name="T46" fmla="+- 0 14669 14595"/>
                            <a:gd name="T47" fmla="*/ 14669 h 735"/>
                            <a:gd name="T48" fmla="+- 0 6604 6015"/>
                            <a:gd name="T49" fmla="*/ T48 w 1125"/>
                            <a:gd name="T50" fmla="+- 0 14638 14595"/>
                            <a:gd name="T51" fmla="*/ 14638 h 735"/>
                            <a:gd name="T52" fmla="+- 0 6676 6015"/>
                            <a:gd name="T53" fmla="*/ T52 w 1125"/>
                            <a:gd name="T54" fmla="+- 0 14613 14595"/>
                            <a:gd name="T55" fmla="*/ 14613 h 735"/>
                            <a:gd name="T56" fmla="+- 0 6725 6015"/>
                            <a:gd name="T57" fmla="*/ T56 w 1125"/>
                            <a:gd name="T58" fmla="+- 0 14604 14595"/>
                            <a:gd name="T59" fmla="*/ 14604 h 735"/>
                            <a:gd name="T60" fmla="+- 0 6781 6015"/>
                            <a:gd name="T61" fmla="*/ T60 w 1125"/>
                            <a:gd name="T62" fmla="+- 0 14598 14595"/>
                            <a:gd name="T63" fmla="*/ 14598 h 735"/>
                            <a:gd name="T64" fmla="+- 0 6842 6015"/>
                            <a:gd name="T65" fmla="*/ T64 w 1125"/>
                            <a:gd name="T66" fmla="+- 0 14596 14595"/>
                            <a:gd name="T67" fmla="*/ 14596 h 735"/>
                            <a:gd name="T68" fmla="+- 0 6890 6015"/>
                            <a:gd name="T69" fmla="*/ T68 w 1125"/>
                            <a:gd name="T70" fmla="+- 0 14596 14595"/>
                            <a:gd name="T71" fmla="*/ 14596 h 735"/>
                            <a:gd name="T72" fmla="+- 0 6950 6015"/>
                            <a:gd name="T73" fmla="*/ T72 w 1125"/>
                            <a:gd name="T74" fmla="+- 0 14599 14595"/>
                            <a:gd name="T75" fmla="*/ 14599 h 735"/>
                            <a:gd name="T76" fmla="+- 0 7005 6015"/>
                            <a:gd name="T77" fmla="*/ T76 w 1125"/>
                            <a:gd name="T78" fmla="+- 0 14606 14595"/>
                            <a:gd name="T79" fmla="*/ 14606 h 735"/>
                            <a:gd name="T80" fmla="+- 0 7052 6015"/>
                            <a:gd name="T81" fmla="*/ T80 w 1125"/>
                            <a:gd name="T82" fmla="+- 0 14616 14595"/>
                            <a:gd name="T83" fmla="*/ 14616 h 735"/>
                            <a:gd name="T84" fmla="+- 0 7119 6015"/>
                            <a:gd name="T85" fmla="*/ T84 w 1125"/>
                            <a:gd name="T86" fmla="+- 0 14641 14595"/>
                            <a:gd name="T87" fmla="*/ 14641 h 735"/>
                            <a:gd name="T88" fmla="+- 0 7140 6015"/>
                            <a:gd name="T89" fmla="*/ T88 w 1125"/>
                            <a:gd name="T90" fmla="+- 0 14669 14595"/>
                            <a:gd name="T91" fmla="*/ 14669 h 735"/>
                            <a:gd name="T92" fmla="+- 0 7138 6015"/>
                            <a:gd name="T93" fmla="*/ T92 w 1125"/>
                            <a:gd name="T94" fmla="+- 0 15249 14595"/>
                            <a:gd name="T95" fmla="*/ 15249 h 735"/>
                            <a:gd name="T96" fmla="+- 0 7113 6015"/>
                            <a:gd name="T97" fmla="*/ T96 w 1125"/>
                            <a:gd name="T98" fmla="+- 0 15226 14595"/>
                            <a:gd name="T99" fmla="*/ 15226 h 735"/>
                            <a:gd name="T100" fmla="+- 0 7063 6015"/>
                            <a:gd name="T101" fmla="*/ T100 w 1125"/>
                            <a:gd name="T102" fmla="+- 0 15206 14595"/>
                            <a:gd name="T103" fmla="*/ 15206 h 735"/>
                            <a:gd name="T104" fmla="+- 0 7018 6015"/>
                            <a:gd name="T105" fmla="*/ T104 w 1125"/>
                            <a:gd name="T106" fmla="+- 0 15196 14595"/>
                            <a:gd name="T107" fmla="*/ 15196 h 735"/>
                            <a:gd name="T108" fmla="+- 0 6965 6015"/>
                            <a:gd name="T109" fmla="*/ T108 w 1125"/>
                            <a:gd name="T110" fmla="+- 0 15189 14595"/>
                            <a:gd name="T111" fmla="*/ 15189 h 735"/>
                            <a:gd name="T112" fmla="+- 0 6907 6015"/>
                            <a:gd name="T113" fmla="*/ T112 w 1125"/>
                            <a:gd name="T114" fmla="+- 0 15185 14595"/>
                            <a:gd name="T115" fmla="*/ 15185 h 735"/>
                            <a:gd name="T116" fmla="+- 0 6859 6015"/>
                            <a:gd name="T117" fmla="*/ T116 w 1125"/>
                            <a:gd name="T118" fmla="+- 0 15183 14595"/>
                            <a:gd name="T119" fmla="*/ 15183 h 735"/>
                            <a:gd name="T120" fmla="+- 0 6797 6015"/>
                            <a:gd name="T121" fmla="*/ T120 w 1125"/>
                            <a:gd name="T122" fmla="+- 0 15185 14595"/>
                            <a:gd name="T123" fmla="*/ 15185 h 735"/>
                            <a:gd name="T124" fmla="+- 0 6739 6015"/>
                            <a:gd name="T125" fmla="*/ T124 w 1125"/>
                            <a:gd name="T126" fmla="+- 0 15190 14595"/>
                            <a:gd name="T127" fmla="*/ 15190 h 735"/>
                            <a:gd name="T128" fmla="+- 0 6688 6015"/>
                            <a:gd name="T129" fmla="*/ T128 w 1125"/>
                            <a:gd name="T130" fmla="+- 0 15198 14595"/>
                            <a:gd name="T131" fmla="*/ 15198 h 735"/>
                            <a:gd name="T132" fmla="+- 0 6645 6015"/>
                            <a:gd name="T133" fmla="*/ T132 w 1125"/>
                            <a:gd name="T134" fmla="+- 0 15209 14595"/>
                            <a:gd name="T135" fmla="*/ 15209 h 735"/>
                            <a:gd name="T136" fmla="+- 0 6598 6015"/>
                            <a:gd name="T137" fmla="*/ T136 w 1125"/>
                            <a:gd name="T138" fmla="+- 0 15229 14595"/>
                            <a:gd name="T139" fmla="*/ 15229 h 735"/>
                            <a:gd name="T140" fmla="+- 0 6577 6015"/>
                            <a:gd name="T141" fmla="*/ T140 w 1125"/>
                            <a:gd name="T142" fmla="+- 0 15257 14595"/>
                            <a:gd name="T143" fmla="*/ 15257 h 735"/>
                            <a:gd name="T144" fmla="+- 0 6562 6015"/>
                            <a:gd name="T145" fmla="*/ T144 w 1125"/>
                            <a:gd name="T146" fmla="+- 0 15281 14595"/>
                            <a:gd name="T147" fmla="*/ 15281 h 735"/>
                            <a:gd name="T148" fmla="+- 0 6501 6015"/>
                            <a:gd name="T149" fmla="*/ T148 w 1125"/>
                            <a:gd name="T150" fmla="+- 0 15307 14595"/>
                            <a:gd name="T151" fmla="*/ 15307 h 735"/>
                            <a:gd name="T152" fmla="+- 0 6456 6015"/>
                            <a:gd name="T153" fmla="*/ T152 w 1125"/>
                            <a:gd name="T154" fmla="+- 0 15318 14595"/>
                            <a:gd name="T155" fmla="*/ 15318 h 735"/>
                            <a:gd name="T156" fmla="+- 0 6403 6015"/>
                            <a:gd name="T157" fmla="*/ T156 w 1125"/>
                            <a:gd name="T158" fmla="+- 0 15325 14595"/>
                            <a:gd name="T159" fmla="*/ 15325 h 735"/>
                            <a:gd name="T160" fmla="+- 0 6344 6015"/>
                            <a:gd name="T161" fmla="*/ T160 w 1125"/>
                            <a:gd name="T162" fmla="+- 0 15329 14595"/>
                            <a:gd name="T163" fmla="*/ 15329 h 735"/>
                            <a:gd name="T164" fmla="+- 0 6296 6015"/>
                            <a:gd name="T165" fmla="*/ T164 w 1125"/>
                            <a:gd name="T166" fmla="+- 0 15330 14595"/>
                            <a:gd name="T167" fmla="*/ 15330 h 735"/>
                            <a:gd name="T168" fmla="+- 0 6234 6015"/>
                            <a:gd name="T169" fmla="*/ T168 w 1125"/>
                            <a:gd name="T170" fmla="+- 0 15329 14595"/>
                            <a:gd name="T171" fmla="*/ 15329 h 735"/>
                            <a:gd name="T172" fmla="+- 0 6177 6015"/>
                            <a:gd name="T173" fmla="*/ T172 w 1125"/>
                            <a:gd name="T174" fmla="+- 0 15323 14595"/>
                            <a:gd name="T175" fmla="*/ 15323 h 735"/>
                            <a:gd name="T176" fmla="+- 0 6126 6015"/>
                            <a:gd name="T177" fmla="*/ T176 w 1125"/>
                            <a:gd name="T178" fmla="+- 0 15315 14595"/>
                            <a:gd name="T179" fmla="*/ 15315 h 735"/>
                            <a:gd name="T180" fmla="+- 0 6083 6015"/>
                            <a:gd name="T181" fmla="*/ T180 w 1125"/>
                            <a:gd name="T182" fmla="+- 0 15305 14595"/>
                            <a:gd name="T183" fmla="*/ 15305 h 735"/>
                            <a:gd name="T184" fmla="+- 0 6036 6015"/>
                            <a:gd name="T185" fmla="*/ T184 w 1125"/>
                            <a:gd name="T186" fmla="+- 0 15285 14595"/>
                            <a:gd name="T187" fmla="*/ 15285 h 735"/>
                            <a:gd name="T188" fmla="+- 0 6015 6015"/>
                            <a:gd name="T189" fmla="*/ T188 w 1125"/>
                            <a:gd name="T190" fmla="+- 0 15257 14595"/>
                            <a:gd name="T191" fmla="*/ 15257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125" h="735">
                              <a:moveTo>
                                <a:pt x="0" y="74"/>
                              </a:moveTo>
                              <a:lnTo>
                                <a:pt x="15" y="98"/>
                              </a:lnTo>
                              <a:lnTo>
                                <a:pt x="41" y="112"/>
                              </a:lnTo>
                              <a:lnTo>
                                <a:pt x="77" y="124"/>
                              </a:lnTo>
                              <a:lnTo>
                                <a:pt x="98" y="130"/>
                              </a:lnTo>
                              <a:lnTo>
                                <a:pt x="122" y="135"/>
                              </a:lnTo>
                              <a:lnTo>
                                <a:pt x="147" y="139"/>
                              </a:lnTo>
                              <a:lnTo>
                                <a:pt x="175" y="142"/>
                              </a:lnTo>
                              <a:lnTo>
                                <a:pt x="203" y="145"/>
                              </a:lnTo>
                              <a:lnTo>
                                <a:pt x="233" y="146"/>
                              </a:lnTo>
                              <a:lnTo>
                                <a:pt x="264" y="147"/>
                              </a:lnTo>
                              <a:lnTo>
                                <a:pt x="281" y="147"/>
                              </a:lnTo>
                              <a:lnTo>
                                <a:pt x="313" y="147"/>
                              </a:lnTo>
                              <a:lnTo>
                                <a:pt x="343" y="146"/>
                              </a:lnTo>
                              <a:lnTo>
                                <a:pt x="373" y="143"/>
                              </a:lnTo>
                              <a:lnTo>
                                <a:pt x="401" y="140"/>
                              </a:lnTo>
                              <a:lnTo>
                                <a:pt x="427" y="137"/>
                              </a:lnTo>
                              <a:lnTo>
                                <a:pt x="452" y="132"/>
                              </a:lnTo>
                              <a:lnTo>
                                <a:pt x="474" y="127"/>
                              </a:lnTo>
                              <a:lnTo>
                                <a:pt x="495" y="122"/>
                              </a:lnTo>
                              <a:lnTo>
                                <a:pt x="513" y="116"/>
                              </a:lnTo>
                              <a:lnTo>
                                <a:pt x="541" y="102"/>
                              </a:lnTo>
                              <a:lnTo>
                                <a:pt x="558" y="86"/>
                              </a:lnTo>
                              <a:lnTo>
                                <a:pt x="562" y="74"/>
                              </a:lnTo>
                              <a:lnTo>
                                <a:pt x="564" y="66"/>
                              </a:lnTo>
                              <a:lnTo>
                                <a:pt x="589" y="43"/>
                              </a:lnTo>
                              <a:lnTo>
                                <a:pt x="620" y="29"/>
                              </a:lnTo>
                              <a:lnTo>
                                <a:pt x="661" y="18"/>
                              </a:lnTo>
                              <a:lnTo>
                                <a:pt x="684" y="13"/>
                              </a:lnTo>
                              <a:lnTo>
                                <a:pt x="710" y="9"/>
                              </a:lnTo>
                              <a:lnTo>
                                <a:pt x="737" y="6"/>
                              </a:lnTo>
                              <a:lnTo>
                                <a:pt x="766" y="3"/>
                              </a:lnTo>
                              <a:lnTo>
                                <a:pt x="795" y="2"/>
                              </a:lnTo>
                              <a:lnTo>
                                <a:pt x="827" y="1"/>
                              </a:lnTo>
                              <a:lnTo>
                                <a:pt x="844" y="0"/>
                              </a:lnTo>
                              <a:lnTo>
                                <a:pt x="875" y="1"/>
                              </a:lnTo>
                              <a:lnTo>
                                <a:pt x="906" y="2"/>
                              </a:lnTo>
                              <a:lnTo>
                                <a:pt x="935" y="4"/>
                              </a:lnTo>
                              <a:lnTo>
                                <a:pt x="963" y="7"/>
                              </a:lnTo>
                              <a:lnTo>
                                <a:pt x="990" y="11"/>
                              </a:lnTo>
                              <a:lnTo>
                                <a:pt x="1014" y="15"/>
                              </a:lnTo>
                              <a:lnTo>
                                <a:pt x="1037" y="21"/>
                              </a:lnTo>
                              <a:lnTo>
                                <a:pt x="1076" y="32"/>
                              </a:lnTo>
                              <a:lnTo>
                                <a:pt x="1104" y="46"/>
                              </a:lnTo>
                              <a:lnTo>
                                <a:pt x="1121" y="61"/>
                              </a:lnTo>
                              <a:lnTo>
                                <a:pt x="1125" y="74"/>
                              </a:lnTo>
                              <a:lnTo>
                                <a:pt x="1125" y="662"/>
                              </a:lnTo>
                              <a:lnTo>
                                <a:pt x="1123" y="654"/>
                              </a:lnTo>
                              <a:lnTo>
                                <a:pt x="1118" y="646"/>
                              </a:lnTo>
                              <a:lnTo>
                                <a:pt x="1098" y="631"/>
                              </a:lnTo>
                              <a:lnTo>
                                <a:pt x="1067" y="617"/>
                              </a:lnTo>
                              <a:lnTo>
                                <a:pt x="1048" y="611"/>
                              </a:lnTo>
                              <a:lnTo>
                                <a:pt x="1027" y="606"/>
                              </a:lnTo>
                              <a:lnTo>
                                <a:pt x="1003" y="601"/>
                              </a:lnTo>
                              <a:lnTo>
                                <a:pt x="978" y="597"/>
                              </a:lnTo>
                              <a:lnTo>
                                <a:pt x="950" y="594"/>
                              </a:lnTo>
                              <a:lnTo>
                                <a:pt x="922" y="591"/>
                              </a:lnTo>
                              <a:lnTo>
                                <a:pt x="892" y="590"/>
                              </a:lnTo>
                              <a:lnTo>
                                <a:pt x="861" y="589"/>
                              </a:lnTo>
                              <a:lnTo>
                                <a:pt x="844" y="588"/>
                              </a:lnTo>
                              <a:lnTo>
                                <a:pt x="812" y="589"/>
                              </a:lnTo>
                              <a:lnTo>
                                <a:pt x="782" y="590"/>
                              </a:lnTo>
                              <a:lnTo>
                                <a:pt x="752" y="592"/>
                              </a:lnTo>
                              <a:lnTo>
                                <a:pt x="724" y="595"/>
                              </a:lnTo>
                              <a:lnTo>
                                <a:pt x="698" y="599"/>
                              </a:lnTo>
                              <a:lnTo>
                                <a:pt x="673" y="603"/>
                              </a:lnTo>
                              <a:lnTo>
                                <a:pt x="651" y="608"/>
                              </a:lnTo>
                              <a:lnTo>
                                <a:pt x="630" y="614"/>
                              </a:lnTo>
                              <a:lnTo>
                                <a:pt x="612" y="620"/>
                              </a:lnTo>
                              <a:lnTo>
                                <a:pt x="583" y="634"/>
                              </a:lnTo>
                              <a:lnTo>
                                <a:pt x="567" y="649"/>
                              </a:lnTo>
                              <a:lnTo>
                                <a:pt x="562" y="662"/>
                              </a:lnTo>
                              <a:lnTo>
                                <a:pt x="561" y="670"/>
                              </a:lnTo>
                              <a:lnTo>
                                <a:pt x="547" y="686"/>
                              </a:lnTo>
                              <a:lnTo>
                                <a:pt x="522" y="700"/>
                              </a:lnTo>
                              <a:lnTo>
                                <a:pt x="486" y="712"/>
                              </a:lnTo>
                              <a:lnTo>
                                <a:pt x="464" y="718"/>
                              </a:lnTo>
                              <a:lnTo>
                                <a:pt x="441" y="723"/>
                              </a:lnTo>
                              <a:lnTo>
                                <a:pt x="415" y="727"/>
                              </a:lnTo>
                              <a:lnTo>
                                <a:pt x="388" y="730"/>
                              </a:lnTo>
                              <a:lnTo>
                                <a:pt x="359" y="733"/>
                              </a:lnTo>
                              <a:lnTo>
                                <a:pt x="329" y="734"/>
                              </a:lnTo>
                              <a:lnTo>
                                <a:pt x="298" y="735"/>
                              </a:lnTo>
                              <a:lnTo>
                                <a:pt x="281" y="735"/>
                              </a:lnTo>
                              <a:lnTo>
                                <a:pt x="250" y="735"/>
                              </a:lnTo>
                              <a:lnTo>
                                <a:pt x="219" y="734"/>
                              </a:lnTo>
                              <a:lnTo>
                                <a:pt x="190" y="731"/>
                              </a:lnTo>
                              <a:lnTo>
                                <a:pt x="162" y="728"/>
                              </a:lnTo>
                              <a:lnTo>
                                <a:pt x="135" y="725"/>
                              </a:lnTo>
                              <a:lnTo>
                                <a:pt x="111" y="720"/>
                              </a:lnTo>
                              <a:lnTo>
                                <a:pt x="88" y="715"/>
                              </a:lnTo>
                              <a:lnTo>
                                <a:pt x="68" y="710"/>
                              </a:lnTo>
                              <a:lnTo>
                                <a:pt x="49" y="704"/>
                              </a:lnTo>
                              <a:lnTo>
                                <a:pt x="21" y="690"/>
                              </a:lnTo>
                              <a:lnTo>
                                <a:pt x="4" y="674"/>
                              </a:lnTo>
                              <a:lnTo>
                                <a:pt x="0" y="662"/>
                              </a:lnTo>
                              <a:lnTo>
                                <a:pt x="0" y="74"/>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909D3" id="Group 3" o:spid="_x0000_s1026" style="position:absolute;margin-left:300.75pt;margin-top:729.75pt;width:56.25pt;height:36.75pt;z-index:-251658240;mso-position-horizontal-relative:page;mso-position-vertical-relative:page" coordorigin="6015,14595" coordsize="1125,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">
              <v:shape id="Freeform 4" o:spid="_x0000_s1027" style="position:absolute;left:6015;top:14595;width:1125;height:735;visibility:visible;mso-wrap-style:square;v-text-anchor:top" coordsize="112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" path="m,74l15,98r26,14l77,124r21,6l122,135r25,4l175,142r28,3l233,146r31,1l281,147r32,l343,146r30,-3l401,140r26,-3l452,132r22,-5l495,122r18,-6l541,102,558,86r4,-12l564,66,589,43,620,29,661,18r23,-5l710,9,737,6,766,3,795,2,827,1,844,r31,1l906,2r29,2l963,7r27,4l1014,15r23,6l1076,32r28,14l1121,61r4,13l1125,662r-2,-8l1118,646r-20,-15l1067,617r-19,-6l1027,606r-24,-5l978,597r-28,-3l922,591r-30,-1l861,589r-17,-1l812,589r-30,1l752,592r-28,3l698,599r-25,4l651,608r-21,6l612,620r-29,14l567,649r-5,13l561,670r-14,16l522,700r-36,12l464,718r-23,5l415,727r-27,3l359,733r-30,1l298,735r-17,l250,735r-31,-1l190,731r-28,-3l135,725r-24,-5l88,715,68,710,49,704,21,690,4,674,,662,,74xe" filled="f" strokecolor="#6fac46" strokeweight="1pt">
                <v:path arrowok="t" o:connecttype="custom" o:connectlocs="15,14693;77,14719;122,14730;175,14737;233,14741;281,14742;343,14741;401,14735;452,14727;495,14717;541,14697;562,14669;589,14638;661,14613;710,14604;766,14598;827,14596;875,14596;935,14599;990,14606;1037,14616;1104,14641;1125,14669;1123,15249;1098,15226;1048,15206;1003,15196;950,15189;892,15185;844,15183;782,15185;724,15190;673,15198;630,15209;583,15229;562,15257;547,15281;486,15307;441,15318;388,15325;329,15329;281,15330;219,15329;162,15323;111,15315;68,15305;21,15285;0,15257" o:connectangles="0,0,0,0,0,0,0,0,0,0,0,0,0,0,0,0,0,0,0,0,0,0,0,0,0,0,0,0,0,0,0,0,0,0,0,0,0,0,0,0,0,0,0,0,0,0,0,0"/>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693F2EF0">
              <wp:simplePos x="0" y="0"/>
              <wp:positionH relativeFrom="page">
                <wp:posOffset>4079240</wp:posOffset>
              </wp:positionH>
              <wp:positionV relativeFrom="page">
                <wp:posOffset>9429115</wp:posOffset>
              </wp:positionV>
              <wp:extent cx="193675" cy="1651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B30F7" w14:textId="77777777" w:rsidR="009A3D1C" w:rsidRDefault="00FC50BA">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F2EF0" id="_x0000_t202" coordsize="21600,21600" o:spt="202" path="m,l,21600r21600,l21600,xe">
              <v:stroke joinstyle="miter"/>
              <v:path gradientshapeok="t" o:connecttype="rect"/>
            </v:shapetype>
            <v:shape id="Text Box 2" o:spid="_x0000_s1027" type="#_x0000_t202" style="position:absolute;margin-left:321.2pt;margin-top:742.45pt;width:15.25pt;height:1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" filled="f" stroked="f">
              <v:path arrowok="t"/>
              <v:textbox inset="0,0,0,0">
                <w:txbxContent>
                  <w:p w14:paraId="03DB30F7" w14:textId="77777777" w:rsidR="009A3D1C" w:rsidRDefault="00FC50BA">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7F8A479">
              <wp:simplePos x="0" y="0"/>
              <wp:positionH relativeFrom="page">
                <wp:posOffset>901700</wp:posOffset>
              </wp:positionH>
              <wp:positionV relativeFrom="page">
                <wp:posOffset>9442450</wp:posOffset>
              </wp:positionV>
              <wp:extent cx="1593850" cy="165100"/>
              <wp:effectExtent l="0" t="0" r="635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38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494D7" w14:textId="77777777" w:rsidR="009A3D1C" w:rsidRDefault="00FC50BA">
                          <w:pPr>
                            <w:spacing w:line="220" w:lineRule="exact"/>
                            <w:ind w:left="20" w:right="-33"/>
                            <w:rPr>
                              <w:sz w:val="22"/>
                              <w:szCs w:val="22"/>
                            </w:rPr>
                          </w:pPr>
                          <w:r>
                            <w:rPr>
                              <w:sz w:val="22"/>
                              <w:szCs w:val="22"/>
                            </w:rPr>
                            <w:t xml:space="preserve">Compiled by: </w:t>
                          </w:r>
                          <w:proofErr w:type="spellStart"/>
                          <w:r>
                            <w:rPr>
                              <w:sz w:val="22"/>
                              <w:szCs w:val="22"/>
                            </w:rPr>
                            <w:t>smn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8A479" id="Text Box 1" o:spid="_x0000_s1028" type="#_x0000_t202" style="position:absolute;margin-left:71pt;margin-top:743.5pt;width:125.5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" filled="f" stroked="f">
              <v:path arrowok="t"/>
              <v:textbox inset="0,0,0,0">
                <w:txbxContent>
                  <w:p w14:paraId="090494D7" w14:textId="77777777" w:rsidR="009A3D1C" w:rsidRDefault="00FC50BA">
                    <w:pPr>
                      <w:spacing w:line="220" w:lineRule="exact"/>
                      <w:ind w:left="20" w:right="-33"/>
                      <w:rPr>
                        <w:sz w:val="22"/>
                        <w:szCs w:val="22"/>
                      </w:rPr>
                    </w:pPr>
                    <w:r>
                      <w:rPr>
                        <w:sz w:val="22"/>
                        <w:szCs w:val="22"/>
                      </w:rPr>
                      <w:t xml:space="preserve">Compiled by: </w:t>
                    </w:r>
                    <w:proofErr w:type="spellStart"/>
                    <w:r>
                      <w:rPr>
                        <w:sz w:val="22"/>
                        <w:szCs w:val="22"/>
                      </w:rPr>
                      <w:t>smn</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EFF1C" w14:textId="77777777" w:rsidR="006E32CD" w:rsidRDefault="006E3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8BBC5" w14:textId="77777777" w:rsidR="00521F26" w:rsidRDefault="00521F26">
      <w:r>
        <w:separator/>
      </w:r>
    </w:p>
  </w:footnote>
  <w:footnote w:type="continuationSeparator" w:id="0">
    <w:p w14:paraId="62EC9A3B" w14:textId="77777777" w:rsidR="00521F26" w:rsidRDefault="00521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B0B7" w14:textId="77777777" w:rsidR="006E32CD" w:rsidRDefault="006E3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063C3" w14:textId="16AF14C7" w:rsidR="009A3D1C" w:rsidRDefault="0019486F" w:rsidP="006E32CD">
    <w:pPr>
      <w:tabs>
        <w:tab w:val="left" w:pos="6809"/>
      </w:tabs>
      <w:spacing w:line="200" w:lineRule="exact"/>
    </w:pPr>
    <w:r>
      <w:rPr>
        <w:noProof/>
      </w:rPr>
      <mc:AlternateContent>
        <mc:Choice Requires="wps">
          <w:drawing>
            <wp:anchor distT="0" distB="0" distL="114300" distR="114300" simplePos="0" relativeHeight="251655168" behindDoc="1" locked="0" layoutInCell="1" allowOverlap="1" wp14:anchorId="1FD5D673">
              <wp:simplePos x="0" y="0"/>
              <wp:positionH relativeFrom="page">
                <wp:posOffset>1816100</wp:posOffset>
              </wp:positionH>
              <wp:positionV relativeFrom="page">
                <wp:posOffset>465455</wp:posOffset>
              </wp:positionV>
              <wp:extent cx="1440815" cy="189865"/>
              <wp:effectExtent l="0" t="0" r="6985" b="635"/>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408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A9663" w14:textId="77777777" w:rsidR="009A3D1C" w:rsidRDefault="00FC50BA">
                          <w:pPr>
                            <w:spacing w:line="280" w:lineRule="exact"/>
                            <w:ind w:left="20" w:right="-39"/>
                            <w:rPr>
                              <w:sz w:val="26"/>
                              <w:szCs w:val="26"/>
                            </w:rPr>
                          </w:pPr>
                          <w:r>
                            <w:rPr>
                              <w:b/>
                              <w:color w:val="FF0000"/>
                              <w:w w:val="99"/>
                              <w:sz w:val="26"/>
                              <w:szCs w:val="26"/>
                            </w:rPr>
                            <w:t>Resource</w:t>
                          </w:r>
                          <w:r>
                            <w:rPr>
                              <w:b/>
                              <w:color w:val="FF0000"/>
                              <w:sz w:val="26"/>
                              <w:szCs w:val="26"/>
                            </w:rPr>
                            <w:t xml:space="preserve"> </w:t>
                          </w:r>
                          <w:r>
                            <w:rPr>
                              <w:b/>
                              <w:color w:val="FF0000"/>
                              <w:w w:val="99"/>
                              <w:sz w:val="26"/>
                              <w:szCs w:val="26"/>
                            </w:rPr>
                            <w:t>Allocation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5D673" id="_x0000_t202" coordsize="21600,21600" o:spt="202" path="m,l,21600r21600,l21600,xe">
              <v:stroke joinstyle="miter"/>
              <v:path gradientshapeok="t" o:connecttype="rect"/>
            </v:shapetype>
            <v:shape id="Text Box 7" o:spid="_x0000_s1026" type="#_x0000_t202" style="position:absolute;margin-left:143pt;margin-top:36.65pt;width:113.45pt;height:1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" filled="f" stroked="f">
              <v:path arrowok="t"/>
              <v:textbox inset="0,0,0,0">
                <w:txbxContent>
                  <w:p w14:paraId="58CA9663" w14:textId="77777777" w:rsidR="009A3D1C" w:rsidRDefault="00FC50BA">
                    <w:pPr>
                      <w:spacing w:line="280" w:lineRule="exact"/>
                      <w:ind w:left="20" w:right="-39"/>
                      <w:rPr>
                        <w:sz w:val="26"/>
                        <w:szCs w:val="26"/>
                      </w:rPr>
                    </w:pPr>
                    <w:r>
                      <w:rPr>
                        <w:b/>
                        <w:color w:val="FF0000"/>
                        <w:w w:val="99"/>
                        <w:sz w:val="26"/>
                        <w:szCs w:val="26"/>
                      </w:rPr>
                      <w:t>Resource</w:t>
                    </w:r>
                    <w:r>
                      <w:rPr>
                        <w:b/>
                        <w:color w:val="FF0000"/>
                        <w:sz w:val="26"/>
                        <w:szCs w:val="26"/>
                      </w:rPr>
                      <w:t xml:space="preserve"> </w:t>
                    </w:r>
                    <w:r>
                      <w:rPr>
                        <w:b/>
                        <w:color w:val="FF0000"/>
                        <w:w w:val="99"/>
                        <w:sz w:val="26"/>
                        <w:szCs w:val="26"/>
                      </w:rPr>
                      <w:t>Allocation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553F4" w14:textId="77777777" w:rsidR="006E32CD" w:rsidRDefault="006E3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31874"/>
    <w:multiLevelType w:val="multilevel"/>
    <w:tmpl w:val="8BDCEB6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79301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1C"/>
    <w:rsid w:val="0019486F"/>
    <w:rsid w:val="00521F26"/>
    <w:rsid w:val="006E32CD"/>
    <w:rsid w:val="009A3D1C"/>
    <w:rsid w:val="009F3A09"/>
    <w:rsid w:val="00FC50BA"/>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D9E0EC"/>
  <w15:docId w15:val="{88D3BD92-E068-6742-B18B-D4CAF692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C50BA"/>
    <w:pPr>
      <w:tabs>
        <w:tab w:val="center" w:pos="4320"/>
        <w:tab w:val="right" w:pos="8640"/>
      </w:tabs>
    </w:pPr>
  </w:style>
  <w:style w:type="character" w:customStyle="1" w:styleId="HeaderChar">
    <w:name w:val="Header Char"/>
    <w:basedOn w:val="DefaultParagraphFont"/>
    <w:link w:val="Header"/>
    <w:uiPriority w:val="99"/>
    <w:rsid w:val="00FC50BA"/>
  </w:style>
  <w:style w:type="paragraph" w:styleId="Footer">
    <w:name w:val="footer"/>
    <w:basedOn w:val="Normal"/>
    <w:link w:val="FooterChar"/>
    <w:uiPriority w:val="99"/>
    <w:unhideWhenUsed/>
    <w:rsid w:val="00FC50BA"/>
    <w:pPr>
      <w:tabs>
        <w:tab w:val="center" w:pos="4320"/>
        <w:tab w:val="right" w:pos="8640"/>
      </w:tabs>
    </w:pPr>
  </w:style>
  <w:style w:type="character" w:customStyle="1" w:styleId="FooterChar">
    <w:name w:val="Footer Char"/>
    <w:basedOn w:val="DefaultParagraphFont"/>
    <w:link w:val="Footer"/>
    <w:uiPriority w:val="99"/>
    <w:rsid w:val="00FC5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3883</Words>
  <Characters>22137</Characters>
  <Application>Microsoft Office Word</Application>
  <DocSecurity>0</DocSecurity>
  <Lines>184</Lines>
  <Paragraphs>51</Paragraphs>
  <ScaleCrop>false</ScaleCrop>
  <Company/>
  <LinksUpToDate>false</LinksUpToDate>
  <CharactersWithSpaces>25969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2026-03-13T01:25:00Z</dcterms:created>
  <dcterms:modified xsi:type="dcterms:W3CDTF">2026-03-13T01:37:00Z</dcterms:modified>
</cp:coreProperties>
</file>